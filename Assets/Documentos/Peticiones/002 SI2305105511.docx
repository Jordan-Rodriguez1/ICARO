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0175F" w:rsidRPr="0020175F" w:rsidRDefault="0020175F" w:rsidP="0020175F">
      <w:pPr>
        <w:rPr>
          <w:rFonts w:ascii="Montserrat" w:hAnsi="Montserrat"/>
          <w:b/>
          <w:sz w:val="16"/>
          <w:szCs w:val="10"/>
        </w:rPr>
      </w:pPr>
      <w:r>
        <w:rPr>
          <w:rFonts w:ascii="Montserrat" w:hAnsi="Montserrat"/>
          <w:b/>
          <w:sz w:val="16"/>
          <w:szCs w:val="10"/>
        </w:rPr>
        <w:t>DICE:</w:t>
      </w:r>
    </w:p>
    <w:p w:rsidR="0020175F" w:rsidRDefault="0020175F" w:rsidP="0020175F">
      <w:pPr>
        <w:rPr>
          <w:rFonts w:ascii="Montserrat" w:hAnsi="Montserrat"/>
          <w:sz w:val="16"/>
          <w:szCs w:val="10"/>
        </w:rPr>
      </w:pPr>
    </w:p>
    <w:p w:rsidR="0020175F" w:rsidRDefault="0020175F" w:rsidP="0020175F">
      <w:pPr>
        <w:rPr>
          <w:rFonts w:ascii="Montserrat" w:hAnsi="Montserrat"/>
          <w:b/>
          <w:bCs/>
          <w:sz w:val="16"/>
          <w:szCs w:val="10"/>
        </w:rPr>
      </w:pPr>
      <w:r w:rsidRPr="00297F32">
        <w:rPr>
          <w:rFonts w:ascii="Montserrat" w:hAnsi="Montserrat"/>
          <w:sz w:val="16"/>
          <w:szCs w:val="10"/>
        </w:rPr>
        <w:t xml:space="preserve">PROVEEDOR: </w:t>
      </w:r>
      <w:r w:rsidRPr="009E029E">
        <w:rPr>
          <w:rFonts w:ascii="Montserrat" w:hAnsi="Montserrat"/>
          <w:b/>
          <w:bCs/>
          <w:sz w:val="16"/>
          <w:szCs w:val="10"/>
        </w:rPr>
        <w:t>ORTHO IMPLANTES, S.A. DE C.V.</w:t>
      </w:r>
    </w:p>
    <w:p w:rsidR="0020175F" w:rsidRPr="009E029E" w:rsidRDefault="0020175F" w:rsidP="0020175F">
      <w:pPr>
        <w:rPr>
          <w:rFonts w:ascii="Montserrat" w:hAnsi="Montserrat"/>
          <w:b/>
          <w:sz w:val="16"/>
          <w:szCs w:val="10"/>
        </w:rPr>
      </w:pPr>
    </w:p>
    <w:tbl>
      <w:tblPr>
        <w:tblW w:w="4888" w:type="pct"/>
        <w:tblLayout w:type="fixed"/>
        <w:tblCellMar>
          <w:left w:w="70" w:type="dxa"/>
          <w:right w:w="70" w:type="dxa"/>
        </w:tblCellMar>
        <w:tblLook w:val="0000" w:firstRow="0" w:lastRow="0" w:firstColumn="0" w:lastColumn="0" w:noHBand="0" w:noVBand="0"/>
      </w:tblPr>
      <w:tblGrid>
        <w:gridCol w:w="752"/>
        <w:gridCol w:w="675"/>
        <w:gridCol w:w="782"/>
        <w:gridCol w:w="1068"/>
        <w:gridCol w:w="805"/>
        <w:gridCol w:w="429"/>
        <w:gridCol w:w="104"/>
        <w:gridCol w:w="279"/>
        <w:gridCol w:w="129"/>
        <w:gridCol w:w="31"/>
        <w:gridCol w:w="2117"/>
        <w:gridCol w:w="669"/>
        <w:gridCol w:w="937"/>
      </w:tblGrid>
      <w:tr w:rsidR="0020175F" w:rsidRPr="009E029E" w:rsidTr="0020175F">
        <w:trPr>
          <w:trHeight w:val="20"/>
          <w:tblHeader/>
        </w:trPr>
        <w:tc>
          <w:tcPr>
            <w:tcW w:w="429" w:type="pct"/>
            <w:tcBorders>
              <w:top w:val="single" w:sz="4" w:space="0" w:color="auto"/>
              <w:left w:val="single" w:sz="4" w:space="0" w:color="auto"/>
              <w:bottom w:val="single" w:sz="4" w:space="0" w:color="auto"/>
              <w:right w:val="single" w:sz="4" w:space="0" w:color="auto"/>
            </w:tcBorders>
            <w:shd w:val="solid" w:color="C0C0C0" w:fill="auto"/>
          </w:tcPr>
          <w:p w:rsidR="0020175F" w:rsidRPr="009E029E" w:rsidRDefault="0020175F" w:rsidP="0020175F">
            <w:pPr>
              <w:autoSpaceDE w:val="0"/>
              <w:autoSpaceDN w:val="0"/>
              <w:adjustRightInd w:val="0"/>
              <w:jc w:val="center"/>
              <w:rPr>
                <w:rFonts w:ascii="Calibri" w:eastAsiaTheme="minorHAnsi" w:hAnsi="Calibri" w:cs="Calibri"/>
                <w:b/>
                <w:i/>
                <w:iCs/>
                <w:color w:val="000000"/>
                <w:sz w:val="14"/>
                <w:szCs w:val="14"/>
                <w:lang w:val="es-MX"/>
              </w:rPr>
            </w:pPr>
            <w:r w:rsidRPr="009E029E">
              <w:rPr>
                <w:rFonts w:ascii="Calibri" w:eastAsiaTheme="minorHAnsi" w:hAnsi="Calibri" w:cs="Calibri"/>
                <w:b/>
                <w:i/>
                <w:iCs/>
                <w:color w:val="000000"/>
                <w:sz w:val="14"/>
                <w:szCs w:val="14"/>
                <w:lang w:val="es-MX"/>
              </w:rPr>
              <w:t>RENGLON</w:t>
            </w:r>
          </w:p>
        </w:tc>
        <w:tc>
          <w:tcPr>
            <w:tcW w:w="385" w:type="pct"/>
            <w:tcBorders>
              <w:top w:val="single" w:sz="4" w:space="0" w:color="auto"/>
              <w:left w:val="single" w:sz="4" w:space="0" w:color="auto"/>
              <w:bottom w:val="single" w:sz="4" w:space="0" w:color="auto"/>
              <w:right w:val="single" w:sz="4" w:space="0" w:color="auto"/>
            </w:tcBorders>
            <w:shd w:val="solid" w:color="C0C0C0" w:fill="auto"/>
          </w:tcPr>
          <w:p w:rsidR="0020175F" w:rsidRPr="009E029E" w:rsidRDefault="0020175F" w:rsidP="0020175F">
            <w:pPr>
              <w:autoSpaceDE w:val="0"/>
              <w:autoSpaceDN w:val="0"/>
              <w:adjustRightInd w:val="0"/>
              <w:jc w:val="center"/>
              <w:rPr>
                <w:rFonts w:ascii="Calibri" w:eastAsiaTheme="minorHAnsi" w:hAnsi="Calibri" w:cs="Calibri"/>
                <w:b/>
                <w:i/>
                <w:iCs/>
                <w:color w:val="000000"/>
                <w:sz w:val="14"/>
                <w:szCs w:val="14"/>
                <w:lang w:val="es-MX"/>
              </w:rPr>
            </w:pPr>
            <w:r w:rsidRPr="009E029E">
              <w:rPr>
                <w:rFonts w:ascii="Calibri" w:eastAsiaTheme="minorHAnsi" w:hAnsi="Calibri" w:cs="Calibri"/>
                <w:b/>
                <w:i/>
                <w:iCs/>
                <w:color w:val="000000"/>
                <w:sz w:val="14"/>
                <w:szCs w:val="14"/>
                <w:lang w:val="es-MX"/>
              </w:rPr>
              <w:t>PARTIDA</w:t>
            </w:r>
          </w:p>
        </w:tc>
        <w:tc>
          <w:tcPr>
            <w:tcW w:w="446" w:type="pct"/>
            <w:tcBorders>
              <w:top w:val="single" w:sz="4" w:space="0" w:color="auto"/>
              <w:left w:val="single" w:sz="4" w:space="0" w:color="auto"/>
              <w:bottom w:val="single" w:sz="4" w:space="0" w:color="auto"/>
              <w:right w:val="single" w:sz="4" w:space="0" w:color="auto"/>
            </w:tcBorders>
            <w:shd w:val="solid" w:color="C0C0C0" w:fill="auto"/>
          </w:tcPr>
          <w:p w:rsidR="0020175F" w:rsidRPr="009E029E" w:rsidRDefault="0020175F" w:rsidP="0020175F">
            <w:pPr>
              <w:autoSpaceDE w:val="0"/>
              <w:autoSpaceDN w:val="0"/>
              <w:adjustRightInd w:val="0"/>
              <w:jc w:val="center"/>
              <w:rPr>
                <w:rFonts w:ascii="Calibri" w:eastAsiaTheme="minorHAnsi" w:hAnsi="Calibri" w:cs="Calibri"/>
                <w:b/>
                <w:i/>
                <w:iCs/>
                <w:color w:val="000000"/>
                <w:sz w:val="14"/>
                <w:szCs w:val="14"/>
                <w:lang w:val="es-MX"/>
              </w:rPr>
            </w:pPr>
            <w:r w:rsidRPr="009E029E">
              <w:rPr>
                <w:rFonts w:ascii="Calibri" w:eastAsiaTheme="minorHAnsi" w:hAnsi="Calibri" w:cs="Calibri"/>
                <w:b/>
                <w:i/>
                <w:iCs/>
                <w:color w:val="000000"/>
                <w:sz w:val="14"/>
                <w:szCs w:val="14"/>
                <w:lang w:val="es-MX"/>
              </w:rPr>
              <w:t>SISTEMA</w:t>
            </w:r>
          </w:p>
        </w:tc>
        <w:tc>
          <w:tcPr>
            <w:tcW w:w="609" w:type="pct"/>
            <w:tcBorders>
              <w:top w:val="single" w:sz="4" w:space="0" w:color="auto"/>
              <w:left w:val="single" w:sz="4" w:space="0" w:color="auto"/>
              <w:bottom w:val="single" w:sz="4" w:space="0" w:color="auto"/>
              <w:right w:val="single" w:sz="4" w:space="0" w:color="auto"/>
            </w:tcBorders>
            <w:shd w:val="solid" w:color="C0C0C0" w:fill="auto"/>
          </w:tcPr>
          <w:p w:rsidR="0020175F" w:rsidRPr="009E029E" w:rsidRDefault="0020175F" w:rsidP="0020175F">
            <w:pPr>
              <w:autoSpaceDE w:val="0"/>
              <w:autoSpaceDN w:val="0"/>
              <w:adjustRightInd w:val="0"/>
              <w:jc w:val="center"/>
              <w:rPr>
                <w:rFonts w:ascii="Calibri" w:eastAsiaTheme="minorHAnsi" w:hAnsi="Calibri" w:cs="Calibri"/>
                <w:b/>
                <w:i/>
                <w:iCs/>
                <w:color w:val="000000"/>
                <w:sz w:val="14"/>
                <w:szCs w:val="14"/>
                <w:lang w:val="es-MX"/>
              </w:rPr>
            </w:pPr>
            <w:r w:rsidRPr="009E029E">
              <w:rPr>
                <w:rFonts w:ascii="Calibri" w:eastAsiaTheme="minorHAnsi" w:hAnsi="Calibri" w:cs="Calibri"/>
                <w:b/>
                <w:i/>
                <w:iCs/>
                <w:color w:val="000000"/>
                <w:sz w:val="14"/>
                <w:szCs w:val="14"/>
                <w:lang w:val="es-MX"/>
              </w:rPr>
              <w:t>SUB SISTEMA</w:t>
            </w:r>
          </w:p>
        </w:tc>
        <w:tc>
          <w:tcPr>
            <w:tcW w:w="993" w:type="pct"/>
            <w:gridSpan w:val="5"/>
            <w:tcBorders>
              <w:top w:val="single" w:sz="4" w:space="0" w:color="auto"/>
              <w:left w:val="single" w:sz="4" w:space="0" w:color="auto"/>
              <w:bottom w:val="single" w:sz="4" w:space="0" w:color="auto"/>
              <w:right w:val="single" w:sz="4" w:space="0" w:color="auto"/>
            </w:tcBorders>
            <w:shd w:val="solid" w:color="C0C0C0" w:fill="auto"/>
          </w:tcPr>
          <w:p w:rsidR="0020175F" w:rsidRPr="009E029E" w:rsidRDefault="0020175F" w:rsidP="0020175F">
            <w:pPr>
              <w:autoSpaceDE w:val="0"/>
              <w:autoSpaceDN w:val="0"/>
              <w:adjustRightInd w:val="0"/>
              <w:jc w:val="center"/>
              <w:rPr>
                <w:rFonts w:ascii="Calibri" w:eastAsiaTheme="minorHAnsi" w:hAnsi="Calibri" w:cs="Calibri"/>
                <w:b/>
                <w:i/>
                <w:iCs/>
                <w:color w:val="000000"/>
                <w:sz w:val="14"/>
                <w:szCs w:val="14"/>
                <w:lang w:val="es-MX"/>
              </w:rPr>
            </w:pPr>
            <w:r w:rsidRPr="009E029E">
              <w:rPr>
                <w:rFonts w:ascii="Calibri" w:eastAsiaTheme="minorHAnsi" w:hAnsi="Calibri" w:cs="Calibri"/>
                <w:b/>
                <w:i/>
                <w:iCs/>
                <w:color w:val="000000"/>
                <w:sz w:val="14"/>
                <w:szCs w:val="14"/>
                <w:lang w:val="es-MX"/>
              </w:rPr>
              <w:t>C L A V E ( S )</w:t>
            </w:r>
          </w:p>
        </w:tc>
        <w:tc>
          <w:tcPr>
            <w:tcW w:w="1223" w:type="pct"/>
            <w:gridSpan w:val="2"/>
            <w:tcBorders>
              <w:top w:val="single" w:sz="4" w:space="0" w:color="auto"/>
              <w:left w:val="single" w:sz="4" w:space="0" w:color="auto"/>
              <w:bottom w:val="single" w:sz="4" w:space="0" w:color="auto"/>
              <w:right w:val="single" w:sz="4" w:space="0" w:color="auto"/>
            </w:tcBorders>
            <w:shd w:val="solid" w:color="C0C0C0" w:fill="auto"/>
          </w:tcPr>
          <w:p w:rsidR="0020175F" w:rsidRPr="009E029E" w:rsidRDefault="0020175F" w:rsidP="0020175F">
            <w:pPr>
              <w:autoSpaceDE w:val="0"/>
              <w:autoSpaceDN w:val="0"/>
              <w:adjustRightInd w:val="0"/>
              <w:jc w:val="center"/>
              <w:rPr>
                <w:rFonts w:ascii="Calibri" w:eastAsiaTheme="minorHAnsi" w:hAnsi="Calibri" w:cs="Calibri"/>
                <w:b/>
                <w:i/>
                <w:iCs/>
                <w:color w:val="000000"/>
                <w:sz w:val="14"/>
                <w:szCs w:val="14"/>
                <w:lang w:val="es-MX"/>
              </w:rPr>
            </w:pPr>
            <w:r w:rsidRPr="009E029E">
              <w:rPr>
                <w:rFonts w:ascii="Calibri" w:eastAsiaTheme="minorHAnsi" w:hAnsi="Calibri" w:cs="Calibri"/>
                <w:b/>
                <w:i/>
                <w:iCs/>
                <w:color w:val="000000"/>
                <w:sz w:val="14"/>
                <w:szCs w:val="14"/>
                <w:lang w:val="es-MX"/>
              </w:rPr>
              <w:t>Descripción</w:t>
            </w:r>
          </w:p>
        </w:tc>
        <w:tc>
          <w:tcPr>
            <w:tcW w:w="381" w:type="pct"/>
            <w:tcBorders>
              <w:top w:val="single" w:sz="4" w:space="0" w:color="auto"/>
              <w:left w:val="single" w:sz="4" w:space="0" w:color="auto"/>
              <w:bottom w:val="single" w:sz="4" w:space="0" w:color="auto"/>
              <w:right w:val="single" w:sz="4" w:space="0" w:color="auto"/>
            </w:tcBorders>
            <w:shd w:val="solid" w:color="C0C0C0" w:fill="auto"/>
          </w:tcPr>
          <w:p w:rsidR="0020175F" w:rsidRPr="009E029E" w:rsidRDefault="0020175F" w:rsidP="0020175F">
            <w:pPr>
              <w:autoSpaceDE w:val="0"/>
              <w:autoSpaceDN w:val="0"/>
              <w:adjustRightInd w:val="0"/>
              <w:jc w:val="center"/>
              <w:rPr>
                <w:rFonts w:ascii="Calibri" w:eastAsiaTheme="minorHAnsi" w:hAnsi="Calibri" w:cs="Calibri"/>
                <w:b/>
                <w:i/>
                <w:iCs/>
                <w:color w:val="000000"/>
                <w:sz w:val="14"/>
                <w:szCs w:val="14"/>
                <w:lang w:val="es-MX"/>
              </w:rPr>
            </w:pPr>
            <w:r w:rsidRPr="009E029E">
              <w:rPr>
                <w:rFonts w:ascii="Calibri" w:eastAsiaTheme="minorHAnsi" w:hAnsi="Calibri" w:cs="Calibri"/>
                <w:b/>
                <w:i/>
                <w:iCs/>
                <w:color w:val="000000"/>
                <w:sz w:val="14"/>
                <w:szCs w:val="14"/>
                <w:lang w:val="es-MX"/>
              </w:rPr>
              <w:t>UNIDAD DE MEDIDA</w:t>
            </w:r>
          </w:p>
        </w:tc>
        <w:tc>
          <w:tcPr>
            <w:tcW w:w="534" w:type="pct"/>
            <w:tcBorders>
              <w:top w:val="single" w:sz="4" w:space="0" w:color="auto"/>
              <w:left w:val="single" w:sz="4" w:space="0" w:color="auto"/>
              <w:bottom w:val="single" w:sz="4" w:space="0" w:color="auto"/>
              <w:right w:val="single" w:sz="4" w:space="0" w:color="auto"/>
            </w:tcBorders>
            <w:shd w:val="solid" w:color="C0C0C0" w:fill="auto"/>
          </w:tcPr>
          <w:p w:rsidR="0020175F" w:rsidRPr="009E029E" w:rsidRDefault="0020175F" w:rsidP="0020175F">
            <w:pPr>
              <w:autoSpaceDE w:val="0"/>
              <w:autoSpaceDN w:val="0"/>
              <w:adjustRightInd w:val="0"/>
              <w:jc w:val="center"/>
              <w:rPr>
                <w:rFonts w:ascii="Calibri" w:eastAsiaTheme="minorHAnsi" w:hAnsi="Calibri" w:cs="Calibri"/>
                <w:b/>
                <w:i/>
                <w:iCs/>
                <w:color w:val="000000"/>
                <w:sz w:val="14"/>
                <w:szCs w:val="14"/>
                <w:lang w:val="es-MX"/>
              </w:rPr>
            </w:pPr>
            <w:r w:rsidRPr="009E029E">
              <w:rPr>
                <w:rFonts w:ascii="Calibri" w:eastAsiaTheme="minorHAnsi" w:hAnsi="Calibri" w:cs="Calibri"/>
                <w:b/>
                <w:i/>
                <w:iCs/>
                <w:color w:val="000000"/>
                <w:sz w:val="14"/>
                <w:szCs w:val="14"/>
                <w:lang w:val="es-MX"/>
              </w:rPr>
              <w:t xml:space="preserve">Precio Unitario Ofertado </w:t>
            </w:r>
          </w:p>
        </w:tc>
      </w:tr>
      <w:tr w:rsidR="0020175F" w:rsidRPr="009E029E" w:rsidTr="0020175F">
        <w:trPr>
          <w:trHeight w:val="20"/>
          <w:tblHeader/>
        </w:trPr>
        <w:tc>
          <w:tcPr>
            <w:tcW w:w="429" w:type="pct"/>
            <w:tcBorders>
              <w:top w:val="single" w:sz="4" w:space="0" w:color="auto"/>
              <w:left w:val="single" w:sz="12" w:space="0" w:color="000000"/>
              <w:bottom w:val="nil"/>
              <w:right w:val="single" w:sz="12" w:space="0" w:color="000000"/>
            </w:tcBorders>
            <w:shd w:val="solid" w:color="C0C0C0" w:fill="auto"/>
          </w:tcPr>
          <w:p w:rsidR="0020175F" w:rsidRPr="009E029E" w:rsidRDefault="0020175F" w:rsidP="0020175F">
            <w:pPr>
              <w:autoSpaceDE w:val="0"/>
              <w:autoSpaceDN w:val="0"/>
              <w:adjustRightInd w:val="0"/>
              <w:jc w:val="center"/>
              <w:rPr>
                <w:rFonts w:ascii="Calibri" w:eastAsiaTheme="minorHAnsi" w:hAnsi="Calibri" w:cs="Calibri"/>
                <w:b/>
                <w:i/>
                <w:iCs/>
                <w:color w:val="000000"/>
                <w:sz w:val="14"/>
                <w:szCs w:val="14"/>
                <w:lang w:val="es-MX"/>
              </w:rPr>
            </w:pPr>
          </w:p>
        </w:tc>
        <w:tc>
          <w:tcPr>
            <w:tcW w:w="385" w:type="pct"/>
            <w:tcBorders>
              <w:top w:val="single" w:sz="4" w:space="0" w:color="auto"/>
              <w:left w:val="single" w:sz="12" w:space="0" w:color="000000"/>
              <w:bottom w:val="nil"/>
              <w:right w:val="single" w:sz="12" w:space="0" w:color="000000"/>
            </w:tcBorders>
            <w:shd w:val="solid" w:color="C0C0C0" w:fill="auto"/>
          </w:tcPr>
          <w:p w:rsidR="0020175F" w:rsidRPr="009E029E" w:rsidRDefault="0020175F" w:rsidP="0020175F">
            <w:pPr>
              <w:autoSpaceDE w:val="0"/>
              <w:autoSpaceDN w:val="0"/>
              <w:adjustRightInd w:val="0"/>
              <w:jc w:val="center"/>
              <w:rPr>
                <w:rFonts w:ascii="Calibri" w:eastAsiaTheme="minorHAnsi" w:hAnsi="Calibri" w:cs="Calibri"/>
                <w:b/>
                <w:i/>
                <w:iCs/>
                <w:color w:val="000000"/>
                <w:sz w:val="14"/>
                <w:szCs w:val="14"/>
                <w:lang w:val="es-MX"/>
              </w:rPr>
            </w:pPr>
          </w:p>
        </w:tc>
        <w:tc>
          <w:tcPr>
            <w:tcW w:w="446" w:type="pct"/>
            <w:tcBorders>
              <w:top w:val="single" w:sz="4" w:space="0" w:color="auto"/>
              <w:left w:val="single" w:sz="12" w:space="0" w:color="000000"/>
              <w:bottom w:val="nil"/>
              <w:right w:val="single" w:sz="12" w:space="0" w:color="000000"/>
            </w:tcBorders>
            <w:shd w:val="solid" w:color="C0C0C0" w:fill="auto"/>
          </w:tcPr>
          <w:p w:rsidR="0020175F" w:rsidRPr="009E029E" w:rsidRDefault="0020175F" w:rsidP="0020175F">
            <w:pPr>
              <w:autoSpaceDE w:val="0"/>
              <w:autoSpaceDN w:val="0"/>
              <w:adjustRightInd w:val="0"/>
              <w:jc w:val="center"/>
              <w:rPr>
                <w:rFonts w:ascii="Calibri" w:eastAsiaTheme="minorHAnsi" w:hAnsi="Calibri" w:cs="Calibri"/>
                <w:b/>
                <w:i/>
                <w:iCs/>
                <w:color w:val="000000"/>
                <w:sz w:val="14"/>
                <w:szCs w:val="14"/>
                <w:lang w:val="es-MX"/>
              </w:rPr>
            </w:pPr>
          </w:p>
        </w:tc>
        <w:tc>
          <w:tcPr>
            <w:tcW w:w="609" w:type="pct"/>
            <w:tcBorders>
              <w:top w:val="single" w:sz="4" w:space="0" w:color="auto"/>
              <w:left w:val="single" w:sz="12" w:space="0" w:color="000000"/>
              <w:bottom w:val="nil"/>
              <w:right w:val="single" w:sz="4" w:space="0" w:color="auto"/>
            </w:tcBorders>
            <w:shd w:val="solid" w:color="C0C0C0" w:fill="auto"/>
          </w:tcPr>
          <w:p w:rsidR="0020175F" w:rsidRPr="009E029E" w:rsidRDefault="0020175F" w:rsidP="0020175F">
            <w:pPr>
              <w:autoSpaceDE w:val="0"/>
              <w:autoSpaceDN w:val="0"/>
              <w:adjustRightInd w:val="0"/>
              <w:jc w:val="center"/>
              <w:rPr>
                <w:rFonts w:ascii="Calibri" w:eastAsiaTheme="minorHAnsi" w:hAnsi="Calibri" w:cs="Calibri"/>
                <w:b/>
                <w:i/>
                <w:iCs/>
                <w:color w:val="000000"/>
                <w:sz w:val="14"/>
                <w:szCs w:val="14"/>
                <w:lang w:val="es-MX"/>
              </w:rPr>
            </w:pPr>
          </w:p>
        </w:tc>
        <w:tc>
          <w:tcPr>
            <w:tcW w:w="459" w:type="pct"/>
            <w:tcBorders>
              <w:top w:val="single" w:sz="4" w:space="0" w:color="auto"/>
              <w:left w:val="single" w:sz="4" w:space="0" w:color="auto"/>
              <w:bottom w:val="single" w:sz="4" w:space="0" w:color="auto"/>
              <w:right w:val="single" w:sz="4" w:space="0" w:color="auto"/>
            </w:tcBorders>
            <w:shd w:val="solid" w:color="C0C0C0" w:fill="auto"/>
          </w:tcPr>
          <w:p w:rsidR="0020175F" w:rsidRPr="009E029E" w:rsidRDefault="0020175F" w:rsidP="0020175F">
            <w:pPr>
              <w:autoSpaceDE w:val="0"/>
              <w:autoSpaceDN w:val="0"/>
              <w:adjustRightInd w:val="0"/>
              <w:jc w:val="center"/>
              <w:rPr>
                <w:rFonts w:ascii="Calibri" w:eastAsiaTheme="minorHAnsi" w:hAnsi="Calibri" w:cs="Calibri"/>
                <w:b/>
                <w:i/>
                <w:iCs/>
                <w:color w:val="000000"/>
                <w:sz w:val="14"/>
                <w:szCs w:val="14"/>
                <w:lang w:val="es-MX"/>
              </w:rPr>
            </w:pPr>
            <w:proofErr w:type="spellStart"/>
            <w:r w:rsidRPr="009E029E">
              <w:rPr>
                <w:rFonts w:ascii="Calibri" w:eastAsiaTheme="minorHAnsi" w:hAnsi="Calibri" w:cs="Calibri"/>
                <w:b/>
                <w:i/>
                <w:iCs/>
                <w:color w:val="000000"/>
                <w:sz w:val="14"/>
                <w:szCs w:val="14"/>
                <w:lang w:val="es-MX"/>
              </w:rPr>
              <w:t>Gpo</w:t>
            </w:r>
            <w:proofErr w:type="spellEnd"/>
          </w:p>
        </w:tc>
        <w:tc>
          <w:tcPr>
            <w:tcW w:w="305" w:type="pct"/>
            <w:gridSpan w:val="2"/>
            <w:tcBorders>
              <w:top w:val="single" w:sz="4" w:space="0" w:color="auto"/>
              <w:left w:val="single" w:sz="4" w:space="0" w:color="auto"/>
              <w:bottom w:val="single" w:sz="4" w:space="0" w:color="auto"/>
              <w:right w:val="single" w:sz="4" w:space="0" w:color="auto"/>
            </w:tcBorders>
            <w:shd w:val="solid" w:color="C0C0C0" w:fill="auto"/>
          </w:tcPr>
          <w:p w:rsidR="0020175F" w:rsidRPr="009E029E" w:rsidRDefault="0020175F" w:rsidP="0020175F">
            <w:pPr>
              <w:autoSpaceDE w:val="0"/>
              <w:autoSpaceDN w:val="0"/>
              <w:adjustRightInd w:val="0"/>
              <w:jc w:val="center"/>
              <w:rPr>
                <w:rFonts w:ascii="Calibri" w:eastAsiaTheme="minorHAnsi" w:hAnsi="Calibri" w:cs="Calibri"/>
                <w:b/>
                <w:i/>
                <w:iCs/>
                <w:color w:val="000000"/>
                <w:sz w:val="14"/>
                <w:szCs w:val="14"/>
                <w:lang w:val="es-MX"/>
              </w:rPr>
            </w:pPr>
            <w:r w:rsidRPr="009E029E">
              <w:rPr>
                <w:rFonts w:ascii="Calibri" w:eastAsiaTheme="minorHAnsi" w:hAnsi="Calibri" w:cs="Calibri"/>
                <w:b/>
                <w:i/>
                <w:iCs/>
                <w:color w:val="000000"/>
                <w:sz w:val="14"/>
                <w:szCs w:val="14"/>
                <w:lang w:val="es-MX"/>
              </w:rPr>
              <w:t>Gen</w:t>
            </w:r>
          </w:p>
        </w:tc>
        <w:tc>
          <w:tcPr>
            <w:tcW w:w="229" w:type="pct"/>
            <w:gridSpan w:val="2"/>
            <w:tcBorders>
              <w:top w:val="single" w:sz="4" w:space="0" w:color="auto"/>
              <w:left w:val="single" w:sz="4" w:space="0" w:color="auto"/>
              <w:bottom w:val="single" w:sz="4" w:space="0" w:color="auto"/>
              <w:right w:val="single" w:sz="4" w:space="0" w:color="auto"/>
            </w:tcBorders>
            <w:shd w:val="solid" w:color="C0C0C0" w:fill="auto"/>
          </w:tcPr>
          <w:p w:rsidR="0020175F" w:rsidRPr="009E029E" w:rsidRDefault="0020175F" w:rsidP="0020175F">
            <w:pPr>
              <w:autoSpaceDE w:val="0"/>
              <w:autoSpaceDN w:val="0"/>
              <w:adjustRightInd w:val="0"/>
              <w:jc w:val="center"/>
              <w:rPr>
                <w:rFonts w:ascii="Calibri" w:eastAsiaTheme="minorHAnsi" w:hAnsi="Calibri" w:cs="Calibri"/>
                <w:b/>
                <w:i/>
                <w:iCs/>
                <w:color w:val="000000"/>
                <w:sz w:val="14"/>
                <w:szCs w:val="14"/>
                <w:lang w:val="es-MX"/>
              </w:rPr>
            </w:pPr>
            <w:proofErr w:type="spellStart"/>
            <w:r w:rsidRPr="009E029E">
              <w:rPr>
                <w:rFonts w:ascii="Calibri" w:eastAsiaTheme="minorHAnsi" w:hAnsi="Calibri" w:cs="Calibri"/>
                <w:b/>
                <w:i/>
                <w:iCs/>
                <w:color w:val="000000"/>
                <w:sz w:val="14"/>
                <w:szCs w:val="14"/>
                <w:lang w:val="es-MX"/>
              </w:rPr>
              <w:t>Esp</w:t>
            </w:r>
            <w:proofErr w:type="spellEnd"/>
          </w:p>
        </w:tc>
        <w:tc>
          <w:tcPr>
            <w:tcW w:w="1223" w:type="pct"/>
            <w:gridSpan w:val="2"/>
            <w:tcBorders>
              <w:top w:val="single" w:sz="4" w:space="0" w:color="auto"/>
              <w:left w:val="single" w:sz="4" w:space="0" w:color="auto"/>
              <w:bottom w:val="nil"/>
              <w:right w:val="nil"/>
            </w:tcBorders>
            <w:shd w:val="solid" w:color="C0C0C0" w:fill="auto"/>
          </w:tcPr>
          <w:p w:rsidR="0020175F" w:rsidRPr="009E029E" w:rsidRDefault="0020175F" w:rsidP="0020175F">
            <w:pPr>
              <w:autoSpaceDE w:val="0"/>
              <w:autoSpaceDN w:val="0"/>
              <w:adjustRightInd w:val="0"/>
              <w:jc w:val="center"/>
              <w:rPr>
                <w:rFonts w:ascii="Calibri" w:eastAsiaTheme="minorHAnsi" w:hAnsi="Calibri" w:cs="Calibri"/>
                <w:b/>
                <w:i/>
                <w:iCs/>
                <w:color w:val="000000"/>
                <w:sz w:val="14"/>
                <w:szCs w:val="14"/>
                <w:lang w:val="es-MX"/>
              </w:rPr>
            </w:pPr>
          </w:p>
        </w:tc>
        <w:tc>
          <w:tcPr>
            <w:tcW w:w="381" w:type="pct"/>
            <w:tcBorders>
              <w:top w:val="single" w:sz="4" w:space="0" w:color="auto"/>
              <w:left w:val="single" w:sz="12" w:space="0" w:color="000000"/>
              <w:bottom w:val="nil"/>
              <w:right w:val="single" w:sz="12" w:space="0" w:color="000000"/>
            </w:tcBorders>
            <w:shd w:val="solid" w:color="C0C0C0" w:fill="auto"/>
          </w:tcPr>
          <w:p w:rsidR="0020175F" w:rsidRPr="009E029E" w:rsidRDefault="0020175F" w:rsidP="0020175F">
            <w:pPr>
              <w:autoSpaceDE w:val="0"/>
              <w:autoSpaceDN w:val="0"/>
              <w:adjustRightInd w:val="0"/>
              <w:jc w:val="center"/>
              <w:rPr>
                <w:rFonts w:ascii="Calibri" w:eastAsiaTheme="minorHAnsi" w:hAnsi="Calibri" w:cs="Calibri"/>
                <w:b/>
                <w:i/>
                <w:iCs/>
                <w:color w:val="000000"/>
                <w:sz w:val="14"/>
                <w:szCs w:val="14"/>
                <w:lang w:val="es-MX"/>
              </w:rPr>
            </w:pPr>
          </w:p>
        </w:tc>
        <w:tc>
          <w:tcPr>
            <w:tcW w:w="534" w:type="pct"/>
            <w:tcBorders>
              <w:top w:val="single" w:sz="4" w:space="0" w:color="auto"/>
              <w:left w:val="single" w:sz="12" w:space="0" w:color="000000"/>
              <w:bottom w:val="nil"/>
              <w:right w:val="nil"/>
            </w:tcBorders>
            <w:shd w:val="solid" w:color="C0C0C0" w:fill="auto"/>
          </w:tcPr>
          <w:p w:rsidR="0020175F" w:rsidRPr="009E029E" w:rsidRDefault="0020175F" w:rsidP="0020175F">
            <w:pPr>
              <w:autoSpaceDE w:val="0"/>
              <w:autoSpaceDN w:val="0"/>
              <w:adjustRightInd w:val="0"/>
              <w:jc w:val="center"/>
              <w:rPr>
                <w:rFonts w:ascii="Calibri" w:eastAsiaTheme="minorHAnsi" w:hAnsi="Calibri" w:cs="Calibri"/>
                <w:b/>
                <w:i/>
                <w:iCs/>
                <w:color w:val="000000"/>
                <w:sz w:val="14"/>
                <w:szCs w:val="14"/>
                <w:lang w:val="es-MX"/>
              </w:rPr>
            </w:pPr>
          </w:p>
        </w:tc>
      </w:tr>
      <w:tr w:rsidR="0020175F" w:rsidRPr="009E029E" w:rsidTr="0020175F">
        <w:trPr>
          <w:trHeight w:val="20"/>
        </w:trPr>
        <w:tc>
          <w:tcPr>
            <w:tcW w:w="429" w:type="pct"/>
            <w:tcBorders>
              <w:top w:val="nil"/>
              <w:left w:val="single" w:sz="12"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1</w:t>
            </w:r>
          </w:p>
        </w:tc>
        <w:tc>
          <w:tcPr>
            <w:tcW w:w="385" w:type="pct"/>
            <w:tcBorders>
              <w:top w:val="nil"/>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1</w:t>
            </w:r>
          </w:p>
        </w:tc>
        <w:tc>
          <w:tcPr>
            <w:tcW w:w="446"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 xml:space="preserve">SISTEMA PLACAS </w:t>
            </w:r>
          </w:p>
        </w:tc>
        <w:tc>
          <w:tcPr>
            <w:tcW w:w="609"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PLACAS BLOQUEADAS</w:t>
            </w:r>
          </w:p>
        </w:tc>
        <w:tc>
          <w:tcPr>
            <w:tcW w:w="459" w:type="pct"/>
            <w:tcBorders>
              <w:top w:val="single" w:sz="4"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060</w:t>
            </w:r>
          </w:p>
        </w:tc>
        <w:tc>
          <w:tcPr>
            <w:tcW w:w="305" w:type="pct"/>
            <w:gridSpan w:val="2"/>
            <w:tcBorders>
              <w:top w:val="single" w:sz="4"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425</w:t>
            </w:r>
          </w:p>
        </w:tc>
        <w:tc>
          <w:tcPr>
            <w:tcW w:w="229" w:type="pct"/>
            <w:gridSpan w:val="2"/>
            <w:tcBorders>
              <w:top w:val="single" w:sz="4"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2932</w:t>
            </w:r>
          </w:p>
        </w:tc>
        <w:tc>
          <w:tcPr>
            <w:tcW w:w="1223" w:type="pct"/>
            <w:gridSpan w:val="2"/>
            <w:tcBorders>
              <w:top w:val="single" w:sz="6" w:space="0" w:color="auto"/>
              <w:left w:val="single" w:sz="6" w:space="0" w:color="auto"/>
              <w:bottom w:val="single" w:sz="6" w:space="0" w:color="auto"/>
              <w:right w:val="single" w:sz="6" w:space="0" w:color="auto"/>
            </w:tcBorders>
          </w:tcPr>
          <w:p w:rsidR="0020175F" w:rsidRPr="009E029E" w:rsidRDefault="0020175F" w:rsidP="0020175F">
            <w:pPr>
              <w:autoSpaceDE w:val="0"/>
              <w:autoSpaceDN w:val="0"/>
              <w:adjustRightInd w:val="0"/>
              <w:rPr>
                <w:rFonts w:ascii="Calibri" w:eastAsiaTheme="minorHAnsi" w:hAnsi="Calibri" w:cs="Calibri"/>
                <w:color w:val="000000"/>
                <w:sz w:val="14"/>
                <w:szCs w:val="14"/>
                <w:lang w:val="es-MX"/>
              </w:rPr>
            </w:pPr>
            <w:r w:rsidRPr="009E029E">
              <w:rPr>
                <w:rFonts w:ascii="Calibri" w:eastAsiaTheme="minorHAnsi" w:hAnsi="Calibri" w:cs="Calibri"/>
                <w:b/>
                <w:bCs/>
                <w:color w:val="000000"/>
                <w:sz w:val="14"/>
                <w:szCs w:val="14"/>
                <w:lang w:val="es-MX"/>
              </w:rPr>
              <w:t xml:space="preserve">Placa clavicular con gancho. </w:t>
            </w:r>
            <w:r w:rsidRPr="009E029E">
              <w:rPr>
                <w:rFonts w:ascii="Calibri" w:eastAsiaTheme="minorHAnsi" w:hAnsi="Calibri" w:cs="Calibri"/>
                <w:color w:val="000000"/>
                <w:sz w:val="14"/>
                <w:szCs w:val="14"/>
                <w:lang w:val="es-MX"/>
              </w:rPr>
              <w:t>Número de orificios: de 6 a 9, derecha o izquierda. Incluye medidas intermedias entre las especificadas.</w:t>
            </w:r>
          </w:p>
        </w:tc>
        <w:tc>
          <w:tcPr>
            <w:tcW w:w="381" w:type="pct"/>
            <w:tcBorders>
              <w:top w:val="single" w:sz="6" w:space="0" w:color="auto"/>
              <w:left w:val="single" w:sz="6" w:space="0" w:color="auto"/>
              <w:bottom w:val="single" w:sz="6" w:space="0" w:color="auto"/>
              <w:right w:val="single" w:sz="6" w:space="0" w:color="auto"/>
            </w:tcBorders>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Pieza</w:t>
            </w:r>
          </w:p>
        </w:tc>
        <w:tc>
          <w:tcPr>
            <w:tcW w:w="534" w:type="pct"/>
            <w:tcBorders>
              <w:top w:val="nil"/>
              <w:left w:val="nil"/>
              <w:bottom w:val="single" w:sz="6" w:space="0" w:color="auto"/>
              <w:right w:val="single" w:sz="12" w:space="0" w:color="auto"/>
            </w:tcBorders>
          </w:tcPr>
          <w:p w:rsidR="0020175F" w:rsidRPr="009E029E" w:rsidRDefault="0020175F" w:rsidP="0020175F">
            <w:pPr>
              <w:autoSpaceDE w:val="0"/>
              <w:autoSpaceDN w:val="0"/>
              <w:adjustRightInd w:val="0"/>
              <w:jc w:val="right"/>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$6,548.85</w:t>
            </w:r>
          </w:p>
        </w:tc>
      </w:tr>
      <w:tr w:rsidR="0020175F" w:rsidRPr="009E029E" w:rsidTr="0020175F">
        <w:trPr>
          <w:trHeight w:val="20"/>
        </w:trPr>
        <w:tc>
          <w:tcPr>
            <w:tcW w:w="429" w:type="pct"/>
            <w:tcBorders>
              <w:top w:val="single" w:sz="6" w:space="0" w:color="auto"/>
              <w:left w:val="single" w:sz="12"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2</w:t>
            </w:r>
          </w:p>
        </w:tc>
        <w:tc>
          <w:tcPr>
            <w:tcW w:w="385"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1</w:t>
            </w:r>
          </w:p>
        </w:tc>
        <w:tc>
          <w:tcPr>
            <w:tcW w:w="446"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 xml:space="preserve">SISTEMA PLACAS </w:t>
            </w:r>
          </w:p>
        </w:tc>
        <w:tc>
          <w:tcPr>
            <w:tcW w:w="609"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PLACAS BLOQUEADAS</w:t>
            </w:r>
          </w:p>
        </w:tc>
        <w:tc>
          <w:tcPr>
            <w:tcW w:w="459"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060</w:t>
            </w:r>
          </w:p>
        </w:tc>
        <w:tc>
          <w:tcPr>
            <w:tcW w:w="305"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425</w:t>
            </w:r>
          </w:p>
        </w:tc>
        <w:tc>
          <w:tcPr>
            <w:tcW w:w="229"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3146</w:t>
            </w:r>
          </w:p>
        </w:tc>
        <w:tc>
          <w:tcPr>
            <w:tcW w:w="1223" w:type="pct"/>
            <w:gridSpan w:val="2"/>
            <w:tcBorders>
              <w:top w:val="single" w:sz="6" w:space="0" w:color="auto"/>
              <w:left w:val="single" w:sz="6" w:space="0" w:color="auto"/>
              <w:bottom w:val="single" w:sz="6" w:space="0" w:color="auto"/>
              <w:right w:val="single" w:sz="6" w:space="0" w:color="auto"/>
            </w:tcBorders>
          </w:tcPr>
          <w:p w:rsidR="0020175F" w:rsidRPr="009E029E" w:rsidRDefault="0020175F" w:rsidP="0020175F">
            <w:pPr>
              <w:autoSpaceDE w:val="0"/>
              <w:autoSpaceDN w:val="0"/>
              <w:adjustRightInd w:val="0"/>
              <w:rPr>
                <w:rFonts w:ascii="Calibri" w:eastAsiaTheme="minorHAnsi" w:hAnsi="Calibri" w:cs="Calibri"/>
                <w:color w:val="000000"/>
                <w:sz w:val="14"/>
                <w:szCs w:val="14"/>
                <w:lang w:val="es-MX"/>
              </w:rPr>
            </w:pPr>
            <w:r w:rsidRPr="009E029E">
              <w:rPr>
                <w:rFonts w:ascii="Calibri" w:eastAsiaTheme="minorHAnsi" w:hAnsi="Calibri" w:cs="Calibri"/>
                <w:b/>
                <w:bCs/>
                <w:color w:val="000000"/>
                <w:sz w:val="14"/>
                <w:szCs w:val="14"/>
                <w:lang w:val="es-MX"/>
              </w:rPr>
              <w:t xml:space="preserve">Placa para tibia distal, derecha o izquierda. </w:t>
            </w:r>
            <w:r w:rsidRPr="009E029E">
              <w:rPr>
                <w:rFonts w:ascii="Calibri" w:eastAsiaTheme="minorHAnsi" w:hAnsi="Calibri" w:cs="Calibri"/>
                <w:color w:val="000000"/>
                <w:sz w:val="14"/>
                <w:szCs w:val="14"/>
                <w:lang w:val="es-MX"/>
              </w:rPr>
              <w:t>Numero de orificios: de 7 a 14. Incluye medidas intermedias entre las especificadas.</w:t>
            </w:r>
          </w:p>
        </w:tc>
        <w:tc>
          <w:tcPr>
            <w:tcW w:w="381" w:type="pct"/>
            <w:tcBorders>
              <w:top w:val="single" w:sz="6" w:space="0" w:color="auto"/>
              <w:left w:val="single" w:sz="6" w:space="0" w:color="auto"/>
              <w:bottom w:val="single" w:sz="6" w:space="0" w:color="auto"/>
              <w:right w:val="single" w:sz="6" w:space="0" w:color="auto"/>
            </w:tcBorders>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Pieza</w:t>
            </w:r>
          </w:p>
        </w:tc>
        <w:tc>
          <w:tcPr>
            <w:tcW w:w="534" w:type="pct"/>
            <w:tcBorders>
              <w:top w:val="single" w:sz="6" w:space="0" w:color="auto"/>
              <w:left w:val="nil"/>
              <w:bottom w:val="single" w:sz="6" w:space="0" w:color="auto"/>
              <w:right w:val="single" w:sz="12" w:space="0" w:color="auto"/>
            </w:tcBorders>
          </w:tcPr>
          <w:p w:rsidR="0020175F" w:rsidRPr="009E029E" w:rsidRDefault="0020175F" w:rsidP="0020175F">
            <w:pPr>
              <w:autoSpaceDE w:val="0"/>
              <w:autoSpaceDN w:val="0"/>
              <w:adjustRightInd w:val="0"/>
              <w:jc w:val="right"/>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$11,226.60</w:t>
            </w:r>
          </w:p>
        </w:tc>
      </w:tr>
      <w:tr w:rsidR="0020175F" w:rsidRPr="009E029E" w:rsidTr="0020175F">
        <w:trPr>
          <w:trHeight w:val="20"/>
        </w:trPr>
        <w:tc>
          <w:tcPr>
            <w:tcW w:w="429" w:type="pct"/>
            <w:tcBorders>
              <w:top w:val="single" w:sz="6" w:space="0" w:color="auto"/>
              <w:left w:val="single" w:sz="12"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3</w:t>
            </w:r>
          </w:p>
        </w:tc>
        <w:tc>
          <w:tcPr>
            <w:tcW w:w="385"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1</w:t>
            </w:r>
          </w:p>
        </w:tc>
        <w:tc>
          <w:tcPr>
            <w:tcW w:w="446"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 xml:space="preserve">SISTEMA PLACAS </w:t>
            </w:r>
          </w:p>
        </w:tc>
        <w:tc>
          <w:tcPr>
            <w:tcW w:w="609"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PLACAS BLOQUEADAS</w:t>
            </w:r>
          </w:p>
        </w:tc>
        <w:tc>
          <w:tcPr>
            <w:tcW w:w="459"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060</w:t>
            </w:r>
          </w:p>
        </w:tc>
        <w:tc>
          <w:tcPr>
            <w:tcW w:w="305"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722</w:t>
            </w:r>
          </w:p>
        </w:tc>
        <w:tc>
          <w:tcPr>
            <w:tcW w:w="229"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0316</w:t>
            </w:r>
          </w:p>
        </w:tc>
        <w:tc>
          <w:tcPr>
            <w:tcW w:w="1223" w:type="pct"/>
            <w:gridSpan w:val="2"/>
            <w:tcBorders>
              <w:top w:val="single" w:sz="6" w:space="0" w:color="auto"/>
              <w:left w:val="single" w:sz="6" w:space="0" w:color="auto"/>
              <w:bottom w:val="single" w:sz="6" w:space="0" w:color="auto"/>
              <w:right w:val="single" w:sz="6" w:space="0" w:color="auto"/>
            </w:tcBorders>
          </w:tcPr>
          <w:p w:rsidR="0020175F" w:rsidRPr="009E029E" w:rsidRDefault="0020175F" w:rsidP="0020175F">
            <w:pPr>
              <w:autoSpaceDE w:val="0"/>
              <w:autoSpaceDN w:val="0"/>
              <w:adjustRightInd w:val="0"/>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 xml:space="preserve">Sistema de placas. Placa y tornillos de acero inoxidable, para cirugía de mínima invasión, del </w:t>
            </w:r>
            <w:r w:rsidRPr="009E029E">
              <w:rPr>
                <w:rFonts w:ascii="Calibri" w:eastAsiaTheme="minorHAnsi" w:hAnsi="Calibri" w:cs="Calibri"/>
                <w:b/>
                <w:bCs/>
                <w:color w:val="000000"/>
                <w:sz w:val="14"/>
                <w:szCs w:val="14"/>
                <w:lang w:val="es-MX"/>
              </w:rPr>
              <w:t>tercio femoral proximal</w:t>
            </w:r>
            <w:r w:rsidRPr="009E029E">
              <w:rPr>
                <w:rFonts w:ascii="Calibri" w:eastAsiaTheme="minorHAnsi" w:hAnsi="Calibri" w:cs="Calibri"/>
                <w:color w:val="000000"/>
                <w:sz w:val="14"/>
                <w:szCs w:val="14"/>
                <w:lang w:val="es-MX"/>
              </w:rPr>
              <w:t xml:space="preserve">. Placa de compresión, de bajo perfil, biselada distalmente, con dos orificios proximales de ángulo fijo y tres orificios </w:t>
            </w:r>
            <w:proofErr w:type="spellStart"/>
            <w:r w:rsidRPr="009E029E">
              <w:rPr>
                <w:rFonts w:ascii="Calibri" w:eastAsiaTheme="minorHAnsi" w:hAnsi="Calibri" w:cs="Calibri"/>
                <w:color w:val="000000"/>
                <w:sz w:val="14"/>
                <w:szCs w:val="14"/>
                <w:lang w:val="es-MX"/>
              </w:rPr>
              <w:t>diafisarios</w:t>
            </w:r>
            <w:proofErr w:type="spellEnd"/>
            <w:r w:rsidRPr="009E029E">
              <w:rPr>
                <w:rFonts w:ascii="Calibri" w:eastAsiaTheme="minorHAnsi" w:hAnsi="Calibri" w:cs="Calibri"/>
                <w:color w:val="000000"/>
                <w:sz w:val="14"/>
                <w:szCs w:val="14"/>
                <w:lang w:val="es-MX"/>
              </w:rPr>
              <w:t>.</w:t>
            </w:r>
          </w:p>
        </w:tc>
        <w:tc>
          <w:tcPr>
            <w:tcW w:w="381" w:type="pct"/>
            <w:tcBorders>
              <w:top w:val="single" w:sz="6" w:space="0" w:color="auto"/>
              <w:left w:val="single" w:sz="6" w:space="0" w:color="auto"/>
              <w:bottom w:val="single" w:sz="6" w:space="0" w:color="auto"/>
              <w:right w:val="single" w:sz="6" w:space="0" w:color="auto"/>
            </w:tcBorders>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Pieza</w:t>
            </w:r>
          </w:p>
        </w:tc>
        <w:tc>
          <w:tcPr>
            <w:tcW w:w="534" w:type="pct"/>
            <w:tcBorders>
              <w:top w:val="single" w:sz="6" w:space="0" w:color="auto"/>
              <w:left w:val="nil"/>
              <w:bottom w:val="single" w:sz="6" w:space="0" w:color="auto"/>
              <w:right w:val="single" w:sz="12" w:space="0" w:color="auto"/>
            </w:tcBorders>
          </w:tcPr>
          <w:p w:rsidR="0020175F" w:rsidRPr="009E029E" w:rsidRDefault="0020175F" w:rsidP="0020175F">
            <w:pPr>
              <w:autoSpaceDE w:val="0"/>
              <w:autoSpaceDN w:val="0"/>
              <w:adjustRightInd w:val="0"/>
              <w:jc w:val="right"/>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$10,206.00</w:t>
            </w:r>
          </w:p>
        </w:tc>
      </w:tr>
      <w:tr w:rsidR="0020175F" w:rsidRPr="009E029E" w:rsidTr="0020175F">
        <w:trPr>
          <w:trHeight w:val="20"/>
        </w:trPr>
        <w:tc>
          <w:tcPr>
            <w:tcW w:w="429" w:type="pct"/>
            <w:tcBorders>
              <w:top w:val="single" w:sz="6" w:space="0" w:color="auto"/>
              <w:left w:val="single" w:sz="12"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4</w:t>
            </w:r>
          </w:p>
        </w:tc>
        <w:tc>
          <w:tcPr>
            <w:tcW w:w="385"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1</w:t>
            </w:r>
          </w:p>
        </w:tc>
        <w:tc>
          <w:tcPr>
            <w:tcW w:w="446"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 xml:space="preserve">SISTEMA PLACAS </w:t>
            </w:r>
          </w:p>
        </w:tc>
        <w:tc>
          <w:tcPr>
            <w:tcW w:w="609"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PLACAS BLOQUEADAS</w:t>
            </w:r>
          </w:p>
        </w:tc>
        <w:tc>
          <w:tcPr>
            <w:tcW w:w="459"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060</w:t>
            </w:r>
          </w:p>
        </w:tc>
        <w:tc>
          <w:tcPr>
            <w:tcW w:w="305"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722</w:t>
            </w:r>
          </w:p>
        </w:tc>
        <w:tc>
          <w:tcPr>
            <w:tcW w:w="229"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0324</w:t>
            </w:r>
          </w:p>
        </w:tc>
        <w:tc>
          <w:tcPr>
            <w:tcW w:w="1223" w:type="pct"/>
            <w:gridSpan w:val="2"/>
            <w:tcBorders>
              <w:top w:val="single" w:sz="6" w:space="0" w:color="auto"/>
              <w:left w:val="single" w:sz="6" w:space="0" w:color="auto"/>
              <w:bottom w:val="single" w:sz="6" w:space="0" w:color="auto"/>
              <w:right w:val="single" w:sz="6" w:space="0" w:color="auto"/>
            </w:tcBorders>
          </w:tcPr>
          <w:p w:rsidR="0020175F" w:rsidRPr="009E029E" w:rsidRDefault="0020175F" w:rsidP="0020175F">
            <w:pPr>
              <w:autoSpaceDE w:val="0"/>
              <w:autoSpaceDN w:val="0"/>
              <w:adjustRightInd w:val="0"/>
              <w:rPr>
                <w:rFonts w:ascii="Calibri" w:eastAsiaTheme="minorHAnsi" w:hAnsi="Calibri" w:cs="Calibri"/>
                <w:color w:val="000000"/>
                <w:sz w:val="14"/>
                <w:szCs w:val="14"/>
                <w:lang w:val="es-MX"/>
              </w:rPr>
            </w:pPr>
            <w:r w:rsidRPr="009E029E">
              <w:rPr>
                <w:rFonts w:ascii="Calibri" w:eastAsiaTheme="minorHAnsi" w:hAnsi="Calibri" w:cs="Calibri"/>
                <w:b/>
                <w:bCs/>
                <w:color w:val="000000"/>
                <w:sz w:val="14"/>
                <w:szCs w:val="14"/>
                <w:lang w:val="es-MX"/>
              </w:rPr>
              <w:t xml:space="preserve">Tornillo cortical </w:t>
            </w:r>
            <w:proofErr w:type="spellStart"/>
            <w:r w:rsidRPr="009E029E">
              <w:rPr>
                <w:rFonts w:ascii="Calibri" w:eastAsiaTheme="minorHAnsi" w:hAnsi="Calibri" w:cs="Calibri"/>
                <w:b/>
                <w:bCs/>
                <w:color w:val="000000"/>
                <w:sz w:val="14"/>
                <w:szCs w:val="14"/>
                <w:lang w:val="es-MX"/>
              </w:rPr>
              <w:t>autorroscante</w:t>
            </w:r>
            <w:proofErr w:type="spellEnd"/>
            <w:r w:rsidRPr="009E029E">
              <w:rPr>
                <w:rFonts w:ascii="Calibri" w:eastAsiaTheme="minorHAnsi" w:hAnsi="Calibri" w:cs="Calibri"/>
                <w:b/>
                <w:bCs/>
                <w:color w:val="000000"/>
                <w:sz w:val="14"/>
                <w:szCs w:val="14"/>
                <w:lang w:val="es-MX"/>
              </w:rPr>
              <w:t>, de 4.5 mm de diámetro</w:t>
            </w:r>
            <w:r w:rsidRPr="009E029E">
              <w:rPr>
                <w:rFonts w:ascii="Calibri" w:eastAsiaTheme="minorHAnsi" w:hAnsi="Calibri" w:cs="Calibri"/>
                <w:color w:val="000000"/>
                <w:sz w:val="14"/>
                <w:szCs w:val="14"/>
                <w:lang w:val="es-MX"/>
              </w:rPr>
              <w:t>, para diáfisis. Longitud de 50.0 mm a 135.0 mm Incluye medidas intermedias entre las especificadas</w:t>
            </w:r>
          </w:p>
        </w:tc>
        <w:tc>
          <w:tcPr>
            <w:tcW w:w="381" w:type="pct"/>
            <w:tcBorders>
              <w:top w:val="single" w:sz="6" w:space="0" w:color="auto"/>
              <w:left w:val="single" w:sz="6" w:space="0" w:color="auto"/>
              <w:bottom w:val="single" w:sz="6" w:space="0" w:color="auto"/>
              <w:right w:val="single" w:sz="6" w:space="0" w:color="auto"/>
            </w:tcBorders>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Pieza</w:t>
            </w:r>
          </w:p>
        </w:tc>
        <w:tc>
          <w:tcPr>
            <w:tcW w:w="534" w:type="pct"/>
            <w:tcBorders>
              <w:top w:val="single" w:sz="6" w:space="0" w:color="auto"/>
              <w:left w:val="nil"/>
              <w:bottom w:val="single" w:sz="6" w:space="0" w:color="auto"/>
              <w:right w:val="single" w:sz="12" w:space="0" w:color="auto"/>
            </w:tcBorders>
          </w:tcPr>
          <w:p w:rsidR="0020175F" w:rsidRPr="009E029E" w:rsidRDefault="0020175F" w:rsidP="0020175F">
            <w:pPr>
              <w:autoSpaceDE w:val="0"/>
              <w:autoSpaceDN w:val="0"/>
              <w:adjustRightInd w:val="0"/>
              <w:jc w:val="right"/>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$1,309.77</w:t>
            </w:r>
          </w:p>
        </w:tc>
      </w:tr>
      <w:tr w:rsidR="0020175F" w:rsidRPr="009E029E" w:rsidTr="0020175F">
        <w:trPr>
          <w:trHeight w:val="20"/>
        </w:trPr>
        <w:tc>
          <w:tcPr>
            <w:tcW w:w="429" w:type="pct"/>
            <w:tcBorders>
              <w:top w:val="single" w:sz="6" w:space="0" w:color="auto"/>
              <w:left w:val="single" w:sz="12"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5</w:t>
            </w:r>
          </w:p>
        </w:tc>
        <w:tc>
          <w:tcPr>
            <w:tcW w:w="385"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1</w:t>
            </w:r>
          </w:p>
        </w:tc>
        <w:tc>
          <w:tcPr>
            <w:tcW w:w="446"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 xml:space="preserve">SISTEMA PLACAS </w:t>
            </w:r>
          </w:p>
        </w:tc>
        <w:tc>
          <w:tcPr>
            <w:tcW w:w="609"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PLACAS BLOQUEADAS</w:t>
            </w:r>
          </w:p>
        </w:tc>
        <w:tc>
          <w:tcPr>
            <w:tcW w:w="459"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060</w:t>
            </w:r>
          </w:p>
        </w:tc>
        <w:tc>
          <w:tcPr>
            <w:tcW w:w="305"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722</w:t>
            </w:r>
          </w:p>
        </w:tc>
        <w:tc>
          <w:tcPr>
            <w:tcW w:w="229"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0373</w:t>
            </w:r>
          </w:p>
        </w:tc>
        <w:tc>
          <w:tcPr>
            <w:tcW w:w="1223" w:type="pct"/>
            <w:gridSpan w:val="2"/>
            <w:tcBorders>
              <w:top w:val="single" w:sz="6" w:space="0" w:color="auto"/>
              <w:left w:val="single" w:sz="6" w:space="0" w:color="auto"/>
              <w:bottom w:val="single" w:sz="6" w:space="0" w:color="auto"/>
              <w:right w:val="single" w:sz="6" w:space="0" w:color="auto"/>
            </w:tcBorders>
          </w:tcPr>
          <w:p w:rsidR="0020175F" w:rsidRPr="009E029E" w:rsidRDefault="0020175F" w:rsidP="0020175F">
            <w:pPr>
              <w:autoSpaceDE w:val="0"/>
              <w:autoSpaceDN w:val="0"/>
              <w:adjustRightInd w:val="0"/>
              <w:rPr>
                <w:rFonts w:ascii="Calibri" w:eastAsiaTheme="minorHAnsi" w:hAnsi="Calibri" w:cs="Calibri"/>
                <w:color w:val="000000"/>
                <w:sz w:val="14"/>
                <w:szCs w:val="14"/>
                <w:lang w:val="es-MX"/>
              </w:rPr>
            </w:pPr>
            <w:r w:rsidRPr="009E029E">
              <w:rPr>
                <w:rFonts w:ascii="Calibri" w:eastAsiaTheme="minorHAnsi" w:hAnsi="Calibri" w:cs="Calibri"/>
                <w:b/>
                <w:bCs/>
                <w:color w:val="000000"/>
                <w:sz w:val="14"/>
                <w:szCs w:val="14"/>
                <w:lang w:val="es-MX"/>
              </w:rPr>
              <w:t xml:space="preserve">Tornillo telescópico </w:t>
            </w:r>
            <w:proofErr w:type="spellStart"/>
            <w:r w:rsidRPr="009E029E">
              <w:rPr>
                <w:rFonts w:ascii="Calibri" w:eastAsiaTheme="minorHAnsi" w:hAnsi="Calibri" w:cs="Calibri"/>
                <w:b/>
                <w:bCs/>
                <w:color w:val="000000"/>
                <w:sz w:val="14"/>
                <w:szCs w:val="14"/>
                <w:lang w:val="es-MX"/>
              </w:rPr>
              <w:t>autorroscante</w:t>
            </w:r>
            <w:proofErr w:type="spellEnd"/>
            <w:r w:rsidRPr="009E029E">
              <w:rPr>
                <w:rFonts w:ascii="Calibri" w:eastAsiaTheme="minorHAnsi" w:hAnsi="Calibri" w:cs="Calibri"/>
                <w:b/>
                <w:bCs/>
                <w:color w:val="000000"/>
                <w:sz w:val="14"/>
                <w:szCs w:val="14"/>
                <w:lang w:val="es-MX"/>
              </w:rPr>
              <w:t xml:space="preserve">, </w:t>
            </w:r>
            <w:proofErr w:type="spellStart"/>
            <w:r w:rsidRPr="009E029E">
              <w:rPr>
                <w:rFonts w:ascii="Calibri" w:eastAsiaTheme="minorHAnsi" w:hAnsi="Calibri" w:cs="Calibri"/>
                <w:b/>
                <w:bCs/>
                <w:color w:val="000000"/>
                <w:sz w:val="14"/>
                <w:szCs w:val="14"/>
                <w:lang w:val="es-MX"/>
              </w:rPr>
              <w:t>autoperforante</w:t>
            </w:r>
            <w:proofErr w:type="spellEnd"/>
            <w:r w:rsidRPr="009E029E">
              <w:rPr>
                <w:rFonts w:ascii="Calibri" w:eastAsiaTheme="minorHAnsi" w:hAnsi="Calibri" w:cs="Calibri"/>
                <w:b/>
                <w:bCs/>
                <w:color w:val="000000"/>
                <w:sz w:val="14"/>
                <w:szCs w:val="14"/>
                <w:lang w:val="es-MX"/>
              </w:rPr>
              <w:t xml:space="preserve"> con fijación a placa y cuello femoral. </w:t>
            </w:r>
            <w:r w:rsidRPr="009E029E">
              <w:rPr>
                <w:rFonts w:ascii="Calibri" w:eastAsiaTheme="minorHAnsi" w:hAnsi="Calibri" w:cs="Calibri"/>
                <w:color w:val="000000"/>
                <w:sz w:val="14"/>
                <w:szCs w:val="14"/>
                <w:lang w:val="es-MX"/>
              </w:rPr>
              <w:t xml:space="preserve">Longitud: de 90.0 mm a 140.0 </w:t>
            </w:r>
            <w:proofErr w:type="spellStart"/>
            <w:r w:rsidRPr="009E029E">
              <w:rPr>
                <w:rFonts w:ascii="Calibri" w:eastAsiaTheme="minorHAnsi" w:hAnsi="Calibri" w:cs="Calibri"/>
                <w:color w:val="000000"/>
                <w:sz w:val="14"/>
                <w:szCs w:val="14"/>
                <w:lang w:val="es-MX"/>
              </w:rPr>
              <w:t>mm.</w:t>
            </w:r>
            <w:proofErr w:type="spellEnd"/>
            <w:r w:rsidRPr="009E029E">
              <w:rPr>
                <w:rFonts w:ascii="Calibri" w:eastAsiaTheme="minorHAnsi" w:hAnsi="Calibri" w:cs="Calibri"/>
                <w:color w:val="000000"/>
                <w:sz w:val="14"/>
                <w:szCs w:val="14"/>
                <w:lang w:val="es-MX"/>
              </w:rPr>
              <w:t xml:space="preserve"> Incluye medidas intermedias entre las especificadas</w:t>
            </w:r>
          </w:p>
        </w:tc>
        <w:tc>
          <w:tcPr>
            <w:tcW w:w="381" w:type="pct"/>
            <w:tcBorders>
              <w:top w:val="single" w:sz="6" w:space="0" w:color="auto"/>
              <w:left w:val="single" w:sz="6" w:space="0" w:color="auto"/>
              <w:bottom w:val="single" w:sz="6" w:space="0" w:color="auto"/>
              <w:right w:val="single" w:sz="6" w:space="0" w:color="auto"/>
            </w:tcBorders>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Pieza</w:t>
            </w:r>
          </w:p>
        </w:tc>
        <w:tc>
          <w:tcPr>
            <w:tcW w:w="534" w:type="pct"/>
            <w:tcBorders>
              <w:top w:val="single" w:sz="6" w:space="0" w:color="auto"/>
              <w:left w:val="nil"/>
              <w:bottom w:val="single" w:sz="6" w:space="0" w:color="auto"/>
              <w:right w:val="single" w:sz="12" w:space="0" w:color="auto"/>
            </w:tcBorders>
          </w:tcPr>
          <w:p w:rsidR="0020175F" w:rsidRPr="009E029E" w:rsidRDefault="0020175F" w:rsidP="0020175F">
            <w:pPr>
              <w:autoSpaceDE w:val="0"/>
              <w:autoSpaceDN w:val="0"/>
              <w:adjustRightInd w:val="0"/>
              <w:jc w:val="right"/>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$170.10</w:t>
            </w:r>
          </w:p>
        </w:tc>
      </w:tr>
      <w:tr w:rsidR="0020175F" w:rsidRPr="009E029E" w:rsidTr="0020175F">
        <w:trPr>
          <w:trHeight w:val="20"/>
        </w:trPr>
        <w:tc>
          <w:tcPr>
            <w:tcW w:w="429" w:type="pct"/>
            <w:tcBorders>
              <w:top w:val="single" w:sz="6" w:space="0" w:color="auto"/>
              <w:left w:val="single" w:sz="12"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6</w:t>
            </w:r>
          </w:p>
        </w:tc>
        <w:tc>
          <w:tcPr>
            <w:tcW w:w="385"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1</w:t>
            </w:r>
          </w:p>
        </w:tc>
        <w:tc>
          <w:tcPr>
            <w:tcW w:w="446"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 xml:space="preserve">SISTEMA PLACAS </w:t>
            </w:r>
          </w:p>
        </w:tc>
        <w:tc>
          <w:tcPr>
            <w:tcW w:w="609"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PLACAS BLOQUEADAS</w:t>
            </w:r>
          </w:p>
        </w:tc>
        <w:tc>
          <w:tcPr>
            <w:tcW w:w="459"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060</w:t>
            </w:r>
          </w:p>
        </w:tc>
        <w:tc>
          <w:tcPr>
            <w:tcW w:w="305"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722</w:t>
            </w:r>
          </w:p>
        </w:tc>
        <w:tc>
          <w:tcPr>
            <w:tcW w:w="229"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0597</w:t>
            </w:r>
          </w:p>
        </w:tc>
        <w:tc>
          <w:tcPr>
            <w:tcW w:w="1223" w:type="pct"/>
            <w:gridSpan w:val="2"/>
            <w:tcBorders>
              <w:top w:val="single" w:sz="6" w:space="0" w:color="auto"/>
              <w:left w:val="single" w:sz="6" w:space="0" w:color="auto"/>
              <w:bottom w:val="single" w:sz="6" w:space="0" w:color="auto"/>
              <w:right w:val="single" w:sz="6" w:space="0" w:color="auto"/>
            </w:tcBorders>
          </w:tcPr>
          <w:p w:rsidR="0020175F" w:rsidRPr="009E029E" w:rsidRDefault="0020175F" w:rsidP="0020175F">
            <w:pPr>
              <w:autoSpaceDE w:val="0"/>
              <w:autoSpaceDN w:val="0"/>
              <w:adjustRightInd w:val="0"/>
              <w:rPr>
                <w:rFonts w:ascii="Calibri" w:eastAsiaTheme="minorHAnsi" w:hAnsi="Calibri" w:cs="Calibri"/>
                <w:color w:val="000000"/>
                <w:sz w:val="14"/>
                <w:szCs w:val="14"/>
                <w:lang w:val="es-MX"/>
              </w:rPr>
            </w:pPr>
            <w:r w:rsidRPr="009E029E">
              <w:rPr>
                <w:rFonts w:ascii="Calibri" w:eastAsiaTheme="minorHAnsi" w:hAnsi="Calibri" w:cs="Calibri"/>
                <w:b/>
                <w:bCs/>
                <w:color w:val="000000"/>
                <w:sz w:val="14"/>
                <w:szCs w:val="14"/>
                <w:lang w:val="es-MX"/>
              </w:rPr>
              <w:t>Placas para fijación de fracturas de radio distal Placa volar</w:t>
            </w:r>
            <w:r w:rsidRPr="009E029E">
              <w:rPr>
                <w:rFonts w:ascii="Calibri" w:eastAsiaTheme="minorHAnsi" w:hAnsi="Calibri" w:cs="Calibri"/>
                <w:color w:val="000000"/>
                <w:sz w:val="14"/>
                <w:szCs w:val="14"/>
                <w:lang w:val="es-MX"/>
              </w:rPr>
              <w:t xml:space="preserve"> en aleación de Titanio o acero 316L de ángulo recto u oblicuo. Izquierda o derecha. Con o sin bloqueo a la placa. Las instituciones seleccionarán por tamaño </w:t>
            </w:r>
            <w:proofErr w:type="spellStart"/>
            <w:r w:rsidRPr="009E029E">
              <w:rPr>
                <w:rFonts w:ascii="Calibri" w:eastAsiaTheme="minorHAnsi" w:hAnsi="Calibri" w:cs="Calibri"/>
                <w:color w:val="000000"/>
                <w:sz w:val="14"/>
                <w:szCs w:val="14"/>
                <w:lang w:val="es-MX"/>
              </w:rPr>
              <w:t>ó</w:t>
            </w:r>
            <w:proofErr w:type="spellEnd"/>
            <w:r w:rsidRPr="009E029E">
              <w:rPr>
                <w:rFonts w:ascii="Calibri" w:eastAsiaTheme="minorHAnsi" w:hAnsi="Calibri" w:cs="Calibri"/>
                <w:color w:val="000000"/>
                <w:sz w:val="14"/>
                <w:szCs w:val="14"/>
                <w:lang w:val="es-MX"/>
              </w:rPr>
              <w:t xml:space="preserve"> por número de orificios.</w:t>
            </w:r>
          </w:p>
        </w:tc>
        <w:tc>
          <w:tcPr>
            <w:tcW w:w="381" w:type="pct"/>
            <w:tcBorders>
              <w:top w:val="single" w:sz="6" w:space="0" w:color="auto"/>
              <w:left w:val="single" w:sz="6" w:space="0" w:color="auto"/>
              <w:bottom w:val="single" w:sz="6" w:space="0" w:color="auto"/>
              <w:right w:val="single" w:sz="6" w:space="0" w:color="auto"/>
            </w:tcBorders>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Pieza</w:t>
            </w:r>
          </w:p>
        </w:tc>
        <w:tc>
          <w:tcPr>
            <w:tcW w:w="534" w:type="pct"/>
            <w:tcBorders>
              <w:top w:val="single" w:sz="6" w:space="0" w:color="auto"/>
              <w:left w:val="nil"/>
              <w:bottom w:val="single" w:sz="6" w:space="0" w:color="auto"/>
              <w:right w:val="single" w:sz="12" w:space="0" w:color="auto"/>
            </w:tcBorders>
          </w:tcPr>
          <w:p w:rsidR="0020175F" w:rsidRPr="009E029E" w:rsidRDefault="0020175F" w:rsidP="0020175F">
            <w:pPr>
              <w:autoSpaceDE w:val="0"/>
              <w:autoSpaceDN w:val="0"/>
              <w:adjustRightInd w:val="0"/>
              <w:jc w:val="right"/>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$8,419.95</w:t>
            </w:r>
          </w:p>
        </w:tc>
      </w:tr>
      <w:tr w:rsidR="0020175F" w:rsidRPr="009E029E" w:rsidTr="0020175F">
        <w:trPr>
          <w:trHeight w:val="20"/>
        </w:trPr>
        <w:tc>
          <w:tcPr>
            <w:tcW w:w="429" w:type="pct"/>
            <w:tcBorders>
              <w:top w:val="single" w:sz="6" w:space="0" w:color="auto"/>
              <w:left w:val="single" w:sz="12"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lastRenderedPageBreak/>
              <w:t>7</w:t>
            </w:r>
          </w:p>
        </w:tc>
        <w:tc>
          <w:tcPr>
            <w:tcW w:w="385"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1</w:t>
            </w:r>
          </w:p>
        </w:tc>
        <w:tc>
          <w:tcPr>
            <w:tcW w:w="446"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 xml:space="preserve">SISTEMA PLACAS </w:t>
            </w:r>
          </w:p>
        </w:tc>
        <w:tc>
          <w:tcPr>
            <w:tcW w:w="609"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PLACAS BLOQUEADAS</w:t>
            </w:r>
          </w:p>
        </w:tc>
        <w:tc>
          <w:tcPr>
            <w:tcW w:w="459"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060</w:t>
            </w:r>
          </w:p>
        </w:tc>
        <w:tc>
          <w:tcPr>
            <w:tcW w:w="305"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722</w:t>
            </w:r>
          </w:p>
        </w:tc>
        <w:tc>
          <w:tcPr>
            <w:tcW w:w="229"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0662</w:t>
            </w:r>
          </w:p>
        </w:tc>
        <w:tc>
          <w:tcPr>
            <w:tcW w:w="1223" w:type="pct"/>
            <w:gridSpan w:val="2"/>
            <w:tcBorders>
              <w:top w:val="single" w:sz="6" w:space="0" w:color="auto"/>
              <w:left w:val="single" w:sz="6" w:space="0" w:color="auto"/>
              <w:bottom w:val="single" w:sz="6" w:space="0" w:color="auto"/>
              <w:right w:val="single" w:sz="6" w:space="0" w:color="auto"/>
            </w:tcBorders>
          </w:tcPr>
          <w:p w:rsidR="0020175F" w:rsidRPr="009E029E" w:rsidRDefault="0020175F" w:rsidP="0020175F">
            <w:pPr>
              <w:autoSpaceDE w:val="0"/>
              <w:autoSpaceDN w:val="0"/>
              <w:adjustRightInd w:val="0"/>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Sistema Placa Bloqueada para Fémur Distal y Tibia Proximal Lateral</w:t>
            </w:r>
            <w:r w:rsidRPr="009E029E">
              <w:rPr>
                <w:rFonts w:ascii="Calibri" w:eastAsiaTheme="minorHAnsi" w:hAnsi="Calibri" w:cs="Calibri"/>
                <w:b/>
                <w:bCs/>
                <w:color w:val="000000"/>
                <w:sz w:val="14"/>
                <w:szCs w:val="14"/>
                <w:lang w:val="es-MX"/>
              </w:rPr>
              <w:t>.</w:t>
            </w:r>
            <w:r w:rsidRPr="009E029E">
              <w:rPr>
                <w:rFonts w:ascii="Calibri" w:eastAsiaTheme="minorHAnsi" w:hAnsi="Calibri" w:cs="Calibri"/>
                <w:color w:val="000000"/>
                <w:sz w:val="14"/>
                <w:szCs w:val="14"/>
                <w:lang w:val="es-MX"/>
              </w:rPr>
              <w:t xml:space="preserve"> Mínima Invasión. </w:t>
            </w:r>
            <w:r w:rsidRPr="009E029E">
              <w:rPr>
                <w:rFonts w:ascii="Calibri" w:eastAsiaTheme="minorHAnsi" w:hAnsi="Calibri" w:cs="Calibri"/>
                <w:b/>
                <w:bCs/>
                <w:color w:val="000000"/>
                <w:sz w:val="14"/>
                <w:szCs w:val="14"/>
                <w:lang w:val="es-MX"/>
              </w:rPr>
              <w:t>Placa Bloqueada para Fémur Distal,</w:t>
            </w:r>
            <w:r w:rsidRPr="009E029E">
              <w:rPr>
                <w:rFonts w:ascii="Calibri" w:eastAsiaTheme="minorHAnsi" w:hAnsi="Calibri" w:cs="Calibri"/>
                <w:color w:val="000000"/>
                <w:sz w:val="14"/>
                <w:szCs w:val="14"/>
                <w:lang w:val="es-MX"/>
              </w:rPr>
              <w:t xml:space="preserve"> de Aleación de Titanio, Izquierda o Derecha, Agujeros 5 a 13 Longitud de 156.0mm a 316.00mm, Incluye medidas intermedias entre las especificadas.</w:t>
            </w:r>
          </w:p>
        </w:tc>
        <w:tc>
          <w:tcPr>
            <w:tcW w:w="381" w:type="pct"/>
            <w:tcBorders>
              <w:top w:val="single" w:sz="6" w:space="0" w:color="auto"/>
              <w:left w:val="single" w:sz="6" w:space="0" w:color="auto"/>
              <w:bottom w:val="single" w:sz="6" w:space="0" w:color="auto"/>
              <w:right w:val="single" w:sz="6" w:space="0" w:color="auto"/>
            </w:tcBorders>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Pieza</w:t>
            </w:r>
          </w:p>
        </w:tc>
        <w:tc>
          <w:tcPr>
            <w:tcW w:w="534" w:type="pct"/>
            <w:tcBorders>
              <w:top w:val="single" w:sz="6" w:space="0" w:color="auto"/>
              <w:left w:val="nil"/>
              <w:bottom w:val="single" w:sz="6" w:space="0" w:color="auto"/>
              <w:right w:val="single" w:sz="12" w:space="0" w:color="auto"/>
            </w:tcBorders>
          </w:tcPr>
          <w:p w:rsidR="0020175F" w:rsidRPr="009E029E" w:rsidRDefault="0020175F" w:rsidP="0020175F">
            <w:pPr>
              <w:autoSpaceDE w:val="0"/>
              <w:autoSpaceDN w:val="0"/>
              <w:adjustRightInd w:val="0"/>
              <w:jc w:val="right"/>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$11,226.60</w:t>
            </w:r>
          </w:p>
        </w:tc>
      </w:tr>
      <w:tr w:rsidR="0020175F" w:rsidRPr="009E029E" w:rsidTr="0020175F">
        <w:trPr>
          <w:trHeight w:val="20"/>
        </w:trPr>
        <w:tc>
          <w:tcPr>
            <w:tcW w:w="429" w:type="pct"/>
            <w:tcBorders>
              <w:top w:val="single" w:sz="6" w:space="0" w:color="auto"/>
              <w:left w:val="single" w:sz="12"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8</w:t>
            </w:r>
          </w:p>
        </w:tc>
        <w:tc>
          <w:tcPr>
            <w:tcW w:w="385"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1</w:t>
            </w:r>
          </w:p>
        </w:tc>
        <w:tc>
          <w:tcPr>
            <w:tcW w:w="446"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 xml:space="preserve">SISTEMA PLACAS </w:t>
            </w:r>
          </w:p>
        </w:tc>
        <w:tc>
          <w:tcPr>
            <w:tcW w:w="609"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PLACAS BLOQUEADAS</w:t>
            </w:r>
          </w:p>
        </w:tc>
        <w:tc>
          <w:tcPr>
            <w:tcW w:w="459"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060</w:t>
            </w:r>
          </w:p>
        </w:tc>
        <w:tc>
          <w:tcPr>
            <w:tcW w:w="305"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722</w:t>
            </w:r>
          </w:p>
        </w:tc>
        <w:tc>
          <w:tcPr>
            <w:tcW w:w="229"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0670</w:t>
            </w:r>
          </w:p>
        </w:tc>
        <w:tc>
          <w:tcPr>
            <w:tcW w:w="1223" w:type="pct"/>
            <w:gridSpan w:val="2"/>
            <w:tcBorders>
              <w:top w:val="single" w:sz="6" w:space="0" w:color="auto"/>
              <w:left w:val="single" w:sz="6" w:space="0" w:color="auto"/>
              <w:bottom w:val="single" w:sz="6" w:space="0" w:color="auto"/>
              <w:right w:val="single" w:sz="6" w:space="0" w:color="auto"/>
            </w:tcBorders>
          </w:tcPr>
          <w:p w:rsidR="0020175F" w:rsidRPr="009E029E" w:rsidRDefault="0020175F" w:rsidP="0020175F">
            <w:pPr>
              <w:autoSpaceDE w:val="0"/>
              <w:autoSpaceDN w:val="0"/>
              <w:adjustRightInd w:val="0"/>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 xml:space="preserve">Sistema Placa Bloqueada para </w:t>
            </w:r>
            <w:r w:rsidRPr="009E029E">
              <w:rPr>
                <w:rFonts w:ascii="Calibri" w:eastAsiaTheme="minorHAnsi" w:hAnsi="Calibri" w:cs="Calibri"/>
                <w:b/>
                <w:bCs/>
                <w:color w:val="000000"/>
                <w:sz w:val="14"/>
                <w:szCs w:val="14"/>
                <w:lang w:val="es-MX"/>
              </w:rPr>
              <w:t>Tibia Proximal</w:t>
            </w:r>
            <w:r w:rsidRPr="009E029E">
              <w:rPr>
                <w:rFonts w:ascii="Calibri" w:eastAsiaTheme="minorHAnsi" w:hAnsi="Calibri" w:cs="Calibri"/>
                <w:color w:val="000000"/>
                <w:sz w:val="14"/>
                <w:szCs w:val="14"/>
                <w:lang w:val="es-MX"/>
              </w:rPr>
              <w:t>, de Aleación de Titanio Izquierda o Derecha, Agujeros 5 a 13 Longitud de 141.0mm a 301 mm Incluye medidas intermedias entre las especificadas.</w:t>
            </w:r>
          </w:p>
        </w:tc>
        <w:tc>
          <w:tcPr>
            <w:tcW w:w="381" w:type="pct"/>
            <w:tcBorders>
              <w:top w:val="single" w:sz="6" w:space="0" w:color="auto"/>
              <w:left w:val="single" w:sz="6" w:space="0" w:color="auto"/>
              <w:bottom w:val="single" w:sz="6" w:space="0" w:color="auto"/>
              <w:right w:val="single" w:sz="6" w:space="0" w:color="auto"/>
            </w:tcBorders>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Pieza</w:t>
            </w:r>
          </w:p>
        </w:tc>
        <w:tc>
          <w:tcPr>
            <w:tcW w:w="534" w:type="pct"/>
            <w:tcBorders>
              <w:top w:val="single" w:sz="6" w:space="0" w:color="auto"/>
              <w:left w:val="nil"/>
              <w:bottom w:val="single" w:sz="6" w:space="0" w:color="auto"/>
              <w:right w:val="single" w:sz="12" w:space="0" w:color="auto"/>
            </w:tcBorders>
          </w:tcPr>
          <w:p w:rsidR="0020175F" w:rsidRPr="009E029E" w:rsidRDefault="0020175F" w:rsidP="0020175F">
            <w:pPr>
              <w:autoSpaceDE w:val="0"/>
              <w:autoSpaceDN w:val="0"/>
              <w:adjustRightInd w:val="0"/>
              <w:jc w:val="right"/>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$11,226.60</w:t>
            </w:r>
          </w:p>
        </w:tc>
      </w:tr>
      <w:tr w:rsidR="0020175F" w:rsidRPr="009E029E" w:rsidTr="0020175F">
        <w:trPr>
          <w:trHeight w:val="20"/>
        </w:trPr>
        <w:tc>
          <w:tcPr>
            <w:tcW w:w="429" w:type="pct"/>
            <w:tcBorders>
              <w:top w:val="single" w:sz="6" w:space="0" w:color="auto"/>
              <w:left w:val="single" w:sz="12"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9</w:t>
            </w:r>
          </w:p>
        </w:tc>
        <w:tc>
          <w:tcPr>
            <w:tcW w:w="385"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1</w:t>
            </w:r>
          </w:p>
        </w:tc>
        <w:tc>
          <w:tcPr>
            <w:tcW w:w="446"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 xml:space="preserve">SISTEMA PLACAS </w:t>
            </w:r>
          </w:p>
        </w:tc>
        <w:tc>
          <w:tcPr>
            <w:tcW w:w="609"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PLACAS BLOQUEADAS</w:t>
            </w:r>
          </w:p>
        </w:tc>
        <w:tc>
          <w:tcPr>
            <w:tcW w:w="459"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060</w:t>
            </w:r>
          </w:p>
        </w:tc>
        <w:tc>
          <w:tcPr>
            <w:tcW w:w="305"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898</w:t>
            </w:r>
          </w:p>
        </w:tc>
        <w:tc>
          <w:tcPr>
            <w:tcW w:w="229"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3185</w:t>
            </w:r>
          </w:p>
        </w:tc>
        <w:tc>
          <w:tcPr>
            <w:tcW w:w="1223" w:type="pct"/>
            <w:gridSpan w:val="2"/>
            <w:tcBorders>
              <w:top w:val="single" w:sz="6" w:space="0" w:color="auto"/>
              <w:left w:val="single" w:sz="6" w:space="0" w:color="auto"/>
              <w:bottom w:val="single" w:sz="6" w:space="0" w:color="auto"/>
              <w:right w:val="single" w:sz="6" w:space="0" w:color="auto"/>
            </w:tcBorders>
          </w:tcPr>
          <w:p w:rsidR="0020175F" w:rsidRPr="009E029E" w:rsidRDefault="0020175F" w:rsidP="0020175F">
            <w:pPr>
              <w:autoSpaceDE w:val="0"/>
              <w:autoSpaceDN w:val="0"/>
              <w:adjustRightInd w:val="0"/>
              <w:rPr>
                <w:rFonts w:ascii="Calibri" w:eastAsiaTheme="minorHAnsi" w:hAnsi="Calibri" w:cs="Calibri"/>
                <w:color w:val="000000"/>
                <w:sz w:val="14"/>
                <w:szCs w:val="14"/>
                <w:lang w:val="es-MX"/>
              </w:rPr>
            </w:pPr>
            <w:r w:rsidRPr="009E029E">
              <w:rPr>
                <w:rFonts w:ascii="Calibri" w:eastAsiaTheme="minorHAnsi" w:hAnsi="Calibri" w:cs="Calibri"/>
                <w:b/>
                <w:bCs/>
                <w:color w:val="000000"/>
                <w:sz w:val="14"/>
                <w:szCs w:val="14"/>
                <w:lang w:val="es-MX"/>
              </w:rPr>
              <w:t xml:space="preserve">Tornillos corticales en aleación de Titanio o acero 316L de 2.0 mm a 3.5 mm </w:t>
            </w:r>
            <w:r w:rsidRPr="009E029E">
              <w:rPr>
                <w:rFonts w:ascii="Calibri" w:eastAsiaTheme="minorHAnsi" w:hAnsi="Calibri" w:cs="Calibri"/>
                <w:color w:val="000000"/>
                <w:sz w:val="14"/>
                <w:szCs w:val="14"/>
                <w:lang w:val="es-MX"/>
              </w:rPr>
              <w:t xml:space="preserve">de diámetro, con o sin </w:t>
            </w:r>
            <w:proofErr w:type="spellStart"/>
            <w:r w:rsidRPr="009E029E">
              <w:rPr>
                <w:rFonts w:ascii="Calibri" w:eastAsiaTheme="minorHAnsi" w:hAnsi="Calibri" w:cs="Calibri"/>
                <w:color w:val="000000"/>
                <w:sz w:val="14"/>
                <w:szCs w:val="14"/>
                <w:lang w:val="es-MX"/>
              </w:rPr>
              <w:t>atornillamiento</w:t>
            </w:r>
            <w:proofErr w:type="spellEnd"/>
            <w:r w:rsidRPr="009E029E">
              <w:rPr>
                <w:rFonts w:ascii="Calibri" w:eastAsiaTheme="minorHAnsi" w:hAnsi="Calibri" w:cs="Calibri"/>
                <w:color w:val="000000"/>
                <w:sz w:val="14"/>
                <w:szCs w:val="14"/>
                <w:lang w:val="es-MX"/>
              </w:rPr>
              <w:t xml:space="preserve"> a la placa, completamente roscados. Longitud de 10.0 mm a 30.0 </w:t>
            </w:r>
            <w:proofErr w:type="spellStart"/>
            <w:r w:rsidRPr="009E029E">
              <w:rPr>
                <w:rFonts w:ascii="Calibri" w:eastAsiaTheme="minorHAnsi" w:hAnsi="Calibri" w:cs="Calibri"/>
                <w:color w:val="000000"/>
                <w:sz w:val="14"/>
                <w:szCs w:val="14"/>
                <w:lang w:val="es-MX"/>
              </w:rPr>
              <w:t>mm.</w:t>
            </w:r>
            <w:proofErr w:type="spellEnd"/>
            <w:r w:rsidRPr="009E029E">
              <w:rPr>
                <w:rFonts w:ascii="Calibri" w:eastAsiaTheme="minorHAnsi" w:hAnsi="Calibri" w:cs="Calibri"/>
                <w:color w:val="000000"/>
                <w:sz w:val="14"/>
                <w:szCs w:val="14"/>
                <w:lang w:val="es-MX"/>
              </w:rPr>
              <w:t xml:space="preserve"> Incluye medidas intermedias entre las especificadas</w:t>
            </w:r>
          </w:p>
        </w:tc>
        <w:tc>
          <w:tcPr>
            <w:tcW w:w="381" w:type="pct"/>
            <w:tcBorders>
              <w:top w:val="single" w:sz="6" w:space="0" w:color="auto"/>
              <w:left w:val="single" w:sz="6" w:space="0" w:color="auto"/>
              <w:bottom w:val="single" w:sz="6" w:space="0" w:color="auto"/>
              <w:right w:val="single" w:sz="6" w:space="0" w:color="auto"/>
            </w:tcBorders>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Pieza</w:t>
            </w:r>
          </w:p>
        </w:tc>
        <w:tc>
          <w:tcPr>
            <w:tcW w:w="534" w:type="pct"/>
            <w:tcBorders>
              <w:top w:val="single" w:sz="6" w:space="0" w:color="auto"/>
              <w:left w:val="nil"/>
              <w:bottom w:val="single" w:sz="6" w:space="0" w:color="auto"/>
              <w:right w:val="single" w:sz="12" w:space="0" w:color="auto"/>
            </w:tcBorders>
          </w:tcPr>
          <w:p w:rsidR="0020175F" w:rsidRPr="009E029E" w:rsidRDefault="0020175F" w:rsidP="0020175F">
            <w:pPr>
              <w:autoSpaceDE w:val="0"/>
              <w:autoSpaceDN w:val="0"/>
              <w:adjustRightInd w:val="0"/>
              <w:jc w:val="right"/>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$1,122.66</w:t>
            </w:r>
          </w:p>
        </w:tc>
      </w:tr>
      <w:tr w:rsidR="0020175F" w:rsidRPr="009E029E" w:rsidTr="0020175F">
        <w:trPr>
          <w:trHeight w:val="20"/>
        </w:trPr>
        <w:tc>
          <w:tcPr>
            <w:tcW w:w="429" w:type="pct"/>
            <w:tcBorders>
              <w:top w:val="single" w:sz="6" w:space="0" w:color="auto"/>
              <w:left w:val="single" w:sz="12"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10</w:t>
            </w:r>
          </w:p>
        </w:tc>
        <w:tc>
          <w:tcPr>
            <w:tcW w:w="385"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1</w:t>
            </w:r>
          </w:p>
        </w:tc>
        <w:tc>
          <w:tcPr>
            <w:tcW w:w="446"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 xml:space="preserve">SISTEMA PLACAS </w:t>
            </w:r>
          </w:p>
        </w:tc>
        <w:tc>
          <w:tcPr>
            <w:tcW w:w="609"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PLACAS BLOQUEADAS</w:t>
            </w:r>
          </w:p>
        </w:tc>
        <w:tc>
          <w:tcPr>
            <w:tcW w:w="459"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060</w:t>
            </w:r>
          </w:p>
        </w:tc>
        <w:tc>
          <w:tcPr>
            <w:tcW w:w="305"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898</w:t>
            </w:r>
          </w:p>
        </w:tc>
        <w:tc>
          <w:tcPr>
            <w:tcW w:w="229"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3235</w:t>
            </w:r>
          </w:p>
        </w:tc>
        <w:tc>
          <w:tcPr>
            <w:tcW w:w="1223" w:type="pct"/>
            <w:gridSpan w:val="2"/>
            <w:tcBorders>
              <w:top w:val="single" w:sz="6" w:space="0" w:color="auto"/>
              <w:left w:val="single" w:sz="6" w:space="0" w:color="auto"/>
              <w:bottom w:val="single" w:sz="6" w:space="0" w:color="auto"/>
              <w:right w:val="single" w:sz="6" w:space="0" w:color="auto"/>
            </w:tcBorders>
          </w:tcPr>
          <w:p w:rsidR="0020175F" w:rsidRPr="009E029E" w:rsidRDefault="0020175F" w:rsidP="0020175F">
            <w:pPr>
              <w:autoSpaceDE w:val="0"/>
              <w:autoSpaceDN w:val="0"/>
              <w:adjustRightInd w:val="0"/>
              <w:rPr>
                <w:rFonts w:ascii="Calibri" w:eastAsiaTheme="minorHAnsi" w:hAnsi="Calibri" w:cs="Calibri"/>
                <w:color w:val="000000"/>
                <w:sz w:val="14"/>
                <w:szCs w:val="14"/>
                <w:lang w:val="es-MX"/>
              </w:rPr>
            </w:pPr>
            <w:r w:rsidRPr="009E029E">
              <w:rPr>
                <w:rFonts w:ascii="Calibri" w:eastAsiaTheme="minorHAnsi" w:hAnsi="Calibri" w:cs="Calibri"/>
                <w:b/>
                <w:bCs/>
                <w:color w:val="000000"/>
                <w:sz w:val="14"/>
                <w:szCs w:val="14"/>
                <w:lang w:val="es-MX"/>
              </w:rPr>
              <w:t xml:space="preserve">Tornillo de bloqueo </w:t>
            </w:r>
            <w:proofErr w:type="spellStart"/>
            <w:r w:rsidRPr="009E029E">
              <w:rPr>
                <w:rFonts w:ascii="Calibri" w:eastAsiaTheme="minorHAnsi" w:hAnsi="Calibri" w:cs="Calibri"/>
                <w:b/>
                <w:bCs/>
                <w:color w:val="000000"/>
                <w:sz w:val="14"/>
                <w:szCs w:val="14"/>
                <w:lang w:val="es-MX"/>
              </w:rPr>
              <w:t>periprotésico</w:t>
            </w:r>
            <w:proofErr w:type="spellEnd"/>
            <w:r w:rsidRPr="009E029E">
              <w:rPr>
                <w:rFonts w:ascii="Calibri" w:eastAsiaTheme="minorHAnsi" w:hAnsi="Calibri" w:cs="Calibri"/>
                <w:b/>
                <w:bCs/>
                <w:color w:val="000000"/>
                <w:sz w:val="14"/>
                <w:szCs w:val="14"/>
                <w:lang w:val="es-MX"/>
              </w:rPr>
              <w:t xml:space="preserve"> de 5.0 m</w:t>
            </w:r>
            <w:r w:rsidRPr="009E029E">
              <w:rPr>
                <w:rFonts w:ascii="Calibri" w:eastAsiaTheme="minorHAnsi" w:hAnsi="Calibri" w:cs="Calibri"/>
                <w:color w:val="000000"/>
                <w:sz w:val="14"/>
                <w:szCs w:val="14"/>
                <w:lang w:val="es-MX"/>
              </w:rPr>
              <w:t>m, de aleación de titanio. Longitud de 14.0 mm y 18.0 mm</w:t>
            </w:r>
          </w:p>
        </w:tc>
        <w:tc>
          <w:tcPr>
            <w:tcW w:w="381" w:type="pct"/>
            <w:tcBorders>
              <w:top w:val="single" w:sz="6" w:space="0" w:color="auto"/>
              <w:left w:val="single" w:sz="6" w:space="0" w:color="auto"/>
              <w:bottom w:val="single" w:sz="6" w:space="0" w:color="auto"/>
              <w:right w:val="single" w:sz="6" w:space="0" w:color="auto"/>
            </w:tcBorders>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Pieza</w:t>
            </w:r>
          </w:p>
        </w:tc>
        <w:tc>
          <w:tcPr>
            <w:tcW w:w="534" w:type="pct"/>
            <w:tcBorders>
              <w:top w:val="single" w:sz="6" w:space="0" w:color="auto"/>
              <w:left w:val="nil"/>
              <w:bottom w:val="single" w:sz="6" w:space="0" w:color="auto"/>
              <w:right w:val="single" w:sz="12" w:space="0" w:color="auto"/>
            </w:tcBorders>
          </w:tcPr>
          <w:p w:rsidR="0020175F" w:rsidRPr="009E029E" w:rsidRDefault="0020175F" w:rsidP="0020175F">
            <w:pPr>
              <w:autoSpaceDE w:val="0"/>
              <w:autoSpaceDN w:val="0"/>
              <w:adjustRightInd w:val="0"/>
              <w:jc w:val="right"/>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$1,080.00</w:t>
            </w:r>
          </w:p>
        </w:tc>
      </w:tr>
      <w:tr w:rsidR="0020175F" w:rsidRPr="009E029E" w:rsidTr="0020175F">
        <w:trPr>
          <w:trHeight w:val="20"/>
        </w:trPr>
        <w:tc>
          <w:tcPr>
            <w:tcW w:w="429" w:type="pct"/>
            <w:tcBorders>
              <w:top w:val="single" w:sz="6" w:space="0" w:color="auto"/>
              <w:left w:val="single" w:sz="12"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11</w:t>
            </w:r>
          </w:p>
        </w:tc>
        <w:tc>
          <w:tcPr>
            <w:tcW w:w="385"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1</w:t>
            </w:r>
          </w:p>
        </w:tc>
        <w:tc>
          <w:tcPr>
            <w:tcW w:w="446"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 xml:space="preserve">SISTEMA PLACAS </w:t>
            </w:r>
          </w:p>
        </w:tc>
        <w:tc>
          <w:tcPr>
            <w:tcW w:w="609"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PLACAS BLOQUEADAS</w:t>
            </w:r>
          </w:p>
        </w:tc>
        <w:tc>
          <w:tcPr>
            <w:tcW w:w="459"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060</w:t>
            </w:r>
          </w:p>
        </w:tc>
        <w:tc>
          <w:tcPr>
            <w:tcW w:w="305"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898</w:t>
            </w:r>
          </w:p>
        </w:tc>
        <w:tc>
          <w:tcPr>
            <w:tcW w:w="229"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3243</w:t>
            </w:r>
          </w:p>
        </w:tc>
        <w:tc>
          <w:tcPr>
            <w:tcW w:w="1223" w:type="pct"/>
            <w:gridSpan w:val="2"/>
            <w:tcBorders>
              <w:top w:val="single" w:sz="6" w:space="0" w:color="auto"/>
              <w:left w:val="single" w:sz="6" w:space="0" w:color="auto"/>
              <w:bottom w:val="single" w:sz="6" w:space="0" w:color="auto"/>
              <w:right w:val="single" w:sz="6" w:space="0" w:color="auto"/>
            </w:tcBorders>
          </w:tcPr>
          <w:p w:rsidR="0020175F" w:rsidRPr="009E029E" w:rsidRDefault="0020175F" w:rsidP="0020175F">
            <w:pPr>
              <w:autoSpaceDE w:val="0"/>
              <w:autoSpaceDN w:val="0"/>
              <w:adjustRightInd w:val="0"/>
              <w:rPr>
                <w:rFonts w:ascii="Calibri" w:eastAsiaTheme="minorHAnsi" w:hAnsi="Calibri" w:cs="Calibri"/>
                <w:color w:val="000000"/>
                <w:sz w:val="14"/>
                <w:szCs w:val="14"/>
                <w:lang w:val="es-MX"/>
              </w:rPr>
            </w:pPr>
            <w:r w:rsidRPr="009E029E">
              <w:rPr>
                <w:rFonts w:ascii="Calibri" w:eastAsiaTheme="minorHAnsi" w:hAnsi="Calibri" w:cs="Calibri"/>
                <w:b/>
                <w:bCs/>
                <w:color w:val="000000"/>
                <w:sz w:val="14"/>
                <w:szCs w:val="14"/>
                <w:lang w:val="es-MX"/>
              </w:rPr>
              <w:t>Tornillo de bloqueo de 5.0 mm, de aleación de titanio</w:t>
            </w:r>
            <w:r w:rsidRPr="009E029E">
              <w:rPr>
                <w:rFonts w:ascii="Calibri" w:eastAsiaTheme="minorHAnsi" w:hAnsi="Calibri" w:cs="Calibri"/>
                <w:color w:val="000000"/>
                <w:sz w:val="14"/>
                <w:szCs w:val="14"/>
                <w:lang w:val="es-MX"/>
              </w:rPr>
              <w:t xml:space="preserve">. </w:t>
            </w:r>
            <w:proofErr w:type="spellStart"/>
            <w:r w:rsidRPr="009E029E">
              <w:rPr>
                <w:rFonts w:ascii="Calibri" w:eastAsiaTheme="minorHAnsi" w:hAnsi="Calibri" w:cs="Calibri"/>
                <w:color w:val="000000"/>
                <w:sz w:val="14"/>
                <w:szCs w:val="14"/>
                <w:lang w:val="es-MX"/>
              </w:rPr>
              <w:t>Roscante</w:t>
            </w:r>
            <w:proofErr w:type="spellEnd"/>
            <w:r w:rsidRPr="009E029E">
              <w:rPr>
                <w:rFonts w:ascii="Calibri" w:eastAsiaTheme="minorHAnsi" w:hAnsi="Calibri" w:cs="Calibri"/>
                <w:color w:val="000000"/>
                <w:sz w:val="14"/>
                <w:szCs w:val="14"/>
                <w:lang w:val="es-MX"/>
              </w:rPr>
              <w:t xml:space="preserve">. Longitud de 14.0 mm a 90.0 </w:t>
            </w:r>
            <w:proofErr w:type="spellStart"/>
            <w:r w:rsidRPr="009E029E">
              <w:rPr>
                <w:rFonts w:ascii="Calibri" w:eastAsiaTheme="minorHAnsi" w:hAnsi="Calibri" w:cs="Calibri"/>
                <w:color w:val="000000"/>
                <w:sz w:val="14"/>
                <w:szCs w:val="14"/>
                <w:lang w:val="es-MX"/>
              </w:rPr>
              <w:t>mm.</w:t>
            </w:r>
            <w:proofErr w:type="spellEnd"/>
            <w:r w:rsidRPr="009E029E">
              <w:rPr>
                <w:rFonts w:ascii="Calibri" w:eastAsiaTheme="minorHAnsi" w:hAnsi="Calibri" w:cs="Calibri"/>
                <w:color w:val="000000"/>
                <w:sz w:val="14"/>
                <w:szCs w:val="14"/>
                <w:lang w:val="es-MX"/>
              </w:rPr>
              <w:t xml:space="preserve"> Incluye medidas intermedias entre las especificadas</w:t>
            </w:r>
          </w:p>
        </w:tc>
        <w:tc>
          <w:tcPr>
            <w:tcW w:w="381" w:type="pct"/>
            <w:tcBorders>
              <w:top w:val="single" w:sz="6" w:space="0" w:color="auto"/>
              <w:left w:val="single" w:sz="6" w:space="0" w:color="auto"/>
              <w:bottom w:val="single" w:sz="6" w:space="0" w:color="auto"/>
              <w:right w:val="single" w:sz="6" w:space="0" w:color="auto"/>
            </w:tcBorders>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Pieza</w:t>
            </w:r>
          </w:p>
        </w:tc>
        <w:tc>
          <w:tcPr>
            <w:tcW w:w="534" w:type="pct"/>
            <w:tcBorders>
              <w:top w:val="single" w:sz="6" w:space="0" w:color="auto"/>
              <w:left w:val="nil"/>
              <w:bottom w:val="single" w:sz="6" w:space="0" w:color="auto"/>
              <w:right w:val="single" w:sz="12" w:space="0" w:color="auto"/>
            </w:tcBorders>
          </w:tcPr>
          <w:p w:rsidR="0020175F" w:rsidRPr="009E029E" w:rsidRDefault="0020175F" w:rsidP="0020175F">
            <w:pPr>
              <w:autoSpaceDE w:val="0"/>
              <w:autoSpaceDN w:val="0"/>
              <w:adjustRightInd w:val="0"/>
              <w:jc w:val="right"/>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$1,496.88</w:t>
            </w:r>
          </w:p>
        </w:tc>
      </w:tr>
      <w:tr w:rsidR="0020175F" w:rsidRPr="009E029E" w:rsidTr="0020175F">
        <w:trPr>
          <w:trHeight w:val="20"/>
        </w:trPr>
        <w:tc>
          <w:tcPr>
            <w:tcW w:w="429" w:type="pct"/>
            <w:tcBorders>
              <w:top w:val="single" w:sz="6" w:space="0" w:color="auto"/>
              <w:left w:val="single" w:sz="12"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12</w:t>
            </w:r>
          </w:p>
        </w:tc>
        <w:tc>
          <w:tcPr>
            <w:tcW w:w="385"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1</w:t>
            </w:r>
          </w:p>
        </w:tc>
        <w:tc>
          <w:tcPr>
            <w:tcW w:w="446"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 xml:space="preserve">SISTEMA PLACAS </w:t>
            </w:r>
          </w:p>
        </w:tc>
        <w:tc>
          <w:tcPr>
            <w:tcW w:w="609"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ALAMBRE Y BROCAS PARA HUESO</w:t>
            </w:r>
          </w:p>
        </w:tc>
        <w:tc>
          <w:tcPr>
            <w:tcW w:w="459"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060</w:t>
            </w:r>
          </w:p>
        </w:tc>
        <w:tc>
          <w:tcPr>
            <w:tcW w:w="305"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46</w:t>
            </w:r>
          </w:p>
        </w:tc>
        <w:tc>
          <w:tcPr>
            <w:tcW w:w="229"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0315</w:t>
            </w:r>
          </w:p>
        </w:tc>
        <w:tc>
          <w:tcPr>
            <w:tcW w:w="1223" w:type="pct"/>
            <w:gridSpan w:val="2"/>
            <w:tcBorders>
              <w:top w:val="single" w:sz="6" w:space="0" w:color="auto"/>
              <w:left w:val="single" w:sz="6" w:space="0" w:color="auto"/>
              <w:bottom w:val="single" w:sz="6" w:space="0" w:color="auto"/>
              <w:right w:val="single" w:sz="6" w:space="0" w:color="auto"/>
            </w:tcBorders>
          </w:tcPr>
          <w:p w:rsidR="0020175F" w:rsidRPr="009E029E" w:rsidRDefault="0020175F" w:rsidP="0020175F">
            <w:pPr>
              <w:autoSpaceDE w:val="0"/>
              <w:autoSpaceDN w:val="0"/>
              <w:adjustRightInd w:val="0"/>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 xml:space="preserve">Alambres para osteosíntesis blando, en rollo de 10 metros diámetro de 1.00 a 1.25 </w:t>
            </w:r>
            <w:proofErr w:type="spellStart"/>
            <w:r w:rsidRPr="009E029E">
              <w:rPr>
                <w:rFonts w:ascii="Calibri" w:eastAsiaTheme="minorHAnsi" w:hAnsi="Calibri" w:cs="Calibri"/>
                <w:color w:val="000000"/>
                <w:sz w:val="14"/>
                <w:szCs w:val="14"/>
                <w:lang w:val="es-MX"/>
              </w:rPr>
              <w:t>mm.</w:t>
            </w:r>
            <w:proofErr w:type="spellEnd"/>
            <w:r w:rsidRPr="009E029E">
              <w:rPr>
                <w:rFonts w:ascii="Calibri" w:eastAsiaTheme="minorHAnsi" w:hAnsi="Calibri" w:cs="Calibri"/>
                <w:color w:val="000000"/>
                <w:sz w:val="14"/>
                <w:szCs w:val="14"/>
                <w:lang w:val="es-MX"/>
              </w:rPr>
              <w:t xml:space="preserve"> Incluye medidas intermedias entre las especificadas</w:t>
            </w:r>
          </w:p>
        </w:tc>
        <w:tc>
          <w:tcPr>
            <w:tcW w:w="381" w:type="pct"/>
            <w:tcBorders>
              <w:top w:val="single" w:sz="6" w:space="0" w:color="auto"/>
              <w:left w:val="single" w:sz="6" w:space="0" w:color="auto"/>
              <w:bottom w:val="single" w:sz="6" w:space="0" w:color="auto"/>
              <w:right w:val="single" w:sz="6" w:space="0" w:color="auto"/>
            </w:tcBorders>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Pieza</w:t>
            </w:r>
          </w:p>
        </w:tc>
        <w:tc>
          <w:tcPr>
            <w:tcW w:w="534" w:type="pct"/>
            <w:tcBorders>
              <w:top w:val="single" w:sz="6" w:space="0" w:color="auto"/>
              <w:left w:val="nil"/>
              <w:bottom w:val="single" w:sz="6" w:space="0" w:color="auto"/>
              <w:right w:val="single" w:sz="12" w:space="0" w:color="auto"/>
            </w:tcBorders>
          </w:tcPr>
          <w:p w:rsidR="0020175F" w:rsidRPr="009E029E" w:rsidRDefault="0020175F" w:rsidP="0020175F">
            <w:pPr>
              <w:autoSpaceDE w:val="0"/>
              <w:autoSpaceDN w:val="0"/>
              <w:adjustRightInd w:val="0"/>
              <w:jc w:val="right"/>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$1,414.67</w:t>
            </w:r>
          </w:p>
        </w:tc>
      </w:tr>
      <w:tr w:rsidR="0020175F" w:rsidRPr="009E029E" w:rsidTr="0020175F">
        <w:trPr>
          <w:trHeight w:val="20"/>
        </w:trPr>
        <w:tc>
          <w:tcPr>
            <w:tcW w:w="429" w:type="pct"/>
            <w:tcBorders>
              <w:top w:val="single" w:sz="6" w:space="0" w:color="auto"/>
              <w:left w:val="single" w:sz="12"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13</w:t>
            </w:r>
          </w:p>
        </w:tc>
        <w:tc>
          <w:tcPr>
            <w:tcW w:w="385"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1</w:t>
            </w:r>
          </w:p>
        </w:tc>
        <w:tc>
          <w:tcPr>
            <w:tcW w:w="446"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 xml:space="preserve">SISTEMA PLACAS </w:t>
            </w:r>
          </w:p>
        </w:tc>
        <w:tc>
          <w:tcPr>
            <w:tcW w:w="609"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ALAMBRE Y BROCAS PARA HUESO</w:t>
            </w:r>
          </w:p>
        </w:tc>
        <w:tc>
          <w:tcPr>
            <w:tcW w:w="459"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060</w:t>
            </w:r>
          </w:p>
        </w:tc>
        <w:tc>
          <w:tcPr>
            <w:tcW w:w="305"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46</w:t>
            </w:r>
          </w:p>
        </w:tc>
        <w:tc>
          <w:tcPr>
            <w:tcW w:w="229"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1321</w:t>
            </w:r>
          </w:p>
        </w:tc>
        <w:tc>
          <w:tcPr>
            <w:tcW w:w="1223" w:type="pct"/>
            <w:gridSpan w:val="2"/>
            <w:tcBorders>
              <w:top w:val="single" w:sz="6" w:space="0" w:color="auto"/>
              <w:left w:val="single" w:sz="6" w:space="0" w:color="auto"/>
              <w:bottom w:val="single" w:sz="6" w:space="0" w:color="auto"/>
              <w:right w:val="single" w:sz="6" w:space="0" w:color="auto"/>
            </w:tcBorders>
          </w:tcPr>
          <w:p w:rsidR="0020175F" w:rsidRPr="009E029E" w:rsidRDefault="0020175F" w:rsidP="0020175F">
            <w:pPr>
              <w:autoSpaceDE w:val="0"/>
              <w:autoSpaceDN w:val="0"/>
              <w:adjustRightInd w:val="0"/>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 xml:space="preserve">Agujas para hueso, tipo </w:t>
            </w:r>
            <w:proofErr w:type="spellStart"/>
            <w:r w:rsidRPr="009E029E">
              <w:rPr>
                <w:rFonts w:ascii="Calibri" w:eastAsiaTheme="minorHAnsi" w:hAnsi="Calibri" w:cs="Calibri"/>
                <w:color w:val="000000"/>
                <w:sz w:val="14"/>
                <w:szCs w:val="14"/>
                <w:lang w:val="es-MX"/>
              </w:rPr>
              <w:t>Kirschner</w:t>
            </w:r>
            <w:proofErr w:type="spellEnd"/>
            <w:r w:rsidRPr="009E029E">
              <w:rPr>
                <w:rFonts w:ascii="Calibri" w:eastAsiaTheme="minorHAnsi" w:hAnsi="Calibri" w:cs="Calibri"/>
                <w:color w:val="000000"/>
                <w:sz w:val="14"/>
                <w:szCs w:val="14"/>
                <w:lang w:val="es-MX"/>
              </w:rPr>
              <w:t xml:space="preserve">, no roscado con punta de trocar. Diámetro de 1.0 mm a 3.0 mm longitud de 100.0 mm a 450 </w:t>
            </w:r>
            <w:proofErr w:type="spellStart"/>
            <w:r w:rsidRPr="009E029E">
              <w:rPr>
                <w:rFonts w:ascii="Calibri" w:eastAsiaTheme="minorHAnsi" w:hAnsi="Calibri" w:cs="Calibri"/>
                <w:color w:val="000000"/>
                <w:sz w:val="14"/>
                <w:szCs w:val="14"/>
                <w:lang w:val="es-MX"/>
              </w:rPr>
              <w:t>mm.</w:t>
            </w:r>
            <w:proofErr w:type="spellEnd"/>
            <w:r w:rsidRPr="009E029E">
              <w:rPr>
                <w:rFonts w:ascii="Calibri" w:eastAsiaTheme="minorHAnsi" w:hAnsi="Calibri" w:cs="Calibri"/>
                <w:color w:val="000000"/>
                <w:sz w:val="14"/>
                <w:szCs w:val="14"/>
                <w:lang w:val="es-MX"/>
              </w:rPr>
              <w:t xml:space="preserve"> Incluye medidas intermedias entre las especificadas.</w:t>
            </w:r>
          </w:p>
        </w:tc>
        <w:tc>
          <w:tcPr>
            <w:tcW w:w="381" w:type="pct"/>
            <w:tcBorders>
              <w:top w:val="single" w:sz="6" w:space="0" w:color="auto"/>
              <w:left w:val="single" w:sz="6" w:space="0" w:color="auto"/>
              <w:bottom w:val="single" w:sz="6" w:space="0" w:color="auto"/>
              <w:right w:val="single" w:sz="6" w:space="0" w:color="auto"/>
            </w:tcBorders>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Pieza</w:t>
            </w:r>
          </w:p>
        </w:tc>
        <w:tc>
          <w:tcPr>
            <w:tcW w:w="534" w:type="pct"/>
            <w:tcBorders>
              <w:top w:val="single" w:sz="6" w:space="0" w:color="auto"/>
              <w:left w:val="nil"/>
              <w:bottom w:val="single" w:sz="6" w:space="0" w:color="auto"/>
              <w:right w:val="single" w:sz="12" w:space="0" w:color="auto"/>
            </w:tcBorders>
          </w:tcPr>
          <w:p w:rsidR="0020175F" w:rsidRPr="009E029E" w:rsidRDefault="0020175F" w:rsidP="0020175F">
            <w:pPr>
              <w:autoSpaceDE w:val="0"/>
              <w:autoSpaceDN w:val="0"/>
              <w:adjustRightInd w:val="0"/>
              <w:jc w:val="right"/>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$405.00</w:t>
            </w:r>
          </w:p>
        </w:tc>
      </w:tr>
      <w:tr w:rsidR="0020175F" w:rsidRPr="009E029E" w:rsidTr="0020175F">
        <w:trPr>
          <w:trHeight w:val="20"/>
        </w:trPr>
        <w:tc>
          <w:tcPr>
            <w:tcW w:w="429" w:type="pct"/>
            <w:tcBorders>
              <w:top w:val="single" w:sz="6" w:space="0" w:color="auto"/>
              <w:left w:val="single" w:sz="12"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lastRenderedPageBreak/>
              <w:t>14</w:t>
            </w:r>
          </w:p>
        </w:tc>
        <w:tc>
          <w:tcPr>
            <w:tcW w:w="385"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1</w:t>
            </w:r>
          </w:p>
        </w:tc>
        <w:tc>
          <w:tcPr>
            <w:tcW w:w="446"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 xml:space="preserve">SISTEMA PLACAS </w:t>
            </w:r>
          </w:p>
        </w:tc>
        <w:tc>
          <w:tcPr>
            <w:tcW w:w="609"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ALAMBRE Y BROCAS PARA HUESO</w:t>
            </w:r>
          </w:p>
        </w:tc>
        <w:tc>
          <w:tcPr>
            <w:tcW w:w="459"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060</w:t>
            </w:r>
          </w:p>
        </w:tc>
        <w:tc>
          <w:tcPr>
            <w:tcW w:w="305"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46</w:t>
            </w:r>
          </w:p>
        </w:tc>
        <w:tc>
          <w:tcPr>
            <w:tcW w:w="229"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1438</w:t>
            </w:r>
          </w:p>
        </w:tc>
        <w:tc>
          <w:tcPr>
            <w:tcW w:w="1223" w:type="pct"/>
            <w:gridSpan w:val="2"/>
            <w:tcBorders>
              <w:top w:val="single" w:sz="6" w:space="0" w:color="auto"/>
              <w:left w:val="single" w:sz="6" w:space="0" w:color="auto"/>
              <w:bottom w:val="single" w:sz="6" w:space="0" w:color="auto"/>
              <w:right w:val="single" w:sz="6" w:space="0" w:color="auto"/>
            </w:tcBorders>
          </w:tcPr>
          <w:p w:rsidR="0020175F" w:rsidRPr="009E029E" w:rsidRDefault="0020175F" w:rsidP="0020175F">
            <w:pPr>
              <w:autoSpaceDE w:val="0"/>
              <w:autoSpaceDN w:val="0"/>
              <w:adjustRightInd w:val="0"/>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 xml:space="preserve">Alambres para hueso, trocar con rosca en la punta, tipo </w:t>
            </w:r>
            <w:proofErr w:type="spellStart"/>
            <w:r w:rsidRPr="009E029E">
              <w:rPr>
                <w:rFonts w:ascii="Calibri" w:eastAsiaTheme="minorHAnsi" w:hAnsi="Calibri" w:cs="Calibri"/>
                <w:color w:val="000000"/>
                <w:sz w:val="14"/>
                <w:szCs w:val="14"/>
                <w:lang w:val="es-MX"/>
              </w:rPr>
              <w:t>Kirschner</w:t>
            </w:r>
            <w:proofErr w:type="spellEnd"/>
            <w:r w:rsidRPr="009E029E">
              <w:rPr>
                <w:rFonts w:ascii="Calibri" w:eastAsiaTheme="minorHAnsi" w:hAnsi="Calibri" w:cs="Calibri"/>
                <w:color w:val="000000"/>
                <w:sz w:val="14"/>
                <w:szCs w:val="14"/>
                <w:lang w:val="es-MX"/>
              </w:rPr>
              <w:t xml:space="preserve"> diámetro 1.60 mm longitud de 150 mm rosca de 5 mm</w:t>
            </w:r>
          </w:p>
        </w:tc>
        <w:tc>
          <w:tcPr>
            <w:tcW w:w="381" w:type="pct"/>
            <w:tcBorders>
              <w:top w:val="single" w:sz="6" w:space="0" w:color="auto"/>
              <w:left w:val="single" w:sz="6" w:space="0" w:color="auto"/>
              <w:bottom w:val="single" w:sz="6" w:space="0" w:color="auto"/>
              <w:right w:val="single" w:sz="6" w:space="0" w:color="auto"/>
            </w:tcBorders>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Pieza</w:t>
            </w:r>
          </w:p>
        </w:tc>
        <w:tc>
          <w:tcPr>
            <w:tcW w:w="534" w:type="pct"/>
            <w:tcBorders>
              <w:top w:val="single" w:sz="6" w:space="0" w:color="auto"/>
              <w:left w:val="nil"/>
              <w:bottom w:val="single" w:sz="6" w:space="0" w:color="auto"/>
              <w:right w:val="single" w:sz="12" w:space="0" w:color="auto"/>
            </w:tcBorders>
          </w:tcPr>
          <w:p w:rsidR="0020175F" w:rsidRPr="009E029E" w:rsidRDefault="0020175F" w:rsidP="0020175F">
            <w:pPr>
              <w:autoSpaceDE w:val="0"/>
              <w:autoSpaceDN w:val="0"/>
              <w:adjustRightInd w:val="0"/>
              <w:jc w:val="right"/>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$700.00</w:t>
            </w:r>
          </w:p>
        </w:tc>
      </w:tr>
      <w:tr w:rsidR="0020175F" w:rsidRPr="009E029E" w:rsidTr="0020175F">
        <w:trPr>
          <w:trHeight w:val="20"/>
        </w:trPr>
        <w:tc>
          <w:tcPr>
            <w:tcW w:w="429" w:type="pct"/>
            <w:tcBorders>
              <w:top w:val="single" w:sz="6" w:space="0" w:color="auto"/>
              <w:left w:val="single" w:sz="12"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15</w:t>
            </w:r>
          </w:p>
        </w:tc>
        <w:tc>
          <w:tcPr>
            <w:tcW w:w="385"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1</w:t>
            </w:r>
          </w:p>
        </w:tc>
        <w:tc>
          <w:tcPr>
            <w:tcW w:w="446"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 xml:space="preserve">SISTEMA PLACAS </w:t>
            </w:r>
          </w:p>
        </w:tc>
        <w:tc>
          <w:tcPr>
            <w:tcW w:w="609"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ALAMBRE Y BROCAS PARA HUESO</w:t>
            </w:r>
          </w:p>
        </w:tc>
        <w:tc>
          <w:tcPr>
            <w:tcW w:w="459"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060</w:t>
            </w:r>
          </w:p>
        </w:tc>
        <w:tc>
          <w:tcPr>
            <w:tcW w:w="305"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139</w:t>
            </w:r>
          </w:p>
        </w:tc>
        <w:tc>
          <w:tcPr>
            <w:tcW w:w="229"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0032</w:t>
            </w:r>
          </w:p>
        </w:tc>
        <w:tc>
          <w:tcPr>
            <w:tcW w:w="1223"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 xml:space="preserve">Brocas cilíndricas. Brocas cilíndricas de 1.1 mm a 3.5 mm de diámetro, Longitud de 45.0 mm a 240.0 mm y filos de 30.0 mm a 165.0 </w:t>
            </w:r>
            <w:proofErr w:type="spellStart"/>
            <w:r w:rsidRPr="009E029E">
              <w:rPr>
                <w:rFonts w:ascii="Calibri" w:eastAsiaTheme="minorHAnsi" w:hAnsi="Calibri" w:cs="Calibri"/>
                <w:color w:val="000000"/>
                <w:sz w:val="14"/>
                <w:szCs w:val="14"/>
                <w:lang w:val="es-MX"/>
              </w:rPr>
              <w:t>mm.</w:t>
            </w:r>
            <w:proofErr w:type="spellEnd"/>
            <w:r w:rsidRPr="009E029E">
              <w:rPr>
                <w:rFonts w:ascii="Calibri" w:eastAsiaTheme="minorHAnsi" w:hAnsi="Calibri" w:cs="Calibri"/>
                <w:color w:val="000000"/>
                <w:sz w:val="14"/>
                <w:szCs w:val="14"/>
                <w:lang w:val="es-MX"/>
              </w:rPr>
              <w:t xml:space="preserve"> Incluye medidas intermedias entre las especificadas.</w:t>
            </w:r>
          </w:p>
        </w:tc>
        <w:tc>
          <w:tcPr>
            <w:tcW w:w="381"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Pieza</w:t>
            </w:r>
          </w:p>
        </w:tc>
        <w:tc>
          <w:tcPr>
            <w:tcW w:w="534" w:type="pct"/>
            <w:tcBorders>
              <w:top w:val="single" w:sz="6" w:space="0" w:color="auto"/>
              <w:left w:val="nil"/>
              <w:bottom w:val="single" w:sz="6" w:space="0" w:color="auto"/>
              <w:right w:val="single" w:sz="12" w:space="0" w:color="auto"/>
            </w:tcBorders>
          </w:tcPr>
          <w:p w:rsidR="0020175F" w:rsidRPr="009E029E" w:rsidRDefault="0020175F" w:rsidP="0020175F">
            <w:pPr>
              <w:autoSpaceDE w:val="0"/>
              <w:autoSpaceDN w:val="0"/>
              <w:adjustRightInd w:val="0"/>
              <w:jc w:val="right"/>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$1,683.45</w:t>
            </w:r>
          </w:p>
        </w:tc>
      </w:tr>
      <w:tr w:rsidR="0020175F" w:rsidRPr="009E029E" w:rsidTr="0020175F">
        <w:trPr>
          <w:trHeight w:val="20"/>
        </w:trPr>
        <w:tc>
          <w:tcPr>
            <w:tcW w:w="429" w:type="pct"/>
            <w:tcBorders>
              <w:top w:val="single" w:sz="6" w:space="0" w:color="auto"/>
              <w:left w:val="single" w:sz="12"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16</w:t>
            </w:r>
          </w:p>
        </w:tc>
        <w:tc>
          <w:tcPr>
            <w:tcW w:w="385"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1</w:t>
            </w:r>
          </w:p>
        </w:tc>
        <w:tc>
          <w:tcPr>
            <w:tcW w:w="446"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 xml:space="preserve">SISTEMA PLACAS </w:t>
            </w:r>
          </w:p>
        </w:tc>
        <w:tc>
          <w:tcPr>
            <w:tcW w:w="609"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ALAMBRE Y BROCAS PARA HUESO</w:t>
            </w:r>
          </w:p>
        </w:tc>
        <w:tc>
          <w:tcPr>
            <w:tcW w:w="459"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060</w:t>
            </w:r>
          </w:p>
        </w:tc>
        <w:tc>
          <w:tcPr>
            <w:tcW w:w="305"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139</w:t>
            </w:r>
          </w:p>
        </w:tc>
        <w:tc>
          <w:tcPr>
            <w:tcW w:w="229"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1873</w:t>
            </w:r>
          </w:p>
        </w:tc>
        <w:tc>
          <w:tcPr>
            <w:tcW w:w="1223"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 xml:space="preserve">Brocas cilíndricas de 4.5 mm de diámetro, longitud de 130.0 a 180.0 mm y filo de 115.0 a 165.0 </w:t>
            </w:r>
            <w:proofErr w:type="spellStart"/>
            <w:r w:rsidRPr="009E029E">
              <w:rPr>
                <w:rFonts w:ascii="Calibri" w:eastAsiaTheme="minorHAnsi" w:hAnsi="Calibri" w:cs="Calibri"/>
                <w:color w:val="000000"/>
                <w:sz w:val="14"/>
                <w:szCs w:val="14"/>
                <w:lang w:val="es-MX"/>
              </w:rPr>
              <w:t>mm.</w:t>
            </w:r>
            <w:proofErr w:type="spellEnd"/>
            <w:r w:rsidRPr="009E029E">
              <w:rPr>
                <w:rFonts w:ascii="Calibri" w:eastAsiaTheme="minorHAnsi" w:hAnsi="Calibri" w:cs="Calibri"/>
                <w:color w:val="000000"/>
                <w:sz w:val="14"/>
                <w:szCs w:val="14"/>
                <w:lang w:val="es-MX"/>
              </w:rPr>
              <w:t xml:space="preserve"> Incluye medidas intermedias entre las especificadas.</w:t>
            </w:r>
          </w:p>
        </w:tc>
        <w:tc>
          <w:tcPr>
            <w:tcW w:w="381"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Pieza</w:t>
            </w:r>
          </w:p>
        </w:tc>
        <w:tc>
          <w:tcPr>
            <w:tcW w:w="534" w:type="pct"/>
            <w:tcBorders>
              <w:top w:val="single" w:sz="6" w:space="0" w:color="auto"/>
              <w:left w:val="nil"/>
              <w:bottom w:val="single" w:sz="6" w:space="0" w:color="auto"/>
              <w:right w:val="single" w:sz="12" w:space="0" w:color="auto"/>
            </w:tcBorders>
          </w:tcPr>
          <w:p w:rsidR="0020175F" w:rsidRPr="009E029E" w:rsidRDefault="0020175F" w:rsidP="0020175F">
            <w:pPr>
              <w:autoSpaceDE w:val="0"/>
              <w:autoSpaceDN w:val="0"/>
              <w:adjustRightInd w:val="0"/>
              <w:jc w:val="right"/>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$1,683.99</w:t>
            </w:r>
          </w:p>
        </w:tc>
      </w:tr>
      <w:tr w:rsidR="0020175F" w:rsidRPr="009E029E" w:rsidTr="0020175F">
        <w:trPr>
          <w:trHeight w:val="20"/>
        </w:trPr>
        <w:tc>
          <w:tcPr>
            <w:tcW w:w="429" w:type="pct"/>
            <w:tcBorders>
              <w:top w:val="single" w:sz="6" w:space="0" w:color="auto"/>
              <w:left w:val="single" w:sz="12"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17</w:t>
            </w:r>
          </w:p>
        </w:tc>
        <w:tc>
          <w:tcPr>
            <w:tcW w:w="385"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1</w:t>
            </w:r>
          </w:p>
        </w:tc>
        <w:tc>
          <w:tcPr>
            <w:tcW w:w="446"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 xml:space="preserve">SISTEMA PLACAS </w:t>
            </w:r>
          </w:p>
        </w:tc>
        <w:tc>
          <w:tcPr>
            <w:tcW w:w="609"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ALAMBRE Y BROCAS PARA HUESO</w:t>
            </w:r>
          </w:p>
        </w:tc>
        <w:tc>
          <w:tcPr>
            <w:tcW w:w="459"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060</w:t>
            </w:r>
          </w:p>
        </w:tc>
        <w:tc>
          <w:tcPr>
            <w:tcW w:w="305"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210</w:t>
            </w:r>
          </w:p>
        </w:tc>
        <w:tc>
          <w:tcPr>
            <w:tcW w:w="229"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7757</w:t>
            </w:r>
          </w:p>
        </w:tc>
        <w:tc>
          <w:tcPr>
            <w:tcW w:w="1223"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 xml:space="preserve">Clavo para hueso, de punta triangular, no roscado, tipo </w:t>
            </w:r>
            <w:proofErr w:type="spellStart"/>
            <w:r w:rsidRPr="009E029E">
              <w:rPr>
                <w:rFonts w:ascii="Calibri" w:eastAsiaTheme="minorHAnsi" w:hAnsi="Calibri" w:cs="Calibri"/>
                <w:color w:val="000000"/>
                <w:sz w:val="14"/>
                <w:szCs w:val="14"/>
                <w:lang w:val="es-MX"/>
              </w:rPr>
              <w:t>Steinmann</w:t>
            </w:r>
            <w:proofErr w:type="spellEnd"/>
            <w:r w:rsidRPr="009E029E">
              <w:rPr>
                <w:rFonts w:ascii="Calibri" w:eastAsiaTheme="minorHAnsi" w:hAnsi="Calibri" w:cs="Calibri"/>
                <w:color w:val="000000"/>
                <w:sz w:val="14"/>
                <w:szCs w:val="14"/>
                <w:lang w:val="es-MX"/>
              </w:rPr>
              <w:t xml:space="preserve">, en aleación de Titanio o acero inoxidable. Diámetro de 3.5 mm a 5.0 </w:t>
            </w:r>
            <w:proofErr w:type="spellStart"/>
            <w:r w:rsidRPr="009E029E">
              <w:rPr>
                <w:rFonts w:ascii="Calibri" w:eastAsiaTheme="minorHAnsi" w:hAnsi="Calibri" w:cs="Calibri"/>
                <w:color w:val="000000"/>
                <w:sz w:val="14"/>
                <w:szCs w:val="14"/>
                <w:lang w:val="es-MX"/>
              </w:rPr>
              <w:t>mm.</w:t>
            </w:r>
            <w:proofErr w:type="spellEnd"/>
            <w:r w:rsidRPr="009E029E">
              <w:rPr>
                <w:rFonts w:ascii="Calibri" w:eastAsiaTheme="minorHAnsi" w:hAnsi="Calibri" w:cs="Calibri"/>
                <w:color w:val="000000"/>
                <w:sz w:val="14"/>
                <w:szCs w:val="14"/>
                <w:lang w:val="es-MX"/>
              </w:rPr>
              <w:t xml:space="preserve"> Longitud de 250 </w:t>
            </w:r>
            <w:proofErr w:type="spellStart"/>
            <w:r w:rsidRPr="009E029E">
              <w:rPr>
                <w:rFonts w:ascii="Calibri" w:eastAsiaTheme="minorHAnsi" w:hAnsi="Calibri" w:cs="Calibri"/>
                <w:color w:val="000000"/>
                <w:sz w:val="14"/>
                <w:szCs w:val="14"/>
                <w:lang w:val="es-MX"/>
              </w:rPr>
              <w:t>mm.</w:t>
            </w:r>
            <w:proofErr w:type="spellEnd"/>
            <w:r w:rsidRPr="009E029E">
              <w:rPr>
                <w:rFonts w:ascii="Calibri" w:eastAsiaTheme="minorHAnsi" w:hAnsi="Calibri" w:cs="Calibri"/>
                <w:color w:val="000000"/>
                <w:sz w:val="14"/>
                <w:szCs w:val="14"/>
                <w:lang w:val="es-MX"/>
              </w:rPr>
              <w:t xml:space="preserve"> Incluye medidas intermedias entre las especificadas. La selección del material estará a cargo de las unidades de atención, de acuerdo a sus necesidades.</w:t>
            </w:r>
          </w:p>
        </w:tc>
        <w:tc>
          <w:tcPr>
            <w:tcW w:w="381"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Pieza</w:t>
            </w:r>
          </w:p>
        </w:tc>
        <w:tc>
          <w:tcPr>
            <w:tcW w:w="534" w:type="pct"/>
            <w:tcBorders>
              <w:top w:val="single" w:sz="6" w:space="0" w:color="auto"/>
              <w:left w:val="nil"/>
              <w:bottom w:val="single" w:sz="6" w:space="0" w:color="auto"/>
              <w:right w:val="single" w:sz="12" w:space="0" w:color="auto"/>
            </w:tcBorders>
          </w:tcPr>
          <w:p w:rsidR="0020175F" w:rsidRPr="009E029E" w:rsidRDefault="0020175F" w:rsidP="0020175F">
            <w:pPr>
              <w:autoSpaceDE w:val="0"/>
              <w:autoSpaceDN w:val="0"/>
              <w:adjustRightInd w:val="0"/>
              <w:jc w:val="right"/>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$5,239.08</w:t>
            </w:r>
          </w:p>
        </w:tc>
      </w:tr>
      <w:tr w:rsidR="0020175F" w:rsidRPr="009E029E" w:rsidTr="0020175F">
        <w:trPr>
          <w:trHeight w:val="20"/>
        </w:trPr>
        <w:tc>
          <w:tcPr>
            <w:tcW w:w="429" w:type="pct"/>
            <w:tcBorders>
              <w:top w:val="single" w:sz="6" w:space="0" w:color="auto"/>
              <w:left w:val="single" w:sz="12"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18</w:t>
            </w:r>
          </w:p>
        </w:tc>
        <w:tc>
          <w:tcPr>
            <w:tcW w:w="385"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1</w:t>
            </w:r>
          </w:p>
        </w:tc>
        <w:tc>
          <w:tcPr>
            <w:tcW w:w="446"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 xml:space="preserve">SISTEMA PLACAS </w:t>
            </w:r>
          </w:p>
        </w:tc>
        <w:tc>
          <w:tcPr>
            <w:tcW w:w="609"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PLACAS PARA TORNILLO 2.0, 2.7 y 3.0</w:t>
            </w:r>
          </w:p>
        </w:tc>
        <w:tc>
          <w:tcPr>
            <w:tcW w:w="459"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060</w:t>
            </w:r>
          </w:p>
        </w:tc>
        <w:tc>
          <w:tcPr>
            <w:tcW w:w="305"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620</w:t>
            </w:r>
          </w:p>
        </w:tc>
        <w:tc>
          <w:tcPr>
            <w:tcW w:w="229"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0798</w:t>
            </w:r>
          </w:p>
        </w:tc>
        <w:tc>
          <w:tcPr>
            <w:tcW w:w="1223"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rPr>
                <w:rFonts w:ascii="Calibri" w:eastAsiaTheme="minorHAnsi" w:hAnsi="Calibri" w:cs="Calibri"/>
                <w:color w:val="000000"/>
                <w:sz w:val="14"/>
                <w:szCs w:val="14"/>
                <w:lang w:val="es-MX"/>
              </w:rPr>
            </w:pPr>
            <w:r w:rsidRPr="009E029E">
              <w:rPr>
                <w:rFonts w:ascii="Calibri" w:eastAsiaTheme="minorHAnsi" w:hAnsi="Calibri" w:cs="Calibri"/>
                <w:b/>
                <w:bCs/>
                <w:color w:val="000000"/>
                <w:sz w:val="14"/>
                <w:szCs w:val="14"/>
                <w:lang w:val="es-MX"/>
              </w:rPr>
              <w:t>Placa para calcáneo</w:t>
            </w:r>
            <w:r w:rsidRPr="009E029E">
              <w:rPr>
                <w:rFonts w:ascii="Calibri" w:eastAsiaTheme="minorHAnsi" w:hAnsi="Calibri" w:cs="Calibri"/>
                <w:color w:val="000000"/>
                <w:sz w:val="14"/>
                <w:szCs w:val="14"/>
                <w:lang w:val="es-MX"/>
              </w:rPr>
              <w:t>, de titanio o aleación de titanio o acero inoxidable, de 1.0 mm a 2.3 mm de espesor y orificios de 2.0 mm de diámetro. Incluye medidas intermedias entre las especificadas. La selección del material estará a cargo de las unidades de atención, de acuerdo a sus necesidades</w:t>
            </w:r>
          </w:p>
        </w:tc>
        <w:tc>
          <w:tcPr>
            <w:tcW w:w="381"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Pieza</w:t>
            </w:r>
          </w:p>
        </w:tc>
        <w:tc>
          <w:tcPr>
            <w:tcW w:w="534" w:type="pct"/>
            <w:tcBorders>
              <w:top w:val="single" w:sz="6" w:space="0" w:color="auto"/>
              <w:left w:val="nil"/>
              <w:bottom w:val="single" w:sz="6" w:space="0" w:color="auto"/>
              <w:right w:val="single" w:sz="12" w:space="0" w:color="auto"/>
            </w:tcBorders>
          </w:tcPr>
          <w:p w:rsidR="0020175F" w:rsidRPr="009E029E" w:rsidRDefault="0020175F" w:rsidP="0020175F">
            <w:pPr>
              <w:autoSpaceDE w:val="0"/>
              <w:autoSpaceDN w:val="0"/>
              <w:adjustRightInd w:val="0"/>
              <w:jc w:val="right"/>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$6,174.63</w:t>
            </w:r>
          </w:p>
        </w:tc>
      </w:tr>
      <w:tr w:rsidR="0020175F" w:rsidRPr="009E029E" w:rsidTr="0020175F">
        <w:trPr>
          <w:trHeight w:val="20"/>
        </w:trPr>
        <w:tc>
          <w:tcPr>
            <w:tcW w:w="429" w:type="pct"/>
            <w:tcBorders>
              <w:top w:val="single" w:sz="6" w:space="0" w:color="auto"/>
              <w:left w:val="single" w:sz="12"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19</w:t>
            </w:r>
          </w:p>
        </w:tc>
        <w:tc>
          <w:tcPr>
            <w:tcW w:w="385"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1</w:t>
            </w:r>
          </w:p>
        </w:tc>
        <w:tc>
          <w:tcPr>
            <w:tcW w:w="446"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 xml:space="preserve">SISTEMA PLACAS </w:t>
            </w:r>
          </w:p>
        </w:tc>
        <w:tc>
          <w:tcPr>
            <w:tcW w:w="609"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PLACAS PARA TORNILLO 2.0, 2.7 y 3.0</w:t>
            </w:r>
          </w:p>
        </w:tc>
        <w:tc>
          <w:tcPr>
            <w:tcW w:w="459"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060</w:t>
            </w:r>
          </w:p>
        </w:tc>
        <w:tc>
          <w:tcPr>
            <w:tcW w:w="305"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620</w:t>
            </w:r>
          </w:p>
        </w:tc>
        <w:tc>
          <w:tcPr>
            <w:tcW w:w="229"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0806</w:t>
            </w:r>
          </w:p>
        </w:tc>
        <w:tc>
          <w:tcPr>
            <w:tcW w:w="1223"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rPr>
                <w:rFonts w:ascii="Calibri" w:eastAsiaTheme="minorHAnsi" w:hAnsi="Calibri" w:cs="Calibri"/>
                <w:color w:val="000000"/>
                <w:sz w:val="14"/>
                <w:szCs w:val="14"/>
                <w:lang w:val="es-MX"/>
              </w:rPr>
            </w:pPr>
            <w:r w:rsidRPr="009E029E">
              <w:rPr>
                <w:rFonts w:ascii="Calibri" w:eastAsiaTheme="minorHAnsi" w:hAnsi="Calibri" w:cs="Calibri"/>
                <w:b/>
                <w:bCs/>
                <w:color w:val="000000"/>
                <w:sz w:val="14"/>
                <w:szCs w:val="14"/>
                <w:lang w:val="es-MX"/>
              </w:rPr>
              <w:t xml:space="preserve">Tornillo en aleación de titanio, </w:t>
            </w:r>
            <w:proofErr w:type="spellStart"/>
            <w:r w:rsidRPr="009E029E">
              <w:rPr>
                <w:rFonts w:ascii="Calibri" w:eastAsiaTheme="minorHAnsi" w:hAnsi="Calibri" w:cs="Calibri"/>
                <w:b/>
                <w:bCs/>
                <w:color w:val="000000"/>
                <w:sz w:val="14"/>
                <w:szCs w:val="14"/>
                <w:lang w:val="es-MX"/>
              </w:rPr>
              <w:t>autoperforante</w:t>
            </w:r>
            <w:proofErr w:type="spellEnd"/>
            <w:r w:rsidRPr="009E029E">
              <w:rPr>
                <w:rFonts w:ascii="Calibri" w:eastAsiaTheme="minorHAnsi" w:hAnsi="Calibri" w:cs="Calibri"/>
                <w:b/>
                <w:bCs/>
                <w:color w:val="000000"/>
                <w:sz w:val="14"/>
                <w:szCs w:val="14"/>
                <w:lang w:val="es-MX"/>
              </w:rPr>
              <w:t xml:space="preserve"> de 2.0 mm de diámetro</w:t>
            </w:r>
            <w:r w:rsidRPr="009E029E">
              <w:rPr>
                <w:rFonts w:ascii="Calibri" w:eastAsiaTheme="minorHAnsi" w:hAnsi="Calibri" w:cs="Calibri"/>
                <w:color w:val="000000"/>
                <w:sz w:val="14"/>
                <w:szCs w:val="14"/>
                <w:lang w:val="es-MX"/>
              </w:rPr>
              <w:t xml:space="preserve">. </w:t>
            </w:r>
            <w:r w:rsidRPr="009E029E">
              <w:rPr>
                <w:rFonts w:ascii="Calibri" w:eastAsiaTheme="minorHAnsi" w:hAnsi="Calibri" w:cs="Calibri"/>
                <w:b/>
                <w:bCs/>
                <w:color w:val="000000"/>
                <w:sz w:val="14"/>
                <w:szCs w:val="14"/>
                <w:lang w:val="es-MX"/>
              </w:rPr>
              <w:t xml:space="preserve">Para placa </w:t>
            </w:r>
            <w:proofErr w:type="spellStart"/>
            <w:r w:rsidRPr="009E029E">
              <w:rPr>
                <w:rFonts w:ascii="Calibri" w:eastAsiaTheme="minorHAnsi" w:hAnsi="Calibri" w:cs="Calibri"/>
                <w:b/>
                <w:bCs/>
                <w:color w:val="000000"/>
                <w:sz w:val="14"/>
                <w:szCs w:val="14"/>
                <w:lang w:val="es-MX"/>
              </w:rPr>
              <w:t>calcánea</w:t>
            </w:r>
            <w:proofErr w:type="spellEnd"/>
            <w:r w:rsidRPr="009E029E">
              <w:rPr>
                <w:rFonts w:ascii="Calibri" w:eastAsiaTheme="minorHAnsi" w:hAnsi="Calibri" w:cs="Calibri"/>
                <w:color w:val="000000"/>
                <w:sz w:val="14"/>
                <w:szCs w:val="14"/>
                <w:lang w:val="es-MX"/>
              </w:rPr>
              <w:t xml:space="preserve">. Longitud de 20.0 mm a 45.0 </w:t>
            </w:r>
            <w:proofErr w:type="spellStart"/>
            <w:r w:rsidRPr="009E029E">
              <w:rPr>
                <w:rFonts w:ascii="Calibri" w:eastAsiaTheme="minorHAnsi" w:hAnsi="Calibri" w:cs="Calibri"/>
                <w:color w:val="000000"/>
                <w:sz w:val="14"/>
                <w:szCs w:val="14"/>
                <w:lang w:val="es-MX"/>
              </w:rPr>
              <w:t>mm.</w:t>
            </w:r>
            <w:proofErr w:type="spellEnd"/>
            <w:r w:rsidRPr="009E029E">
              <w:rPr>
                <w:rFonts w:ascii="Calibri" w:eastAsiaTheme="minorHAnsi" w:hAnsi="Calibri" w:cs="Calibri"/>
                <w:color w:val="000000"/>
                <w:sz w:val="14"/>
                <w:szCs w:val="14"/>
                <w:lang w:val="es-MX"/>
              </w:rPr>
              <w:t xml:space="preserve"> Incluye medidas intermedias entre las especificadas.</w:t>
            </w:r>
          </w:p>
        </w:tc>
        <w:tc>
          <w:tcPr>
            <w:tcW w:w="381"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Pieza</w:t>
            </w:r>
          </w:p>
        </w:tc>
        <w:tc>
          <w:tcPr>
            <w:tcW w:w="534" w:type="pct"/>
            <w:tcBorders>
              <w:top w:val="single" w:sz="6" w:space="0" w:color="auto"/>
              <w:left w:val="nil"/>
              <w:bottom w:val="single" w:sz="6" w:space="0" w:color="auto"/>
              <w:right w:val="single" w:sz="12" w:space="0" w:color="auto"/>
            </w:tcBorders>
          </w:tcPr>
          <w:p w:rsidR="0020175F" w:rsidRPr="009E029E" w:rsidRDefault="0020175F" w:rsidP="0020175F">
            <w:pPr>
              <w:autoSpaceDE w:val="0"/>
              <w:autoSpaceDN w:val="0"/>
              <w:adjustRightInd w:val="0"/>
              <w:jc w:val="right"/>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$756.00</w:t>
            </w:r>
          </w:p>
        </w:tc>
      </w:tr>
      <w:tr w:rsidR="0020175F" w:rsidRPr="009E029E" w:rsidTr="0020175F">
        <w:trPr>
          <w:trHeight w:val="20"/>
        </w:trPr>
        <w:tc>
          <w:tcPr>
            <w:tcW w:w="429" w:type="pct"/>
            <w:tcBorders>
              <w:top w:val="single" w:sz="6" w:space="0" w:color="auto"/>
              <w:left w:val="single" w:sz="12"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20</w:t>
            </w:r>
          </w:p>
        </w:tc>
        <w:tc>
          <w:tcPr>
            <w:tcW w:w="385"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1</w:t>
            </w:r>
          </w:p>
        </w:tc>
        <w:tc>
          <w:tcPr>
            <w:tcW w:w="446"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 xml:space="preserve">SISTEMA PLACAS </w:t>
            </w:r>
          </w:p>
        </w:tc>
        <w:tc>
          <w:tcPr>
            <w:tcW w:w="609"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PLACAS PARA TORNILLO 2.0, 2.7 y 3.0</w:t>
            </w:r>
          </w:p>
        </w:tc>
        <w:tc>
          <w:tcPr>
            <w:tcW w:w="459"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060</w:t>
            </w:r>
          </w:p>
        </w:tc>
        <w:tc>
          <w:tcPr>
            <w:tcW w:w="305"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725</w:t>
            </w:r>
          </w:p>
        </w:tc>
        <w:tc>
          <w:tcPr>
            <w:tcW w:w="229"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1212</w:t>
            </w:r>
          </w:p>
        </w:tc>
        <w:tc>
          <w:tcPr>
            <w:tcW w:w="1223"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rPr>
                <w:rFonts w:ascii="Calibri" w:eastAsiaTheme="minorHAnsi" w:hAnsi="Calibri" w:cs="Calibri"/>
                <w:color w:val="000000"/>
                <w:sz w:val="14"/>
                <w:szCs w:val="14"/>
                <w:lang w:val="es-MX"/>
              </w:rPr>
            </w:pPr>
            <w:r w:rsidRPr="009E029E">
              <w:rPr>
                <w:rFonts w:ascii="Calibri" w:eastAsiaTheme="minorHAnsi" w:hAnsi="Calibri" w:cs="Calibri"/>
                <w:b/>
                <w:bCs/>
                <w:color w:val="000000"/>
                <w:sz w:val="14"/>
                <w:szCs w:val="14"/>
                <w:lang w:val="es-MX"/>
              </w:rPr>
              <w:t xml:space="preserve">Placas en "L" para tornillos de 2.0 mm de diámetro. </w:t>
            </w:r>
            <w:r w:rsidRPr="009E029E">
              <w:rPr>
                <w:rFonts w:ascii="Calibri" w:eastAsiaTheme="minorHAnsi" w:hAnsi="Calibri" w:cs="Calibri"/>
                <w:color w:val="000000"/>
                <w:sz w:val="14"/>
                <w:szCs w:val="14"/>
                <w:lang w:val="es-MX"/>
              </w:rPr>
              <w:t>Angulo recto o ángulo oblicuo, derecha o izquierda</w:t>
            </w:r>
          </w:p>
        </w:tc>
        <w:tc>
          <w:tcPr>
            <w:tcW w:w="381"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Pieza</w:t>
            </w:r>
          </w:p>
        </w:tc>
        <w:tc>
          <w:tcPr>
            <w:tcW w:w="534" w:type="pct"/>
            <w:tcBorders>
              <w:top w:val="single" w:sz="6" w:space="0" w:color="auto"/>
              <w:left w:val="nil"/>
              <w:bottom w:val="single" w:sz="6" w:space="0" w:color="auto"/>
              <w:right w:val="single" w:sz="12" w:space="0" w:color="auto"/>
            </w:tcBorders>
          </w:tcPr>
          <w:p w:rsidR="0020175F" w:rsidRPr="009E029E" w:rsidRDefault="0020175F" w:rsidP="0020175F">
            <w:pPr>
              <w:autoSpaceDE w:val="0"/>
              <w:autoSpaceDN w:val="0"/>
              <w:adjustRightInd w:val="0"/>
              <w:jc w:val="right"/>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$1,020.60</w:t>
            </w:r>
          </w:p>
        </w:tc>
      </w:tr>
      <w:tr w:rsidR="0020175F" w:rsidRPr="009E029E" w:rsidTr="0020175F">
        <w:trPr>
          <w:trHeight w:val="20"/>
        </w:trPr>
        <w:tc>
          <w:tcPr>
            <w:tcW w:w="429" w:type="pct"/>
            <w:tcBorders>
              <w:top w:val="single" w:sz="6" w:space="0" w:color="auto"/>
              <w:left w:val="single" w:sz="12"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lastRenderedPageBreak/>
              <w:t>21</w:t>
            </w:r>
          </w:p>
        </w:tc>
        <w:tc>
          <w:tcPr>
            <w:tcW w:w="385"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1</w:t>
            </w:r>
          </w:p>
        </w:tc>
        <w:tc>
          <w:tcPr>
            <w:tcW w:w="446"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 xml:space="preserve">SISTEMA PLACAS </w:t>
            </w:r>
          </w:p>
        </w:tc>
        <w:tc>
          <w:tcPr>
            <w:tcW w:w="609"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PLACAS PARA TORNILLO 2.0, 2.7 y 3.0</w:t>
            </w:r>
          </w:p>
        </w:tc>
        <w:tc>
          <w:tcPr>
            <w:tcW w:w="459"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060</w:t>
            </w:r>
          </w:p>
        </w:tc>
        <w:tc>
          <w:tcPr>
            <w:tcW w:w="305"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725</w:t>
            </w:r>
          </w:p>
        </w:tc>
        <w:tc>
          <w:tcPr>
            <w:tcW w:w="229"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2111</w:t>
            </w:r>
          </w:p>
        </w:tc>
        <w:tc>
          <w:tcPr>
            <w:tcW w:w="1223" w:type="pct"/>
            <w:gridSpan w:val="2"/>
            <w:tcBorders>
              <w:top w:val="single" w:sz="6" w:space="0" w:color="auto"/>
              <w:left w:val="single" w:sz="6" w:space="0" w:color="auto"/>
              <w:bottom w:val="single" w:sz="6" w:space="0" w:color="auto"/>
              <w:right w:val="single" w:sz="6" w:space="0" w:color="auto"/>
            </w:tcBorders>
          </w:tcPr>
          <w:p w:rsidR="0020175F" w:rsidRPr="009E029E" w:rsidRDefault="0020175F" w:rsidP="0020175F">
            <w:pPr>
              <w:autoSpaceDE w:val="0"/>
              <w:autoSpaceDN w:val="0"/>
              <w:adjustRightInd w:val="0"/>
              <w:rPr>
                <w:rFonts w:ascii="Calibri" w:eastAsiaTheme="minorHAnsi" w:hAnsi="Calibri" w:cs="Calibri"/>
                <w:color w:val="000000"/>
                <w:sz w:val="14"/>
                <w:szCs w:val="14"/>
                <w:lang w:val="es-MX"/>
              </w:rPr>
            </w:pPr>
            <w:r w:rsidRPr="009E029E">
              <w:rPr>
                <w:rFonts w:ascii="Calibri" w:eastAsiaTheme="minorHAnsi" w:hAnsi="Calibri" w:cs="Calibri"/>
                <w:b/>
                <w:bCs/>
                <w:color w:val="000000"/>
                <w:sz w:val="14"/>
                <w:szCs w:val="14"/>
                <w:lang w:val="es-MX"/>
              </w:rPr>
              <w:t>Placas rectas</w:t>
            </w:r>
            <w:r w:rsidRPr="009E029E">
              <w:rPr>
                <w:rFonts w:ascii="Calibri" w:eastAsiaTheme="minorHAnsi" w:hAnsi="Calibri" w:cs="Calibri"/>
                <w:color w:val="000000"/>
                <w:sz w:val="14"/>
                <w:szCs w:val="14"/>
                <w:lang w:val="es-MX"/>
              </w:rPr>
              <w:t xml:space="preserve"> con orificios de compresión dinámica para </w:t>
            </w:r>
            <w:r w:rsidRPr="009E029E">
              <w:rPr>
                <w:rFonts w:ascii="Calibri" w:eastAsiaTheme="minorHAnsi" w:hAnsi="Calibri" w:cs="Calibri"/>
                <w:b/>
                <w:bCs/>
                <w:color w:val="000000"/>
                <w:sz w:val="14"/>
                <w:szCs w:val="14"/>
                <w:lang w:val="es-MX"/>
              </w:rPr>
              <w:t>tornillos de 2.4 a 2.7 mm</w:t>
            </w:r>
            <w:r w:rsidRPr="009E029E">
              <w:rPr>
                <w:rFonts w:ascii="Calibri" w:eastAsiaTheme="minorHAnsi" w:hAnsi="Calibri" w:cs="Calibri"/>
                <w:color w:val="000000"/>
                <w:sz w:val="14"/>
                <w:szCs w:val="14"/>
                <w:lang w:val="es-MX"/>
              </w:rPr>
              <w:t xml:space="preserve"> de diámetro. Número de orificios: de 2 a 21. Incluye medidas intermedias entre las especificadas.</w:t>
            </w:r>
          </w:p>
        </w:tc>
        <w:tc>
          <w:tcPr>
            <w:tcW w:w="381" w:type="pct"/>
            <w:tcBorders>
              <w:top w:val="single" w:sz="6" w:space="0" w:color="auto"/>
              <w:left w:val="single" w:sz="6" w:space="0" w:color="auto"/>
              <w:bottom w:val="single" w:sz="6" w:space="0" w:color="auto"/>
              <w:right w:val="single" w:sz="6" w:space="0" w:color="auto"/>
            </w:tcBorders>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Pieza</w:t>
            </w:r>
          </w:p>
        </w:tc>
        <w:tc>
          <w:tcPr>
            <w:tcW w:w="534" w:type="pct"/>
            <w:tcBorders>
              <w:top w:val="single" w:sz="6" w:space="0" w:color="auto"/>
              <w:left w:val="nil"/>
              <w:bottom w:val="single" w:sz="6" w:space="0" w:color="auto"/>
              <w:right w:val="single" w:sz="12" w:space="0" w:color="auto"/>
            </w:tcBorders>
          </w:tcPr>
          <w:p w:rsidR="0020175F" w:rsidRPr="009E029E" w:rsidRDefault="0020175F" w:rsidP="0020175F">
            <w:pPr>
              <w:autoSpaceDE w:val="0"/>
              <w:autoSpaceDN w:val="0"/>
              <w:adjustRightInd w:val="0"/>
              <w:jc w:val="right"/>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$1,530.90</w:t>
            </w:r>
          </w:p>
        </w:tc>
      </w:tr>
      <w:tr w:rsidR="0020175F" w:rsidRPr="009E029E" w:rsidTr="0020175F">
        <w:trPr>
          <w:trHeight w:val="20"/>
        </w:trPr>
        <w:tc>
          <w:tcPr>
            <w:tcW w:w="429" w:type="pct"/>
            <w:tcBorders>
              <w:top w:val="single" w:sz="6" w:space="0" w:color="auto"/>
              <w:left w:val="single" w:sz="12"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22</w:t>
            </w:r>
          </w:p>
        </w:tc>
        <w:tc>
          <w:tcPr>
            <w:tcW w:w="385"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1</w:t>
            </w:r>
          </w:p>
        </w:tc>
        <w:tc>
          <w:tcPr>
            <w:tcW w:w="446"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 xml:space="preserve">SISTEMA PLACAS </w:t>
            </w:r>
          </w:p>
        </w:tc>
        <w:tc>
          <w:tcPr>
            <w:tcW w:w="609"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PLACAS PARA TORNILLO 2.0, 2.7 y 3.0</w:t>
            </w:r>
          </w:p>
        </w:tc>
        <w:tc>
          <w:tcPr>
            <w:tcW w:w="459"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060</w:t>
            </w:r>
          </w:p>
        </w:tc>
        <w:tc>
          <w:tcPr>
            <w:tcW w:w="305"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725</w:t>
            </w:r>
          </w:p>
        </w:tc>
        <w:tc>
          <w:tcPr>
            <w:tcW w:w="229"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2293</w:t>
            </w:r>
          </w:p>
        </w:tc>
        <w:tc>
          <w:tcPr>
            <w:tcW w:w="1223" w:type="pct"/>
            <w:gridSpan w:val="2"/>
            <w:tcBorders>
              <w:top w:val="single" w:sz="6" w:space="0" w:color="auto"/>
              <w:left w:val="single" w:sz="6" w:space="0" w:color="auto"/>
              <w:bottom w:val="single" w:sz="6" w:space="0" w:color="auto"/>
              <w:right w:val="single" w:sz="6" w:space="0" w:color="auto"/>
            </w:tcBorders>
          </w:tcPr>
          <w:p w:rsidR="0020175F" w:rsidRPr="009E029E" w:rsidRDefault="0020175F" w:rsidP="0020175F">
            <w:pPr>
              <w:autoSpaceDE w:val="0"/>
              <w:autoSpaceDN w:val="0"/>
              <w:adjustRightInd w:val="0"/>
              <w:rPr>
                <w:rFonts w:ascii="Calibri" w:eastAsiaTheme="minorHAnsi" w:hAnsi="Calibri" w:cs="Calibri"/>
                <w:color w:val="000000"/>
                <w:sz w:val="14"/>
                <w:szCs w:val="14"/>
                <w:lang w:val="es-MX"/>
              </w:rPr>
            </w:pPr>
            <w:r w:rsidRPr="009E029E">
              <w:rPr>
                <w:rFonts w:ascii="Calibri" w:eastAsiaTheme="minorHAnsi" w:hAnsi="Calibri" w:cs="Calibri"/>
                <w:b/>
                <w:bCs/>
                <w:color w:val="000000"/>
                <w:sz w:val="14"/>
                <w:szCs w:val="14"/>
                <w:lang w:val="es-MX"/>
              </w:rPr>
              <w:t xml:space="preserve">Placas en "L" para tornillos de 2.7 mm de diámetro. </w:t>
            </w:r>
            <w:r w:rsidRPr="009E029E">
              <w:rPr>
                <w:rFonts w:ascii="Calibri" w:eastAsiaTheme="minorHAnsi" w:hAnsi="Calibri" w:cs="Calibri"/>
                <w:color w:val="000000"/>
                <w:sz w:val="14"/>
                <w:szCs w:val="14"/>
                <w:lang w:val="es-MX"/>
              </w:rPr>
              <w:t>Angulo recto o ángulo oblicuo, derecha o izquierda</w:t>
            </w:r>
          </w:p>
        </w:tc>
        <w:tc>
          <w:tcPr>
            <w:tcW w:w="381" w:type="pct"/>
            <w:tcBorders>
              <w:top w:val="single" w:sz="6" w:space="0" w:color="auto"/>
              <w:left w:val="single" w:sz="6" w:space="0" w:color="auto"/>
              <w:bottom w:val="single" w:sz="6" w:space="0" w:color="auto"/>
              <w:right w:val="single" w:sz="6" w:space="0" w:color="auto"/>
            </w:tcBorders>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Pieza</w:t>
            </w:r>
          </w:p>
        </w:tc>
        <w:tc>
          <w:tcPr>
            <w:tcW w:w="534" w:type="pct"/>
            <w:tcBorders>
              <w:top w:val="single" w:sz="6" w:space="0" w:color="auto"/>
              <w:left w:val="nil"/>
              <w:bottom w:val="single" w:sz="6" w:space="0" w:color="auto"/>
              <w:right w:val="single" w:sz="12" w:space="0" w:color="auto"/>
            </w:tcBorders>
          </w:tcPr>
          <w:p w:rsidR="0020175F" w:rsidRPr="009E029E" w:rsidRDefault="0020175F" w:rsidP="0020175F">
            <w:pPr>
              <w:autoSpaceDE w:val="0"/>
              <w:autoSpaceDN w:val="0"/>
              <w:adjustRightInd w:val="0"/>
              <w:jc w:val="right"/>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$1,020.60</w:t>
            </w:r>
          </w:p>
        </w:tc>
      </w:tr>
      <w:tr w:rsidR="0020175F" w:rsidRPr="009E029E" w:rsidTr="0020175F">
        <w:trPr>
          <w:trHeight w:val="20"/>
        </w:trPr>
        <w:tc>
          <w:tcPr>
            <w:tcW w:w="429" w:type="pct"/>
            <w:tcBorders>
              <w:top w:val="single" w:sz="6" w:space="0" w:color="auto"/>
              <w:left w:val="single" w:sz="12"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23</w:t>
            </w:r>
          </w:p>
        </w:tc>
        <w:tc>
          <w:tcPr>
            <w:tcW w:w="385"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1</w:t>
            </w:r>
          </w:p>
        </w:tc>
        <w:tc>
          <w:tcPr>
            <w:tcW w:w="446"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 xml:space="preserve">SISTEMA PLACAS </w:t>
            </w:r>
          </w:p>
        </w:tc>
        <w:tc>
          <w:tcPr>
            <w:tcW w:w="609"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PLACAS PARA TORNILLO 2.0, 2.7 y 3.0</w:t>
            </w:r>
          </w:p>
        </w:tc>
        <w:tc>
          <w:tcPr>
            <w:tcW w:w="459"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060</w:t>
            </w:r>
          </w:p>
        </w:tc>
        <w:tc>
          <w:tcPr>
            <w:tcW w:w="305"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725</w:t>
            </w:r>
          </w:p>
        </w:tc>
        <w:tc>
          <w:tcPr>
            <w:tcW w:w="229"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7284</w:t>
            </w:r>
          </w:p>
        </w:tc>
        <w:tc>
          <w:tcPr>
            <w:tcW w:w="1223" w:type="pct"/>
            <w:gridSpan w:val="2"/>
            <w:tcBorders>
              <w:top w:val="single" w:sz="6" w:space="0" w:color="auto"/>
              <w:left w:val="single" w:sz="6" w:space="0" w:color="auto"/>
              <w:bottom w:val="single" w:sz="6" w:space="0" w:color="auto"/>
              <w:right w:val="single" w:sz="6" w:space="0" w:color="auto"/>
            </w:tcBorders>
          </w:tcPr>
          <w:p w:rsidR="0020175F" w:rsidRPr="009E029E" w:rsidRDefault="0020175F" w:rsidP="0020175F">
            <w:pPr>
              <w:autoSpaceDE w:val="0"/>
              <w:autoSpaceDN w:val="0"/>
              <w:adjustRightInd w:val="0"/>
              <w:rPr>
                <w:rFonts w:ascii="Calibri" w:eastAsiaTheme="minorHAnsi" w:hAnsi="Calibri" w:cs="Calibri"/>
                <w:color w:val="000000"/>
                <w:sz w:val="14"/>
                <w:szCs w:val="14"/>
                <w:lang w:val="es-MX"/>
              </w:rPr>
            </w:pPr>
            <w:r w:rsidRPr="009E029E">
              <w:rPr>
                <w:rFonts w:ascii="Calibri" w:eastAsiaTheme="minorHAnsi" w:hAnsi="Calibri" w:cs="Calibri"/>
                <w:b/>
                <w:bCs/>
                <w:color w:val="000000"/>
                <w:sz w:val="14"/>
                <w:szCs w:val="14"/>
                <w:lang w:val="es-MX"/>
              </w:rPr>
              <w:t>Placas rectas</w:t>
            </w:r>
            <w:r w:rsidRPr="009E029E">
              <w:rPr>
                <w:rFonts w:ascii="Calibri" w:eastAsiaTheme="minorHAnsi" w:hAnsi="Calibri" w:cs="Calibri"/>
                <w:color w:val="000000"/>
                <w:sz w:val="14"/>
                <w:szCs w:val="14"/>
                <w:lang w:val="es-MX"/>
              </w:rPr>
              <w:t xml:space="preserve"> con orificios de compresión dinámica </w:t>
            </w:r>
            <w:r w:rsidRPr="009E029E">
              <w:rPr>
                <w:rFonts w:ascii="Calibri" w:eastAsiaTheme="minorHAnsi" w:hAnsi="Calibri" w:cs="Calibri"/>
                <w:b/>
                <w:bCs/>
                <w:color w:val="000000"/>
                <w:sz w:val="14"/>
                <w:szCs w:val="14"/>
                <w:lang w:val="es-MX"/>
              </w:rPr>
              <w:t>para tornillos de 2.0 mm</w:t>
            </w:r>
            <w:r w:rsidRPr="009E029E">
              <w:rPr>
                <w:rFonts w:ascii="Calibri" w:eastAsiaTheme="minorHAnsi" w:hAnsi="Calibri" w:cs="Calibri"/>
                <w:color w:val="000000"/>
                <w:sz w:val="14"/>
                <w:szCs w:val="14"/>
                <w:lang w:val="es-MX"/>
              </w:rPr>
              <w:t xml:space="preserve"> de diámetro. Número de orificios: de 4 a 8. Incluye medidas intermedias entre las especificadas</w:t>
            </w:r>
          </w:p>
        </w:tc>
        <w:tc>
          <w:tcPr>
            <w:tcW w:w="381" w:type="pct"/>
            <w:tcBorders>
              <w:top w:val="single" w:sz="6" w:space="0" w:color="auto"/>
              <w:left w:val="single" w:sz="6" w:space="0" w:color="auto"/>
              <w:bottom w:val="single" w:sz="6" w:space="0" w:color="auto"/>
              <w:right w:val="single" w:sz="6" w:space="0" w:color="auto"/>
            </w:tcBorders>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Pieza</w:t>
            </w:r>
          </w:p>
        </w:tc>
        <w:tc>
          <w:tcPr>
            <w:tcW w:w="534" w:type="pct"/>
            <w:tcBorders>
              <w:top w:val="single" w:sz="6" w:space="0" w:color="auto"/>
              <w:left w:val="nil"/>
              <w:bottom w:val="single" w:sz="6" w:space="0" w:color="auto"/>
              <w:right w:val="single" w:sz="12" w:space="0" w:color="auto"/>
            </w:tcBorders>
          </w:tcPr>
          <w:p w:rsidR="0020175F" w:rsidRPr="009E029E" w:rsidRDefault="0020175F" w:rsidP="0020175F">
            <w:pPr>
              <w:autoSpaceDE w:val="0"/>
              <w:autoSpaceDN w:val="0"/>
              <w:adjustRightInd w:val="0"/>
              <w:jc w:val="right"/>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$1,020.60</w:t>
            </w:r>
          </w:p>
        </w:tc>
      </w:tr>
      <w:tr w:rsidR="0020175F" w:rsidRPr="009E029E" w:rsidTr="0020175F">
        <w:trPr>
          <w:trHeight w:val="20"/>
        </w:trPr>
        <w:tc>
          <w:tcPr>
            <w:tcW w:w="429" w:type="pct"/>
            <w:tcBorders>
              <w:top w:val="single" w:sz="6" w:space="0" w:color="auto"/>
              <w:left w:val="single" w:sz="12"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24</w:t>
            </w:r>
          </w:p>
        </w:tc>
        <w:tc>
          <w:tcPr>
            <w:tcW w:w="385"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1</w:t>
            </w:r>
          </w:p>
        </w:tc>
        <w:tc>
          <w:tcPr>
            <w:tcW w:w="446"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 xml:space="preserve">SISTEMA PLACAS </w:t>
            </w:r>
          </w:p>
        </w:tc>
        <w:tc>
          <w:tcPr>
            <w:tcW w:w="609"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PLACAS PARA TORNILLO 2.0, 2.7 y 3.0</w:t>
            </w:r>
          </w:p>
        </w:tc>
        <w:tc>
          <w:tcPr>
            <w:tcW w:w="459"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060</w:t>
            </w:r>
          </w:p>
        </w:tc>
        <w:tc>
          <w:tcPr>
            <w:tcW w:w="305"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899</w:t>
            </w:r>
          </w:p>
        </w:tc>
        <w:tc>
          <w:tcPr>
            <w:tcW w:w="229"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0321</w:t>
            </w:r>
          </w:p>
        </w:tc>
        <w:tc>
          <w:tcPr>
            <w:tcW w:w="1223" w:type="pct"/>
            <w:gridSpan w:val="2"/>
            <w:tcBorders>
              <w:top w:val="single" w:sz="6" w:space="0" w:color="auto"/>
              <w:left w:val="single" w:sz="6" w:space="0" w:color="auto"/>
              <w:bottom w:val="single" w:sz="6" w:space="0" w:color="auto"/>
              <w:right w:val="single" w:sz="6" w:space="0" w:color="auto"/>
            </w:tcBorders>
          </w:tcPr>
          <w:p w:rsidR="0020175F" w:rsidRPr="009E029E" w:rsidRDefault="0020175F" w:rsidP="0020175F">
            <w:pPr>
              <w:autoSpaceDE w:val="0"/>
              <w:autoSpaceDN w:val="0"/>
              <w:adjustRightInd w:val="0"/>
              <w:rPr>
                <w:rFonts w:ascii="Calibri" w:eastAsiaTheme="minorHAnsi" w:hAnsi="Calibri" w:cs="Calibri"/>
                <w:color w:val="000000"/>
                <w:sz w:val="14"/>
                <w:szCs w:val="14"/>
                <w:lang w:val="es-MX"/>
              </w:rPr>
            </w:pPr>
            <w:r w:rsidRPr="009E029E">
              <w:rPr>
                <w:rFonts w:ascii="Calibri" w:eastAsiaTheme="minorHAnsi" w:hAnsi="Calibri" w:cs="Calibri"/>
                <w:b/>
                <w:bCs/>
                <w:color w:val="000000"/>
                <w:sz w:val="14"/>
                <w:szCs w:val="14"/>
                <w:lang w:val="es-MX"/>
              </w:rPr>
              <w:t>Tornillos para hueso cortical, de 2.7 mm</w:t>
            </w:r>
            <w:r w:rsidRPr="009E029E">
              <w:rPr>
                <w:rFonts w:ascii="Calibri" w:eastAsiaTheme="minorHAnsi" w:hAnsi="Calibri" w:cs="Calibri"/>
                <w:color w:val="000000"/>
                <w:sz w:val="14"/>
                <w:szCs w:val="14"/>
                <w:lang w:val="es-MX"/>
              </w:rPr>
              <w:t xml:space="preserve"> de diámetro. Longitud: de 6.0 mm a 40.0 </w:t>
            </w:r>
            <w:proofErr w:type="spellStart"/>
            <w:r w:rsidRPr="009E029E">
              <w:rPr>
                <w:rFonts w:ascii="Calibri" w:eastAsiaTheme="minorHAnsi" w:hAnsi="Calibri" w:cs="Calibri"/>
                <w:color w:val="000000"/>
                <w:sz w:val="14"/>
                <w:szCs w:val="14"/>
                <w:lang w:val="es-MX"/>
              </w:rPr>
              <w:t>mm.</w:t>
            </w:r>
            <w:proofErr w:type="spellEnd"/>
            <w:r w:rsidRPr="009E029E">
              <w:rPr>
                <w:rFonts w:ascii="Calibri" w:eastAsiaTheme="minorHAnsi" w:hAnsi="Calibri" w:cs="Calibri"/>
                <w:color w:val="000000"/>
                <w:sz w:val="14"/>
                <w:szCs w:val="14"/>
                <w:lang w:val="es-MX"/>
              </w:rPr>
              <w:t xml:space="preserve"> Incluye medidas intermedias entre las especificadas.</w:t>
            </w:r>
          </w:p>
        </w:tc>
        <w:tc>
          <w:tcPr>
            <w:tcW w:w="381" w:type="pct"/>
            <w:tcBorders>
              <w:top w:val="single" w:sz="6" w:space="0" w:color="auto"/>
              <w:left w:val="single" w:sz="6" w:space="0" w:color="auto"/>
              <w:bottom w:val="single" w:sz="6" w:space="0" w:color="auto"/>
              <w:right w:val="single" w:sz="6" w:space="0" w:color="auto"/>
            </w:tcBorders>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Pieza</w:t>
            </w:r>
          </w:p>
        </w:tc>
        <w:tc>
          <w:tcPr>
            <w:tcW w:w="534" w:type="pct"/>
            <w:tcBorders>
              <w:top w:val="single" w:sz="6" w:space="0" w:color="auto"/>
              <w:left w:val="nil"/>
              <w:bottom w:val="single" w:sz="6" w:space="0" w:color="auto"/>
              <w:right w:val="single" w:sz="12" w:space="0" w:color="auto"/>
            </w:tcBorders>
          </w:tcPr>
          <w:p w:rsidR="0020175F" w:rsidRPr="009E029E" w:rsidRDefault="0020175F" w:rsidP="0020175F">
            <w:pPr>
              <w:autoSpaceDE w:val="0"/>
              <w:autoSpaceDN w:val="0"/>
              <w:adjustRightInd w:val="0"/>
              <w:jc w:val="right"/>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$930.15</w:t>
            </w:r>
          </w:p>
        </w:tc>
      </w:tr>
      <w:tr w:rsidR="0020175F" w:rsidRPr="009E029E" w:rsidTr="0020175F">
        <w:trPr>
          <w:trHeight w:val="20"/>
        </w:trPr>
        <w:tc>
          <w:tcPr>
            <w:tcW w:w="429" w:type="pct"/>
            <w:tcBorders>
              <w:top w:val="single" w:sz="6" w:space="0" w:color="auto"/>
              <w:left w:val="single" w:sz="12"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25</w:t>
            </w:r>
          </w:p>
        </w:tc>
        <w:tc>
          <w:tcPr>
            <w:tcW w:w="385"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1</w:t>
            </w:r>
          </w:p>
        </w:tc>
        <w:tc>
          <w:tcPr>
            <w:tcW w:w="446"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 xml:space="preserve">SISTEMA PLACAS </w:t>
            </w:r>
          </w:p>
        </w:tc>
        <w:tc>
          <w:tcPr>
            <w:tcW w:w="609"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PLACAS PARA TORNILLO 2.0, 2.7 y 3.0</w:t>
            </w:r>
          </w:p>
        </w:tc>
        <w:tc>
          <w:tcPr>
            <w:tcW w:w="459"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060</w:t>
            </w:r>
          </w:p>
        </w:tc>
        <w:tc>
          <w:tcPr>
            <w:tcW w:w="305"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899</w:t>
            </w:r>
          </w:p>
        </w:tc>
        <w:tc>
          <w:tcPr>
            <w:tcW w:w="229"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0495</w:t>
            </w:r>
          </w:p>
        </w:tc>
        <w:tc>
          <w:tcPr>
            <w:tcW w:w="1223" w:type="pct"/>
            <w:gridSpan w:val="2"/>
            <w:tcBorders>
              <w:top w:val="single" w:sz="6" w:space="0" w:color="auto"/>
              <w:left w:val="single" w:sz="6" w:space="0" w:color="auto"/>
              <w:bottom w:val="single" w:sz="6" w:space="0" w:color="auto"/>
              <w:right w:val="single" w:sz="6" w:space="0" w:color="auto"/>
            </w:tcBorders>
          </w:tcPr>
          <w:p w:rsidR="0020175F" w:rsidRPr="009E029E" w:rsidRDefault="0020175F" w:rsidP="0020175F">
            <w:pPr>
              <w:autoSpaceDE w:val="0"/>
              <w:autoSpaceDN w:val="0"/>
              <w:adjustRightInd w:val="0"/>
              <w:rPr>
                <w:rFonts w:ascii="Calibri" w:eastAsiaTheme="minorHAnsi" w:hAnsi="Calibri" w:cs="Calibri"/>
                <w:color w:val="000000"/>
                <w:sz w:val="14"/>
                <w:szCs w:val="14"/>
                <w:lang w:val="es-MX"/>
              </w:rPr>
            </w:pPr>
            <w:r w:rsidRPr="009E029E">
              <w:rPr>
                <w:rFonts w:ascii="Calibri" w:eastAsiaTheme="minorHAnsi" w:hAnsi="Calibri" w:cs="Calibri"/>
                <w:b/>
                <w:bCs/>
                <w:color w:val="000000"/>
                <w:sz w:val="14"/>
                <w:szCs w:val="14"/>
                <w:lang w:val="es-MX"/>
              </w:rPr>
              <w:t>Tornillos para hueso cortical, de 2.0 mm de diámetro</w:t>
            </w:r>
            <w:r w:rsidRPr="009E029E">
              <w:rPr>
                <w:rFonts w:ascii="Calibri" w:eastAsiaTheme="minorHAnsi" w:hAnsi="Calibri" w:cs="Calibri"/>
                <w:color w:val="000000"/>
                <w:sz w:val="14"/>
                <w:szCs w:val="14"/>
                <w:lang w:val="es-MX"/>
              </w:rPr>
              <w:t xml:space="preserve">, con entrada hexagonal. Longitud: de 6.0 mm a 38.0 </w:t>
            </w:r>
            <w:proofErr w:type="spellStart"/>
            <w:r w:rsidRPr="009E029E">
              <w:rPr>
                <w:rFonts w:ascii="Calibri" w:eastAsiaTheme="minorHAnsi" w:hAnsi="Calibri" w:cs="Calibri"/>
                <w:color w:val="000000"/>
                <w:sz w:val="14"/>
                <w:szCs w:val="14"/>
                <w:lang w:val="es-MX"/>
              </w:rPr>
              <w:t>mm.</w:t>
            </w:r>
            <w:proofErr w:type="spellEnd"/>
            <w:r w:rsidRPr="009E029E">
              <w:rPr>
                <w:rFonts w:ascii="Calibri" w:eastAsiaTheme="minorHAnsi" w:hAnsi="Calibri" w:cs="Calibri"/>
                <w:color w:val="000000"/>
                <w:sz w:val="14"/>
                <w:szCs w:val="14"/>
                <w:lang w:val="es-MX"/>
              </w:rPr>
              <w:t xml:space="preserve"> Incluye medidas intermedias entre las especificadas.</w:t>
            </w:r>
          </w:p>
        </w:tc>
        <w:tc>
          <w:tcPr>
            <w:tcW w:w="381" w:type="pct"/>
            <w:tcBorders>
              <w:top w:val="single" w:sz="6" w:space="0" w:color="auto"/>
              <w:left w:val="single" w:sz="6" w:space="0" w:color="auto"/>
              <w:bottom w:val="single" w:sz="6" w:space="0" w:color="auto"/>
              <w:right w:val="single" w:sz="6" w:space="0" w:color="auto"/>
            </w:tcBorders>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Pieza</w:t>
            </w:r>
          </w:p>
        </w:tc>
        <w:tc>
          <w:tcPr>
            <w:tcW w:w="534" w:type="pct"/>
            <w:tcBorders>
              <w:top w:val="single" w:sz="6" w:space="0" w:color="auto"/>
              <w:left w:val="nil"/>
              <w:bottom w:val="single" w:sz="6" w:space="0" w:color="auto"/>
              <w:right w:val="single" w:sz="12" w:space="0" w:color="auto"/>
            </w:tcBorders>
          </w:tcPr>
          <w:p w:rsidR="0020175F" w:rsidRPr="009E029E" w:rsidRDefault="0020175F" w:rsidP="0020175F">
            <w:pPr>
              <w:autoSpaceDE w:val="0"/>
              <w:autoSpaceDN w:val="0"/>
              <w:adjustRightInd w:val="0"/>
              <w:jc w:val="right"/>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$810.00</w:t>
            </w:r>
          </w:p>
        </w:tc>
      </w:tr>
      <w:tr w:rsidR="0020175F" w:rsidRPr="009E029E" w:rsidTr="0020175F">
        <w:trPr>
          <w:trHeight w:val="20"/>
        </w:trPr>
        <w:tc>
          <w:tcPr>
            <w:tcW w:w="429" w:type="pct"/>
            <w:tcBorders>
              <w:top w:val="single" w:sz="6" w:space="0" w:color="auto"/>
              <w:left w:val="single" w:sz="12"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26</w:t>
            </w:r>
          </w:p>
        </w:tc>
        <w:tc>
          <w:tcPr>
            <w:tcW w:w="385"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1</w:t>
            </w:r>
          </w:p>
        </w:tc>
        <w:tc>
          <w:tcPr>
            <w:tcW w:w="446"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 xml:space="preserve">SISTEMA PLACAS </w:t>
            </w:r>
          </w:p>
        </w:tc>
        <w:tc>
          <w:tcPr>
            <w:tcW w:w="609"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PLACAS PARA TORNILLO 3.5 y 4.0</w:t>
            </w:r>
          </w:p>
        </w:tc>
        <w:tc>
          <w:tcPr>
            <w:tcW w:w="459"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060</w:t>
            </w:r>
          </w:p>
        </w:tc>
        <w:tc>
          <w:tcPr>
            <w:tcW w:w="305"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446</w:t>
            </w:r>
          </w:p>
        </w:tc>
        <w:tc>
          <w:tcPr>
            <w:tcW w:w="229"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0295</w:t>
            </w:r>
          </w:p>
        </w:tc>
        <w:tc>
          <w:tcPr>
            <w:tcW w:w="1223" w:type="pct"/>
            <w:gridSpan w:val="2"/>
            <w:tcBorders>
              <w:top w:val="single" w:sz="6" w:space="0" w:color="auto"/>
              <w:left w:val="single" w:sz="6" w:space="0" w:color="auto"/>
              <w:bottom w:val="single" w:sz="6" w:space="0" w:color="auto"/>
              <w:right w:val="single" w:sz="6" w:space="0" w:color="auto"/>
            </w:tcBorders>
          </w:tcPr>
          <w:p w:rsidR="0020175F" w:rsidRPr="009E029E" w:rsidRDefault="0020175F" w:rsidP="0020175F">
            <w:pPr>
              <w:autoSpaceDE w:val="0"/>
              <w:autoSpaceDN w:val="0"/>
              <w:adjustRightInd w:val="0"/>
              <w:rPr>
                <w:rFonts w:ascii="Calibri" w:eastAsiaTheme="minorHAnsi" w:hAnsi="Calibri" w:cs="Calibri"/>
                <w:color w:val="000000"/>
                <w:sz w:val="14"/>
                <w:szCs w:val="14"/>
                <w:lang w:val="es-MX"/>
              </w:rPr>
            </w:pPr>
            <w:r w:rsidRPr="009E029E">
              <w:rPr>
                <w:rFonts w:ascii="Calibri" w:eastAsiaTheme="minorHAnsi" w:hAnsi="Calibri" w:cs="Calibri"/>
                <w:b/>
                <w:bCs/>
                <w:color w:val="000000"/>
                <w:sz w:val="14"/>
                <w:szCs w:val="14"/>
                <w:lang w:val="es-MX"/>
              </w:rPr>
              <w:t xml:space="preserve">Grapa tipo </w:t>
            </w:r>
            <w:proofErr w:type="spellStart"/>
            <w:r w:rsidRPr="009E029E">
              <w:rPr>
                <w:rFonts w:ascii="Calibri" w:eastAsiaTheme="minorHAnsi" w:hAnsi="Calibri" w:cs="Calibri"/>
                <w:b/>
                <w:bCs/>
                <w:color w:val="000000"/>
                <w:sz w:val="14"/>
                <w:szCs w:val="14"/>
                <w:lang w:val="es-MX"/>
              </w:rPr>
              <w:t>Blount</w:t>
            </w:r>
            <w:proofErr w:type="spellEnd"/>
            <w:r w:rsidRPr="009E029E">
              <w:rPr>
                <w:rFonts w:ascii="Calibri" w:eastAsiaTheme="minorHAnsi" w:hAnsi="Calibri" w:cs="Calibri"/>
                <w:b/>
                <w:bCs/>
                <w:color w:val="000000"/>
                <w:sz w:val="14"/>
                <w:szCs w:val="14"/>
                <w:lang w:val="es-MX"/>
              </w:rPr>
              <w:t xml:space="preserve"> o De Palma, </w:t>
            </w:r>
            <w:r w:rsidRPr="009E029E">
              <w:rPr>
                <w:rFonts w:ascii="Calibri" w:eastAsiaTheme="minorHAnsi" w:hAnsi="Calibri" w:cs="Calibri"/>
                <w:color w:val="000000"/>
                <w:sz w:val="14"/>
                <w:szCs w:val="14"/>
                <w:lang w:val="es-MX"/>
              </w:rPr>
              <w:t xml:space="preserve">de cromo cobalto o titanio o acero inoxidable con esquinas reforzadas. Ancho de 9.5 mm a 22.2 mm y longitud de 19 mm a 25 </w:t>
            </w:r>
            <w:proofErr w:type="spellStart"/>
            <w:r w:rsidRPr="009E029E">
              <w:rPr>
                <w:rFonts w:ascii="Calibri" w:eastAsiaTheme="minorHAnsi" w:hAnsi="Calibri" w:cs="Calibri"/>
                <w:color w:val="000000"/>
                <w:sz w:val="14"/>
                <w:szCs w:val="14"/>
                <w:lang w:val="es-MX"/>
              </w:rPr>
              <w:t>mm.</w:t>
            </w:r>
            <w:proofErr w:type="spellEnd"/>
            <w:r w:rsidRPr="009E029E">
              <w:rPr>
                <w:rFonts w:ascii="Calibri" w:eastAsiaTheme="minorHAnsi" w:hAnsi="Calibri" w:cs="Calibri"/>
                <w:color w:val="000000"/>
                <w:sz w:val="14"/>
                <w:szCs w:val="14"/>
                <w:lang w:val="es-MX"/>
              </w:rPr>
              <w:t xml:space="preserve"> Incluye medidas intermedias entre las especificadas. La selección del material estará a cargo de las unidades</w:t>
            </w:r>
          </w:p>
        </w:tc>
        <w:tc>
          <w:tcPr>
            <w:tcW w:w="381" w:type="pct"/>
            <w:tcBorders>
              <w:top w:val="single" w:sz="6" w:space="0" w:color="auto"/>
              <w:left w:val="single" w:sz="6" w:space="0" w:color="auto"/>
              <w:bottom w:val="single" w:sz="6" w:space="0" w:color="auto"/>
              <w:right w:val="single" w:sz="6" w:space="0" w:color="auto"/>
            </w:tcBorders>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Pieza</w:t>
            </w:r>
          </w:p>
        </w:tc>
        <w:tc>
          <w:tcPr>
            <w:tcW w:w="534" w:type="pct"/>
            <w:tcBorders>
              <w:top w:val="single" w:sz="6" w:space="0" w:color="auto"/>
              <w:left w:val="nil"/>
              <w:bottom w:val="single" w:sz="6" w:space="0" w:color="auto"/>
              <w:right w:val="single" w:sz="12" w:space="0" w:color="auto"/>
            </w:tcBorders>
          </w:tcPr>
          <w:p w:rsidR="0020175F" w:rsidRPr="009E029E" w:rsidRDefault="0020175F" w:rsidP="0020175F">
            <w:pPr>
              <w:autoSpaceDE w:val="0"/>
              <w:autoSpaceDN w:val="0"/>
              <w:adjustRightInd w:val="0"/>
              <w:jc w:val="right"/>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$4,082.40</w:t>
            </w:r>
          </w:p>
        </w:tc>
      </w:tr>
      <w:tr w:rsidR="0020175F" w:rsidRPr="009E029E" w:rsidTr="0020175F">
        <w:trPr>
          <w:trHeight w:val="20"/>
        </w:trPr>
        <w:tc>
          <w:tcPr>
            <w:tcW w:w="429" w:type="pct"/>
            <w:tcBorders>
              <w:top w:val="single" w:sz="6" w:space="0" w:color="auto"/>
              <w:left w:val="single" w:sz="12"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27</w:t>
            </w:r>
          </w:p>
        </w:tc>
        <w:tc>
          <w:tcPr>
            <w:tcW w:w="385"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1</w:t>
            </w:r>
          </w:p>
        </w:tc>
        <w:tc>
          <w:tcPr>
            <w:tcW w:w="446"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 xml:space="preserve">SISTEMA PLACAS </w:t>
            </w:r>
          </w:p>
        </w:tc>
        <w:tc>
          <w:tcPr>
            <w:tcW w:w="609"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PLACAS PARA TORNILLO 3.5 y 4.0</w:t>
            </w:r>
          </w:p>
        </w:tc>
        <w:tc>
          <w:tcPr>
            <w:tcW w:w="459"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060</w:t>
            </w:r>
          </w:p>
        </w:tc>
        <w:tc>
          <w:tcPr>
            <w:tcW w:w="305"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725</w:t>
            </w:r>
          </w:p>
        </w:tc>
        <w:tc>
          <w:tcPr>
            <w:tcW w:w="229"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0420</w:t>
            </w:r>
          </w:p>
        </w:tc>
        <w:tc>
          <w:tcPr>
            <w:tcW w:w="1223"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rPr>
                <w:rFonts w:ascii="Calibri" w:eastAsiaTheme="minorHAnsi" w:hAnsi="Calibri" w:cs="Calibri"/>
                <w:color w:val="000000"/>
                <w:sz w:val="14"/>
                <w:szCs w:val="14"/>
                <w:lang w:val="es-MX"/>
              </w:rPr>
            </w:pPr>
            <w:r w:rsidRPr="009E029E">
              <w:rPr>
                <w:rFonts w:ascii="Calibri" w:eastAsiaTheme="minorHAnsi" w:hAnsi="Calibri" w:cs="Calibri"/>
                <w:b/>
                <w:bCs/>
                <w:color w:val="000000"/>
                <w:sz w:val="14"/>
                <w:szCs w:val="14"/>
                <w:lang w:val="es-MX"/>
              </w:rPr>
              <w:t xml:space="preserve">Placas anguladas a 130 grados </w:t>
            </w:r>
            <w:r w:rsidRPr="009E029E">
              <w:rPr>
                <w:rFonts w:ascii="Calibri" w:eastAsiaTheme="minorHAnsi" w:hAnsi="Calibri" w:cs="Calibri"/>
                <w:color w:val="000000"/>
                <w:sz w:val="14"/>
                <w:szCs w:val="14"/>
                <w:lang w:val="es-MX"/>
              </w:rPr>
              <w:t>con orificios de compresión dinámica, Para tornillos de 4.5 y 6.5 mm de diámetro.</w:t>
            </w:r>
            <w:r w:rsidRPr="009E029E">
              <w:rPr>
                <w:rFonts w:ascii="Calibri" w:eastAsiaTheme="minorHAnsi" w:hAnsi="Calibri" w:cs="Calibri"/>
                <w:b/>
                <w:bCs/>
                <w:color w:val="000000"/>
                <w:sz w:val="14"/>
                <w:szCs w:val="14"/>
                <w:lang w:val="es-MX"/>
              </w:rPr>
              <w:t xml:space="preserve"> Número de orificios: 6. Longitud: de 50.0 a 90.0 </w:t>
            </w:r>
            <w:proofErr w:type="spellStart"/>
            <w:r w:rsidRPr="009E029E">
              <w:rPr>
                <w:rFonts w:ascii="Calibri" w:eastAsiaTheme="minorHAnsi" w:hAnsi="Calibri" w:cs="Calibri"/>
                <w:b/>
                <w:bCs/>
                <w:color w:val="000000"/>
                <w:sz w:val="14"/>
                <w:szCs w:val="14"/>
                <w:lang w:val="es-MX"/>
              </w:rPr>
              <w:t>mm.</w:t>
            </w:r>
            <w:proofErr w:type="spellEnd"/>
            <w:r w:rsidRPr="009E029E">
              <w:rPr>
                <w:rFonts w:ascii="Calibri" w:eastAsiaTheme="minorHAnsi" w:hAnsi="Calibri" w:cs="Calibri"/>
                <w:b/>
                <w:bCs/>
                <w:color w:val="000000"/>
                <w:sz w:val="14"/>
                <w:szCs w:val="14"/>
                <w:lang w:val="es-MX"/>
              </w:rPr>
              <w:t xml:space="preserve"> </w:t>
            </w:r>
            <w:r w:rsidRPr="009E029E">
              <w:rPr>
                <w:rFonts w:ascii="Calibri" w:eastAsiaTheme="minorHAnsi" w:hAnsi="Calibri" w:cs="Calibri"/>
                <w:color w:val="000000"/>
                <w:sz w:val="14"/>
                <w:szCs w:val="14"/>
                <w:lang w:val="es-MX"/>
              </w:rPr>
              <w:t>Incluye medidas intermedias entre las especificadas.</w:t>
            </w:r>
          </w:p>
        </w:tc>
        <w:tc>
          <w:tcPr>
            <w:tcW w:w="381"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Pieza</w:t>
            </w:r>
          </w:p>
        </w:tc>
        <w:tc>
          <w:tcPr>
            <w:tcW w:w="534" w:type="pct"/>
            <w:tcBorders>
              <w:top w:val="single" w:sz="6" w:space="0" w:color="auto"/>
              <w:left w:val="nil"/>
              <w:bottom w:val="single" w:sz="6" w:space="0" w:color="auto"/>
              <w:right w:val="single" w:sz="12" w:space="0" w:color="auto"/>
            </w:tcBorders>
          </w:tcPr>
          <w:p w:rsidR="0020175F" w:rsidRPr="009E029E" w:rsidRDefault="0020175F" w:rsidP="0020175F">
            <w:pPr>
              <w:autoSpaceDE w:val="0"/>
              <w:autoSpaceDN w:val="0"/>
              <w:adjustRightInd w:val="0"/>
              <w:jc w:val="right"/>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$4,191.75</w:t>
            </w:r>
          </w:p>
        </w:tc>
      </w:tr>
      <w:tr w:rsidR="0020175F" w:rsidRPr="009E029E" w:rsidTr="0020175F">
        <w:trPr>
          <w:trHeight w:val="20"/>
        </w:trPr>
        <w:tc>
          <w:tcPr>
            <w:tcW w:w="429" w:type="pct"/>
            <w:tcBorders>
              <w:top w:val="single" w:sz="6" w:space="0" w:color="auto"/>
              <w:left w:val="single" w:sz="12"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lastRenderedPageBreak/>
              <w:t>28</w:t>
            </w:r>
          </w:p>
        </w:tc>
        <w:tc>
          <w:tcPr>
            <w:tcW w:w="385"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1</w:t>
            </w:r>
          </w:p>
        </w:tc>
        <w:tc>
          <w:tcPr>
            <w:tcW w:w="446"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 xml:space="preserve">SISTEMA PLACAS </w:t>
            </w:r>
          </w:p>
        </w:tc>
        <w:tc>
          <w:tcPr>
            <w:tcW w:w="609"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PLACAS PARA TORNILLO 3.5 y 4.0</w:t>
            </w:r>
          </w:p>
        </w:tc>
        <w:tc>
          <w:tcPr>
            <w:tcW w:w="459"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060</w:t>
            </w:r>
          </w:p>
        </w:tc>
        <w:tc>
          <w:tcPr>
            <w:tcW w:w="305"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725</w:t>
            </w:r>
          </w:p>
        </w:tc>
        <w:tc>
          <w:tcPr>
            <w:tcW w:w="229"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0560</w:t>
            </w:r>
          </w:p>
        </w:tc>
        <w:tc>
          <w:tcPr>
            <w:tcW w:w="1223"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rPr>
                <w:rFonts w:ascii="Calibri" w:eastAsiaTheme="minorHAnsi" w:hAnsi="Calibri" w:cs="Calibri"/>
                <w:color w:val="000000"/>
                <w:sz w:val="14"/>
                <w:szCs w:val="14"/>
                <w:lang w:val="es-MX"/>
              </w:rPr>
            </w:pPr>
            <w:r w:rsidRPr="009E029E">
              <w:rPr>
                <w:rFonts w:ascii="Calibri" w:eastAsiaTheme="minorHAnsi" w:hAnsi="Calibri" w:cs="Calibri"/>
                <w:b/>
                <w:bCs/>
                <w:color w:val="000000"/>
                <w:sz w:val="14"/>
                <w:szCs w:val="14"/>
                <w:lang w:val="es-MX"/>
              </w:rPr>
              <w:t xml:space="preserve">Placas anguladas a 130 grados </w:t>
            </w:r>
            <w:r w:rsidRPr="009E029E">
              <w:rPr>
                <w:rFonts w:ascii="Calibri" w:eastAsiaTheme="minorHAnsi" w:hAnsi="Calibri" w:cs="Calibri"/>
                <w:color w:val="000000"/>
                <w:sz w:val="14"/>
                <w:szCs w:val="14"/>
                <w:lang w:val="es-MX"/>
              </w:rPr>
              <w:t>con orificios de compresión dinámica, Para tornillos de 4.5 y 6.5 mm de diámetro</w:t>
            </w:r>
            <w:r w:rsidRPr="009E029E">
              <w:rPr>
                <w:rFonts w:ascii="Calibri" w:eastAsiaTheme="minorHAnsi" w:hAnsi="Calibri" w:cs="Calibri"/>
                <w:b/>
                <w:bCs/>
                <w:color w:val="000000"/>
                <w:sz w:val="14"/>
                <w:szCs w:val="14"/>
                <w:lang w:val="es-MX"/>
              </w:rPr>
              <w:t xml:space="preserve">. Número de orificios: 9. Longitud: de 70.0 mm a 90.0 </w:t>
            </w:r>
            <w:proofErr w:type="spellStart"/>
            <w:r w:rsidRPr="009E029E">
              <w:rPr>
                <w:rFonts w:ascii="Calibri" w:eastAsiaTheme="minorHAnsi" w:hAnsi="Calibri" w:cs="Calibri"/>
                <w:b/>
                <w:bCs/>
                <w:color w:val="000000"/>
                <w:sz w:val="14"/>
                <w:szCs w:val="14"/>
                <w:lang w:val="es-MX"/>
              </w:rPr>
              <w:t>mm.</w:t>
            </w:r>
            <w:proofErr w:type="spellEnd"/>
            <w:r w:rsidRPr="009E029E">
              <w:rPr>
                <w:rFonts w:ascii="Calibri" w:eastAsiaTheme="minorHAnsi" w:hAnsi="Calibri" w:cs="Calibri"/>
                <w:b/>
                <w:bCs/>
                <w:color w:val="000000"/>
                <w:sz w:val="14"/>
                <w:szCs w:val="14"/>
                <w:lang w:val="es-MX"/>
              </w:rPr>
              <w:t xml:space="preserve"> </w:t>
            </w:r>
            <w:r w:rsidRPr="009E029E">
              <w:rPr>
                <w:rFonts w:ascii="Calibri" w:eastAsiaTheme="minorHAnsi" w:hAnsi="Calibri" w:cs="Calibri"/>
                <w:color w:val="000000"/>
                <w:sz w:val="14"/>
                <w:szCs w:val="14"/>
                <w:lang w:val="es-MX"/>
              </w:rPr>
              <w:t>Incluye medidas intermedias entre las especificadas.</w:t>
            </w:r>
          </w:p>
        </w:tc>
        <w:tc>
          <w:tcPr>
            <w:tcW w:w="381"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Pieza</w:t>
            </w:r>
          </w:p>
        </w:tc>
        <w:tc>
          <w:tcPr>
            <w:tcW w:w="534" w:type="pct"/>
            <w:tcBorders>
              <w:top w:val="single" w:sz="6" w:space="0" w:color="auto"/>
              <w:left w:val="nil"/>
              <w:bottom w:val="single" w:sz="6" w:space="0" w:color="auto"/>
              <w:right w:val="single" w:sz="12" w:space="0" w:color="auto"/>
            </w:tcBorders>
          </w:tcPr>
          <w:p w:rsidR="0020175F" w:rsidRPr="009E029E" w:rsidRDefault="0020175F" w:rsidP="0020175F">
            <w:pPr>
              <w:autoSpaceDE w:val="0"/>
              <w:autoSpaceDN w:val="0"/>
              <w:adjustRightInd w:val="0"/>
              <w:jc w:val="right"/>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$4,191.75</w:t>
            </w:r>
          </w:p>
        </w:tc>
      </w:tr>
      <w:tr w:rsidR="0020175F" w:rsidRPr="009E029E" w:rsidTr="0020175F">
        <w:trPr>
          <w:trHeight w:val="20"/>
        </w:trPr>
        <w:tc>
          <w:tcPr>
            <w:tcW w:w="429" w:type="pct"/>
            <w:tcBorders>
              <w:top w:val="single" w:sz="6" w:space="0" w:color="auto"/>
              <w:left w:val="single" w:sz="12"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29</w:t>
            </w:r>
          </w:p>
        </w:tc>
        <w:tc>
          <w:tcPr>
            <w:tcW w:w="385"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1</w:t>
            </w:r>
          </w:p>
        </w:tc>
        <w:tc>
          <w:tcPr>
            <w:tcW w:w="446"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 xml:space="preserve">SISTEMA PLACAS </w:t>
            </w:r>
          </w:p>
        </w:tc>
        <w:tc>
          <w:tcPr>
            <w:tcW w:w="609"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PLACAS PARA TORNILLO 3.5 y 4.0</w:t>
            </w:r>
          </w:p>
        </w:tc>
        <w:tc>
          <w:tcPr>
            <w:tcW w:w="459"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060</w:t>
            </w:r>
          </w:p>
        </w:tc>
        <w:tc>
          <w:tcPr>
            <w:tcW w:w="305"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725</w:t>
            </w:r>
          </w:p>
        </w:tc>
        <w:tc>
          <w:tcPr>
            <w:tcW w:w="229"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0594</w:t>
            </w:r>
          </w:p>
        </w:tc>
        <w:tc>
          <w:tcPr>
            <w:tcW w:w="1223"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rPr>
                <w:rFonts w:ascii="Calibri" w:eastAsiaTheme="minorHAnsi" w:hAnsi="Calibri" w:cs="Calibri"/>
                <w:color w:val="000000"/>
                <w:sz w:val="14"/>
                <w:szCs w:val="14"/>
                <w:lang w:val="es-MX"/>
              </w:rPr>
            </w:pPr>
            <w:r w:rsidRPr="009E029E">
              <w:rPr>
                <w:rFonts w:ascii="Calibri" w:eastAsiaTheme="minorHAnsi" w:hAnsi="Calibri" w:cs="Calibri"/>
                <w:b/>
                <w:bCs/>
                <w:color w:val="000000"/>
                <w:sz w:val="14"/>
                <w:szCs w:val="14"/>
                <w:lang w:val="es-MX"/>
              </w:rPr>
              <w:t xml:space="preserve">Placas anguladas a 130 grados </w:t>
            </w:r>
            <w:r w:rsidRPr="009E029E">
              <w:rPr>
                <w:rFonts w:ascii="Calibri" w:eastAsiaTheme="minorHAnsi" w:hAnsi="Calibri" w:cs="Calibri"/>
                <w:color w:val="000000"/>
                <w:sz w:val="14"/>
                <w:szCs w:val="14"/>
                <w:lang w:val="es-MX"/>
              </w:rPr>
              <w:t>con orificios de compresión dinámica, Para tornillos de 4.5 y 6.5 mm de diámetro</w:t>
            </w:r>
            <w:r w:rsidRPr="009E029E">
              <w:rPr>
                <w:rFonts w:ascii="Calibri" w:eastAsiaTheme="minorHAnsi" w:hAnsi="Calibri" w:cs="Calibri"/>
                <w:b/>
                <w:bCs/>
                <w:color w:val="000000"/>
                <w:sz w:val="14"/>
                <w:szCs w:val="14"/>
                <w:lang w:val="es-MX"/>
              </w:rPr>
              <w:t xml:space="preserve">. Número de orificios: 12. Longitud: de 80.0 mm a 100.0 </w:t>
            </w:r>
            <w:proofErr w:type="spellStart"/>
            <w:r w:rsidRPr="009E029E">
              <w:rPr>
                <w:rFonts w:ascii="Calibri" w:eastAsiaTheme="minorHAnsi" w:hAnsi="Calibri" w:cs="Calibri"/>
                <w:b/>
                <w:bCs/>
                <w:color w:val="000000"/>
                <w:sz w:val="14"/>
                <w:szCs w:val="14"/>
                <w:lang w:val="es-MX"/>
              </w:rPr>
              <w:t>mm.</w:t>
            </w:r>
            <w:proofErr w:type="spellEnd"/>
            <w:r w:rsidRPr="009E029E">
              <w:rPr>
                <w:rFonts w:ascii="Calibri" w:eastAsiaTheme="minorHAnsi" w:hAnsi="Calibri" w:cs="Calibri"/>
                <w:b/>
                <w:bCs/>
                <w:color w:val="000000"/>
                <w:sz w:val="14"/>
                <w:szCs w:val="14"/>
                <w:lang w:val="es-MX"/>
              </w:rPr>
              <w:t xml:space="preserve"> </w:t>
            </w:r>
            <w:r w:rsidRPr="009E029E">
              <w:rPr>
                <w:rFonts w:ascii="Calibri" w:eastAsiaTheme="minorHAnsi" w:hAnsi="Calibri" w:cs="Calibri"/>
                <w:color w:val="000000"/>
                <w:sz w:val="14"/>
                <w:szCs w:val="14"/>
                <w:lang w:val="es-MX"/>
              </w:rPr>
              <w:t>Incluye medidas intermedias entre las especificadas.</w:t>
            </w:r>
          </w:p>
        </w:tc>
        <w:tc>
          <w:tcPr>
            <w:tcW w:w="381"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Pieza</w:t>
            </w:r>
          </w:p>
        </w:tc>
        <w:tc>
          <w:tcPr>
            <w:tcW w:w="534" w:type="pct"/>
            <w:tcBorders>
              <w:top w:val="single" w:sz="6" w:space="0" w:color="auto"/>
              <w:left w:val="nil"/>
              <w:bottom w:val="single" w:sz="6" w:space="0" w:color="auto"/>
              <w:right w:val="single" w:sz="12" w:space="0" w:color="auto"/>
            </w:tcBorders>
          </w:tcPr>
          <w:p w:rsidR="0020175F" w:rsidRPr="009E029E" w:rsidRDefault="0020175F" w:rsidP="0020175F">
            <w:pPr>
              <w:autoSpaceDE w:val="0"/>
              <w:autoSpaceDN w:val="0"/>
              <w:adjustRightInd w:val="0"/>
              <w:jc w:val="right"/>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$4,191.75</w:t>
            </w:r>
          </w:p>
        </w:tc>
      </w:tr>
      <w:tr w:rsidR="0020175F" w:rsidRPr="009E029E" w:rsidTr="0020175F">
        <w:trPr>
          <w:trHeight w:val="20"/>
        </w:trPr>
        <w:tc>
          <w:tcPr>
            <w:tcW w:w="429" w:type="pct"/>
            <w:tcBorders>
              <w:top w:val="single" w:sz="6" w:space="0" w:color="auto"/>
              <w:left w:val="single" w:sz="12"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30</w:t>
            </w:r>
          </w:p>
        </w:tc>
        <w:tc>
          <w:tcPr>
            <w:tcW w:w="385"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1</w:t>
            </w:r>
          </w:p>
        </w:tc>
        <w:tc>
          <w:tcPr>
            <w:tcW w:w="446"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 xml:space="preserve">SISTEMA PLACAS </w:t>
            </w:r>
          </w:p>
        </w:tc>
        <w:tc>
          <w:tcPr>
            <w:tcW w:w="609"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PLACAS PARA TORNILLO 3.5 y 4.0</w:t>
            </w:r>
          </w:p>
        </w:tc>
        <w:tc>
          <w:tcPr>
            <w:tcW w:w="459"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060</w:t>
            </w:r>
          </w:p>
        </w:tc>
        <w:tc>
          <w:tcPr>
            <w:tcW w:w="305"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725</w:t>
            </w:r>
          </w:p>
        </w:tc>
        <w:tc>
          <w:tcPr>
            <w:tcW w:w="229"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1337</w:t>
            </w:r>
          </w:p>
        </w:tc>
        <w:tc>
          <w:tcPr>
            <w:tcW w:w="1223"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rPr>
                <w:rFonts w:ascii="Calibri" w:eastAsiaTheme="minorHAnsi" w:hAnsi="Calibri" w:cs="Calibri"/>
                <w:color w:val="000000"/>
                <w:sz w:val="14"/>
                <w:szCs w:val="14"/>
                <w:lang w:val="es-MX"/>
              </w:rPr>
            </w:pPr>
            <w:r w:rsidRPr="009E029E">
              <w:rPr>
                <w:rFonts w:ascii="Calibri" w:eastAsiaTheme="minorHAnsi" w:hAnsi="Calibri" w:cs="Calibri"/>
                <w:b/>
                <w:bCs/>
                <w:color w:val="000000"/>
                <w:sz w:val="14"/>
                <w:szCs w:val="14"/>
                <w:lang w:val="es-MX"/>
              </w:rPr>
              <w:t xml:space="preserve">Placas anguladas a 80 o 90 o 100 o 120 grados para osteotomía en niños, Con 3 orificios </w:t>
            </w:r>
            <w:r w:rsidRPr="009E029E">
              <w:rPr>
                <w:rFonts w:ascii="Calibri" w:eastAsiaTheme="minorHAnsi" w:hAnsi="Calibri" w:cs="Calibri"/>
                <w:color w:val="000000"/>
                <w:sz w:val="14"/>
                <w:szCs w:val="14"/>
                <w:lang w:val="es-MX"/>
              </w:rPr>
              <w:t>de compresión dinámica para tornillos de 3.5 mm y 4.0 mm de diámetro. Desplazamiento:</w:t>
            </w:r>
            <w:r w:rsidRPr="009E029E">
              <w:rPr>
                <w:rFonts w:ascii="Calibri" w:eastAsiaTheme="minorHAnsi" w:hAnsi="Calibri" w:cs="Calibri"/>
                <w:b/>
                <w:bCs/>
                <w:color w:val="000000"/>
                <w:sz w:val="14"/>
                <w:szCs w:val="14"/>
                <w:lang w:val="es-MX"/>
              </w:rPr>
              <w:t xml:space="preserve"> </w:t>
            </w:r>
            <w:r w:rsidRPr="009E029E">
              <w:rPr>
                <w:rFonts w:ascii="Calibri" w:eastAsiaTheme="minorHAnsi" w:hAnsi="Calibri" w:cs="Calibri"/>
                <w:color w:val="000000"/>
                <w:sz w:val="14"/>
                <w:szCs w:val="14"/>
                <w:lang w:val="es-MX"/>
              </w:rPr>
              <w:t xml:space="preserve">de 8.0 mm a 12.0 </w:t>
            </w:r>
            <w:proofErr w:type="spellStart"/>
            <w:r w:rsidRPr="009E029E">
              <w:rPr>
                <w:rFonts w:ascii="Calibri" w:eastAsiaTheme="minorHAnsi" w:hAnsi="Calibri" w:cs="Calibri"/>
                <w:color w:val="000000"/>
                <w:sz w:val="14"/>
                <w:szCs w:val="14"/>
                <w:lang w:val="es-MX"/>
              </w:rPr>
              <w:t>mm.</w:t>
            </w:r>
            <w:proofErr w:type="spellEnd"/>
            <w:r w:rsidRPr="009E029E">
              <w:rPr>
                <w:rFonts w:ascii="Calibri" w:eastAsiaTheme="minorHAnsi" w:hAnsi="Calibri" w:cs="Calibri"/>
                <w:b/>
                <w:bCs/>
                <w:color w:val="000000"/>
                <w:sz w:val="14"/>
                <w:szCs w:val="14"/>
                <w:lang w:val="es-MX"/>
              </w:rPr>
              <w:t xml:space="preserve"> Longitud de la hoja: de 25.0 mm a 45.0 </w:t>
            </w:r>
            <w:proofErr w:type="spellStart"/>
            <w:r w:rsidRPr="009E029E">
              <w:rPr>
                <w:rFonts w:ascii="Calibri" w:eastAsiaTheme="minorHAnsi" w:hAnsi="Calibri" w:cs="Calibri"/>
                <w:b/>
                <w:bCs/>
                <w:color w:val="000000"/>
                <w:sz w:val="14"/>
                <w:szCs w:val="14"/>
                <w:lang w:val="es-MX"/>
              </w:rPr>
              <w:t>mm.</w:t>
            </w:r>
            <w:proofErr w:type="spellEnd"/>
            <w:r w:rsidRPr="009E029E">
              <w:rPr>
                <w:rFonts w:ascii="Calibri" w:eastAsiaTheme="minorHAnsi" w:hAnsi="Calibri" w:cs="Calibri"/>
                <w:b/>
                <w:bCs/>
                <w:color w:val="000000"/>
                <w:sz w:val="14"/>
                <w:szCs w:val="14"/>
                <w:lang w:val="es-MX"/>
              </w:rPr>
              <w:t xml:space="preserve"> </w:t>
            </w:r>
            <w:r w:rsidRPr="009E029E">
              <w:rPr>
                <w:rFonts w:ascii="Calibri" w:eastAsiaTheme="minorHAnsi" w:hAnsi="Calibri" w:cs="Calibri"/>
                <w:color w:val="000000"/>
                <w:sz w:val="14"/>
                <w:szCs w:val="14"/>
                <w:lang w:val="es-MX"/>
              </w:rPr>
              <w:t>Incluye medidas intermedias entre las especificadas.</w:t>
            </w:r>
          </w:p>
        </w:tc>
        <w:tc>
          <w:tcPr>
            <w:tcW w:w="381"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Pieza</w:t>
            </w:r>
          </w:p>
        </w:tc>
        <w:tc>
          <w:tcPr>
            <w:tcW w:w="534" w:type="pct"/>
            <w:tcBorders>
              <w:top w:val="single" w:sz="6" w:space="0" w:color="auto"/>
              <w:left w:val="nil"/>
              <w:bottom w:val="single" w:sz="6" w:space="0" w:color="auto"/>
              <w:right w:val="single" w:sz="12" w:space="0" w:color="auto"/>
            </w:tcBorders>
          </w:tcPr>
          <w:p w:rsidR="0020175F" w:rsidRPr="009E029E" w:rsidRDefault="0020175F" w:rsidP="0020175F">
            <w:pPr>
              <w:autoSpaceDE w:val="0"/>
              <w:autoSpaceDN w:val="0"/>
              <w:adjustRightInd w:val="0"/>
              <w:jc w:val="right"/>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$2,381.40</w:t>
            </w:r>
          </w:p>
        </w:tc>
      </w:tr>
      <w:tr w:rsidR="0020175F" w:rsidRPr="009E029E" w:rsidTr="0020175F">
        <w:trPr>
          <w:trHeight w:val="20"/>
        </w:trPr>
        <w:tc>
          <w:tcPr>
            <w:tcW w:w="429" w:type="pct"/>
            <w:tcBorders>
              <w:top w:val="single" w:sz="6" w:space="0" w:color="auto"/>
              <w:left w:val="single" w:sz="12"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31</w:t>
            </w:r>
          </w:p>
        </w:tc>
        <w:tc>
          <w:tcPr>
            <w:tcW w:w="385"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1</w:t>
            </w:r>
          </w:p>
        </w:tc>
        <w:tc>
          <w:tcPr>
            <w:tcW w:w="446"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 xml:space="preserve">SISTEMA PLACAS </w:t>
            </w:r>
          </w:p>
        </w:tc>
        <w:tc>
          <w:tcPr>
            <w:tcW w:w="609"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PLACAS PARA TORNILLO 3.5 y 4.0</w:t>
            </w:r>
          </w:p>
        </w:tc>
        <w:tc>
          <w:tcPr>
            <w:tcW w:w="459"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060</w:t>
            </w:r>
          </w:p>
        </w:tc>
        <w:tc>
          <w:tcPr>
            <w:tcW w:w="305"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725</w:t>
            </w:r>
          </w:p>
        </w:tc>
        <w:tc>
          <w:tcPr>
            <w:tcW w:w="229"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1428</w:t>
            </w:r>
          </w:p>
        </w:tc>
        <w:tc>
          <w:tcPr>
            <w:tcW w:w="1223" w:type="pct"/>
            <w:gridSpan w:val="2"/>
            <w:tcBorders>
              <w:top w:val="single" w:sz="6" w:space="0" w:color="auto"/>
              <w:left w:val="single" w:sz="6" w:space="0" w:color="auto"/>
              <w:bottom w:val="single" w:sz="6" w:space="0" w:color="auto"/>
              <w:right w:val="single" w:sz="6" w:space="0" w:color="auto"/>
            </w:tcBorders>
          </w:tcPr>
          <w:p w:rsidR="0020175F" w:rsidRPr="009E029E" w:rsidRDefault="0020175F" w:rsidP="0020175F">
            <w:pPr>
              <w:autoSpaceDE w:val="0"/>
              <w:autoSpaceDN w:val="0"/>
              <w:adjustRightInd w:val="0"/>
              <w:rPr>
                <w:rFonts w:ascii="Calibri" w:eastAsiaTheme="minorHAnsi" w:hAnsi="Calibri" w:cs="Calibri"/>
                <w:color w:val="000000"/>
                <w:sz w:val="14"/>
                <w:szCs w:val="14"/>
                <w:lang w:val="es-MX"/>
              </w:rPr>
            </w:pPr>
            <w:r w:rsidRPr="009E029E">
              <w:rPr>
                <w:rFonts w:ascii="Calibri" w:eastAsiaTheme="minorHAnsi" w:hAnsi="Calibri" w:cs="Calibri"/>
                <w:b/>
                <w:bCs/>
                <w:color w:val="000000"/>
                <w:sz w:val="14"/>
                <w:szCs w:val="14"/>
                <w:lang w:val="es-MX"/>
              </w:rPr>
              <w:t xml:space="preserve">Placas </w:t>
            </w:r>
            <w:proofErr w:type="spellStart"/>
            <w:r w:rsidRPr="009E029E">
              <w:rPr>
                <w:rFonts w:ascii="Calibri" w:eastAsiaTheme="minorHAnsi" w:hAnsi="Calibri" w:cs="Calibri"/>
                <w:b/>
                <w:bCs/>
                <w:color w:val="000000"/>
                <w:sz w:val="14"/>
                <w:szCs w:val="14"/>
                <w:lang w:val="es-MX"/>
              </w:rPr>
              <w:t>condílea</w:t>
            </w:r>
            <w:proofErr w:type="spellEnd"/>
            <w:r w:rsidRPr="009E029E">
              <w:rPr>
                <w:rFonts w:ascii="Calibri" w:eastAsiaTheme="minorHAnsi" w:hAnsi="Calibri" w:cs="Calibri"/>
                <w:b/>
                <w:bCs/>
                <w:color w:val="000000"/>
                <w:sz w:val="14"/>
                <w:szCs w:val="14"/>
                <w:lang w:val="es-MX"/>
              </w:rPr>
              <w:t xml:space="preserve"> de sostén, con orificios de compresión dinámica. A</w:t>
            </w:r>
            <w:r w:rsidRPr="009E029E">
              <w:rPr>
                <w:rFonts w:ascii="Calibri" w:eastAsiaTheme="minorHAnsi" w:hAnsi="Calibri" w:cs="Calibri"/>
                <w:color w:val="000000"/>
                <w:sz w:val="14"/>
                <w:szCs w:val="14"/>
                <w:lang w:val="es-MX"/>
              </w:rPr>
              <w:t>demás, comprende dimensiones intermedias entre las especificadas. Número de orificios: de 7 a 21, derecha o izquierda. Incluye medidas intermedias entre las especificadas.</w:t>
            </w:r>
          </w:p>
        </w:tc>
        <w:tc>
          <w:tcPr>
            <w:tcW w:w="381" w:type="pct"/>
            <w:tcBorders>
              <w:top w:val="single" w:sz="6" w:space="0" w:color="auto"/>
              <w:left w:val="single" w:sz="6" w:space="0" w:color="auto"/>
              <w:bottom w:val="single" w:sz="6" w:space="0" w:color="auto"/>
              <w:right w:val="single" w:sz="6" w:space="0" w:color="auto"/>
            </w:tcBorders>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Pieza</w:t>
            </w:r>
          </w:p>
        </w:tc>
        <w:tc>
          <w:tcPr>
            <w:tcW w:w="534" w:type="pct"/>
            <w:tcBorders>
              <w:top w:val="single" w:sz="6" w:space="0" w:color="auto"/>
              <w:left w:val="nil"/>
              <w:bottom w:val="single" w:sz="6" w:space="0" w:color="auto"/>
              <w:right w:val="single" w:sz="12" w:space="0" w:color="auto"/>
            </w:tcBorders>
          </w:tcPr>
          <w:p w:rsidR="0020175F" w:rsidRPr="009E029E" w:rsidRDefault="0020175F" w:rsidP="0020175F">
            <w:pPr>
              <w:autoSpaceDE w:val="0"/>
              <w:autoSpaceDN w:val="0"/>
              <w:adjustRightInd w:val="0"/>
              <w:jc w:val="right"/>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$8,232.84</w:t>
            </w:r>
          </w:p>
        </w:tc>
      </w:tr>
      <w:tr w:rsidR="0020175F" w:rsidRPr="009E029E" w:rsidTr="0020175F">
        <w:trPr>
          <w:trHeight w:val="20"/>
        </w:trPr>
        <w:tc>
          <w:tcPr>
            <w:tcW w:w="429" w:type="pct"/>
            <w:tcBorders>
              <w:top w:val="single" w:sz="6" w:space="0" w:color="auto"/>
              <w:left w:val="single" w:sz="12"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32</w:t>
            </w:r>
          </w:p>
        </w:tc>
        <w:tc>
          <w:tcPr>
            <w:tcW w:w="385"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1</w:t>
            </w:r>
          </w:p>
        </w:tc>
        <w:tc>
          <w:tcPr>
            <w:tcW w:w="446"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 xml:space="preserve">SISTEMA PLACAS </w:t>
            </w:r>
          </w:p>
        </w:tc>
        <w:tc>
          <w:tcPr>
            <w:tcW w:w="609"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PLACAS PARA TORNILLO 3.5 y 4.0</w:t>
            </w:r>
          </w:p>
        </w:tc>
        <w:tc>
          <w:tcPr>
            <w:tcW w:w="459"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060</w:t>
            </w:r>
          </w:p>
        </w:tc>
        <w:tc>
          <w:tcPr>
            <w:tcW w:w="305"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725</w:t>
            </w:r>
          </w:p>
        </w:tc>
        <w:tc>
          <w:tcPr>
            <w:tcW w:w="229"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1485</w:t>
            </w:r>
          </w:p>
        </w:tc>
        <w:tc>
          <w:tcPr>
            <w:tcW w:w="1223" w:type="pct"/>
            <w:gridSpan w:val="2"/>
            <w:tcBorders>
              <w:top w:val="single" w:sz="6" w:space="0" w:color="auto"/>
              <w:left w:val="single" w:sz="6" w:space="0" w:color="auto"/>
              <w:bottom w:val="single" w:sz="6" w:space="0" w:color="auto"/>
              <w:right w:val="single" w:sz="6" w:space="0" w:color="auto"/>
            </w:tcBorders>
          </w:tcPr>
          <w:p w:rsidR="0020175F" w:rsidRPr="009E029E" w:rsidRDefault="0020175F" w:rsidP="0020175F">
            <w:pPr>
              <w:autoSpaceDE w:val="0"/>
              <w:autoSpaceDN w:val="0"/>
              <w:adjustRightInd w:val="0"/>
              <w:rPr>
                <w:rFonts w:ascii="Calibri" w:eastAsiaTheme="minorHAnsi" w:hAnsi="Calibri" w:cs="Calibri"/>
                <w:color w:val="000000"/>
                <w:sz w:val="14"/>
                <w:szCs w:val="14"/>
                <w:lang w:val="es-MX"/>
              </w:rPr>
            </w:pPr>
            <w:r w:rsidRPr="009E029E">
              <w:rPr>
                <w:rFonts w:ascii="Calibri" w:eastAsiaTheme="minorHAnsi" w:hAnsi="Calibri" w:cs="Calibri"/>
                <w:b/>
                <w:bCs/>
                <w:color w:val="000000"/>
                <w:sz w:val="14"/>
                <w:szCs w:val="14"/>
                <w:lang w:val="es-MX"/>
              </w:rPr>
              <w:t xml:space="preserve">Placas en "T", para tornillos de 4.5 mm y 6.5 mm de diámetro. </w:t>
            </w:r>
            <w:r w:rsidRPr="009E029E">
              <w:rPr>
                <w:rFonts w:ascii="Calibri" w:eastAsiaTheme="minorHAnsi" w:hAnsi="Calibri" w:cs="Calibri"/>
                <w:color w:val="000000"/>
                <w:sz w:val="14"/>
                <w:szCs w:val="14"/>
                <w:lang w:val="es-MX"/>
              </w:rPr>
              <w:t>Orificios en el vástago: de 3 a 8. Incluye medidas intermedias entre las especificadas</w:t>
            </w:r>
          </w:p>
        </w:tc>
        <w:tc>
          <w:tcPr>
            <w:tcW w:w="381" w:type="pct"/>
            <w:tcBorders>
              <w:top w:val="single" w:sz="6" w:space="0" w:color="auto"/>
              <w:left w:val="single" w:sz="6" w:space="0" w:color="auto"/>
              <w:bottom w:val="single" w:sz="6" w:space="0" w:color="auto"/>
              <w:right w:val="single" w:sz="6" w:space="0" w:color="auto"/>
            </w:tcBorders>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Pieza</w:t>
            </w:r>
          </w:p>
        </w:tc>
        <w:tc>
          <w:tcPr>
            <w:tcW w:w="534" w:type="pct"/>
            <w:tcBorders>
              <w:top w:val="single" w:sz="6" w:space="0" w:color="auto"/>
              <w:left w:val="nil"/>
              <w:bottom w:val="single" w:sz="6" w:space="0" w:color="auto"/>
              <w:right w:val="single" w:sz="12" w:space="0" w:color="auto"/>
            </w:tcBorders>
          </w:tcPr>
          <w:p w:rsidR="0020175F" w:rsidRPr="009E029E" w:rsidRDefault="0020175F" w:rsidP="0020175F">
            <w:pPr>
              <w:autoSpaceDE w:val="0"/>
              <w:autoSpaceDN w:val="0"/>
              <w:adjustRightInd w:val="0"/>
              <w:jc w:val="right"/>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$2,619.54</w:t>
            </w:r>
          </w:p>
        </w:tc>
      </w:tr>
      <w:tr w:rsidR="0020175F" w:rsidRPr="009E029E" w:rsidTr="0020175F">
        <w:trPr>
          <w:trHeight w:val="20"/>
        </w:trPr>
        <w:tc>
          <w:tcPr>
            <w:tcW w:w="429" w:type="pct"/>
            <w:tcBorders>
              <w:top w:val="single" w:sz="6" w:space="0" w:color="auto"/>
              <w:left w:val="single" w:sz="12"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33</w:t>
            </w:r>
          </w:p>
        </w:tc>
        <w:tc>
          <w:tcPr>
            <w:tcW w:w="385"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1</w:t>
            </w:r>
          </w:p>
        </w:tc>
        <w:tc>
          <w:tcPr>
            <w:tcW w:w="446"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 xml:space="preserve">SISTEMA PLACAS </w:t>
            </w:r>
          </w:p>
        </w:tc>
        <w:tc>
          <w:tcPr>
            <w:tcW w:w="609"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PLACAS PARA TORNILLO 3.5 y 4.0</w:t>
            </w:r>
          </w:p>
        </w:tc>
        <w:tc>
          <w:tcPr>
            <w:tcW w:w="459"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060</w:t>
            </w:r>
          </w:p>
        </w:tc>
        <w:tc>
          <w:tcPr>
            <w:tcW w:w="305"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725</w:t>
            </w:r>
          </w:p>
        </w:tc>
        <w:tc>
          <w:tcPr>
            <w:tcW w:w="229"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1543</w:t>
            </w:r>
          </w:p>
        </w:tc>
        <w:tc>
          <w:tcPr>
            <w:tcW w:w="1223"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rPr>
                <w:rFonts w:ascii="Calibri" w:eastAsiaTheme="minorHAnsi" w:hAnsi="Calibri" w:cs="Calibri"/>
                <w:color w:val="000000"/>
                <w:sz w:val="14"/>
                <w:szCs w:val="14"/>
                <w:lang w:val="es-MX"/>
              </w:rPr>
            </w:pPr>
            <w:r w:rsidRPr="009E029E">
              <w:rPr>
                <w:rFonts w:ascii="Calibri" w:eastAsiaTheme="minorHAnsi" w:hAnsi="Calibri" w:cs="Calibri"/>
                <w:b/>
                <w:bCs/>
                <w:color w:val="000000"/>
                <w:sz w:val="14"/>
                <w:szCs w:val="14"/>
                <w:lang w:val="es-MX"/>
              </w:rPr>
              <w:t>Placas de sostén, en "T" doble angulación para tornillos de 4.5 mm y 6.5 mm d</w:t>
            </w:r>
            <w:r w:rsidRPr="009E029E">
              <w:rPr>
                <w:rFonts w:ascii="Calibri" w:eastAsiaTheme="minorHAnsi" w:hAnsi="Calibri" w:cs="Calibri"/>
                <w:color w:val="000000"/>
                <w:sz w:val="14"/>
                <w:szCs w:val="14"/>
                <w:lang w:val="es-MX"/>
              </w:rPr>
              <w:t xml:space="preserve">e diámetro. </w:t>
            </w:r>
            <w:proofErr w:type="gramStart"/>
            <w:r w:rsidRPr="009E029E">
              <w:rPr>
                <w:rFonts w:ascii="Calibri" w:eastAsiaTheme="minorHAnsi" w:hAnsi="Calibri" w:cs="Calibri"/>
                <w:color w:val="000000"/>
                <w:sz w:val="14"/>
                <w:szCs w:val="14"/>
                <w:lang w:val="es-MX"/>
              </w:rPr>
              <w:t>orificios</w:t>
            </w:r>
            <w:proofErr w:type="gramEnd"/>
            <w:r w:rsidRPr="009E029E">
              <w:rPr>
                <w:rFonts w:ascii="Calibri" w:eastAsiaTheme="minorHAnsi" w:hAnsi="Calibri" w:cs="Calibri"/>
                <w:color w:val="000000"/>
                <w:sz w:val="14"/>
                <w:szCs w:val="14"/>
                <w:lang w:val="es-MX"/>
              </w:rPr>
              <w:t xml:space="preserve"> en el vástago: de 4 a 6. Incluye medidas intermedias entre las especificadas</w:t>
            </w:r>
          </w:p>
        </w:tc>
        <w:tc>
          <w:tcPr>
            <w:tcW w:w="381"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Pieza</w:t>
            </w:r>
          </w:p>
        </w:tc>
        <w:tc>
          <w:tcPr>
            <w:tcW w:w="534" w:type="pct"/>
            <w:tcBorders>
              <w:top w:val="single" w:sz="6" w:space="0" w:color="auto"/>
              <w:left w:val="nil"/>
              <w:bottom w:val="single" w:sz="6" w:space="0" w:color="auto"/>
              <w:right w:val="single" w:sz="12" w:space="0" w:color="auto"/>
            </w:tcBorders>
          </w:tcPr>
          <w:p w:rsidR="0020175F" w:rsidRPr="009E029E" w:rsidRDefault="0020175F" w:rsidP="0020175F">
            <w:pPr>
              <w:autoSpaceDE w:val="0"/>
              <w:autoSpaceDN w:val="0"/>
              <w:adjustRightInd w:val="0"/>
              <w:jc w:val="right"/>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$6,982.20</w:t>
            </w:r>
          </w:p>
        </w:tc>
      </w:tr>
      <w:tr w:rsidR="0020175F" w:rsidRPr="009E029E" w:rsidTr="0020175F">
        <w:trPr>
          <w:trHeight w:val="20"/>
        </w:trPr>
        <w:tc>
          <w:tcPr>
            <w:tcW w:w="429" w:type="pct"/>
            <w:tcBorders>
              <w:top w:val="single" w:sz="6" w:space="0" w:color="auto"/>
              <w:left w:val="single" w:sz="12"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lastRenderedPageBreak/>
              <w:t>34</w:t>
            </w:r>
          </w:p>
        </w:tc>
        <w:tc>
          <w:tcPr>
            <w:tcW w:w="385"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1</w:t>
            </w:r>
          </w:p>
        </w:tc>
        <w:tc>
          <w:tcPr>
            <w:tcW w:w="446"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 xml:space="preserve">SISTEMA PLACAS </w:t>
            </w:r>
          </w:p>
        </w:tc>
        <w:tc>
          <w:tcPr>
            <w:tcW w:w="609"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PLACAS PARA TORNILLO 3.5 y 4.0</w:t>
            </w:r>
          </w:p>
        </w:tc>
        <w:tc>
          <w:tcPr>
            <w:tcW w:w="459"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060</w:t>
            </w:r>
          </w:p>
        </w:tc>
        <w:tc>
          <w:tcPr>
            <w:tcW w:w="305"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725</w:t>
            </w:r>
          </w:p>
        </w:tc>
        <w:tc>
          <w:tcPr>
            <w:tcW w:w="229"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1626</w:t>
            </w:r>
          </w:p>
        </w:tc>
        <w:tc>
          <w:tcPr>
            <w:tcW w:w="1223"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rPr>
                <w:rFonts w:ascii="Calibri" w:eastAsiaTheme="minorHAnsi" w:hAnsi="Calibri" w:cs="Calibri"/>
                <w:color w:val="000000"/>
                <w:sz w:val="14"/>
                <w:szCs w:val="14"/>
                <w:lang w:val="es-MX"/>
              </w:rPr>
            </w:pPr>
            <w:r w:rsidRPr="009E029E">
              <w:rPr>
                <w:rFonts w:ascii="Calibri" w:eastAsiaTheme="minorHAnsi" w:hAnsi="Calibri" w:cs="Calibri"/>
                <w:b/>
                <w:bCs/>
                <w:color w:val="000000"/>
                <w:sz w:val="14"/>
                <w:szCs w:val="14"/>
                <w:lang w:val="es-MX"/>
              </w:rPr>
              <w:t xml:space="preserve">Placas en trébol </w:t>
            </w:r>
            <w:r w:rsidRPr="009E029E">
              <w:rPr>
                <w:rFonts w:ascii="Calibri" w:eastAsiaTheme="minorHAnsi" w:hAnsi="Calibri" w:cs="Calibri"/>
                <w:color w:val="000000"/>
                <w:sz w:val="14"/>
                <w:szCs w:val="14"/>
                <w:lang w:val="es-MX"/>
              </w:rPr>
              <w:t>con 6 orificios en la cabeza para tornillos de 4.0 mm de diámetro y orificios en el vástago para tornillos de 3.5 mm de diámetro. Orificios en el vástago: 3 y 4.</w:t>
            </w:r>
          </w:p>
        </w:tc>
        <w:tc>
          <w:tcPr>
            <w:tcW w:w="381"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Pieza</w:t>
            </w:r>
          </w:p>
        </w:tc>
        <w:tc>
          <w:tcPr>
            <w:tcW w:w="534" w:type="pct"/>
            <w:tcBorders>
              <w:top w:val="single" w:sz="6" w:space="0" w:color="auto"/>
              <w:left w:val="nil"/>
              <w:bottom w:val="single" w:sz="6" w:space="0" w:color="auto"/>
              <w:right w:val="single" w:sz="12" w:space="0" w:color="auto"/>
            </w:tcBorders>
          </w:tcPr>
          <w:p w:rsidR="0020175F" w:rsidRPr="009E029E" w:rsidRDefault="0020175F" w:rsidP="0020175F">
            <w:pPr>
              <w:autoSpaceDE w:val="0"/>
              <w:autoSpaceDN w:val="0"/>
              <w:adjustRightInd w:val="0"/>
              <w:jc w:val="right"/>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$2,211.30</w:t>
            </w:r>
          </w:p>
        </w:tc>
      </w:tr>
      <w:tr w:rsidR="0020175F" w:rsidRPr="009E029E" w:rsidTr="0020175F">
        <w:trPr>
          <w:trHeight w:val="20"/>
        </w:trPr>
        <w:tc>
          <w:tcPr>
            <w:tcW w:w="429" w:type="pct"/>
            <w:tcBorders>
              <w:top w:val="single" w:sz="6" w:space="0" w:color="auto"/>
              <w:left w:val="single" w:sz="12"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35</w:t>
            </w:r>
          </w:p>
        </w:tc>
        <w:tc>
          <w:tcPr>
            <w:tcW w:w="385"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1</w:t>
            </w:r>
          </w:p>
        </w:tc>
        <w:tc>
          <w:tcPr>
            <w:tcW w:w="446"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 xml:space="preserve">SISTEMA PLACAS </w:t>
            </w:r>
          </w:p>
        </w:tc>
        <w:tc>
          <w:tcPr>
            <w:tcW w:w="609"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PLACAS PARA TORNILLO 3.5 y 4.0</w:t>
            </w:r>
          </w:p>
        </w:tc>
        <w:tc>
          <w:tcPr>
            <w:tcW w:w="459"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060</w:t>
            </w:r>
          </w:p>
        </w:tc>
        <w:tc>
          <w:tcPr>
            <w:tcW w:w="305"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725</w:t>
            </w:r>
          </w:p>
        </w:tc>
        <w:tc>
          <w:tcPr>
            <w:tcW w:w="229"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1642</w:t>
            </w:r>
          </w:p>
        </w:tc>
        <w:tc>
          <w:tcPr>
            <w:tcW w:w="1223" w:type="pct"/>
            <w:gridSpan w:val="2"/>
            <w:tcBorders>
              <w:top w:val="single" w:sz="6" w:space="0" w:color="auto"/>
              <w:left w:val="single" w:sz="6" w:space="0" w:color="auto"/>
              <w:bottom w:val="single" w:sz="6" w:space="0" w:color="auto"/>
              <w:right w:val="single" w:sz="6" w:space="0" w:color="auto"/>
            </w:tcBorders>
          </w:tcPr>
          <w:p w:rsidR="0020175F" w:rsidRPr="009E029E" w:rsidRDefault="0020175F" w:rsidP="0020175F">
            <w:pPr>
              <w:autoSpaceDE w:val="0"/>
              <w:autoSpaceDN w:val="0"/>
              <w:adjustRightInd w:val="0"/>
              <w:rPr>
                <w:rFonts w:ascii="Calibri" w:eastAsiaTheme="minorHAnsi" w:hAnsi="Calibri" w:cs="Calibri"/>
                <w:color w:val="000000"/>
                <w:sz w:val="14"/>
                <w:szCs w:val="14"/>
                <w:lang w:val="es-MX"/>
              </w:rPr>
            </w:pPr>
            <w:r w:rsidRPr="009E029E">
              <w:rPr>
                <w:rFonts w:ascii="Calibri" w:eastAsiaTheme="minorHAnsi" w:hAnsi="Calibri" w:cs="Calibri"/>
                <w:b/>
                <w:bCs/>
                <w:color w:val="000000"/>
                <w:sz w:val="14"/>
                <w:szCs w:val="14"/>
                <w:lang w:val="es-MX"/>
              </w:rPr>
              <w:t xml:space="preserve">Placas rectas, con orificios de compresión dinámica para tornillos de 3.5 y 4.0 mm </w:t>
            </w:r>
            <w:r w:rsidRPr="009E029E">
              <w:rPr>
                <w:rFonts w:ascii="Calibri" w:eastAsiaTheme="minorHAnsi" w:hAnsi="Calibri" w:cs="Calibri"/>
                <w:color w:val="000000"/>
                <w:sz w:val="14"/>
                <w:szCs w:val="14"/>
                <w:lang w:val="es-MX"/>
              </w:rPr>
              <w:t>de diámetro. Número de orificios: de 2 a 12. Incluye medidas intermedias entre las especificadas.</w:t>
            </w:r>
          </w:p>
        </w:tc>
        <w:tc>
          <w:tcPr>
            <w:tcW w:w="381" w:type="pct"/>
            <w:tcBorders>
              <w:top w:val="single" w:sz="6" w:space="0" w:color="auto"/>
              <w:left w:val="single" w:sz="6" w:space="0" w:color="auto"/>
              <w:bottom w:val="single" w:sz="6" w:space="0" w:color="auto"/>
              <w:right w:val="single" w:sz="6" w:space="0" w:color="auto"/>
            </w:tcBorders>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Pieza</w:t>
            </w:r>
          </w:p>
        </w:tc>
        <w:tc>
          <w:tcPr>
            <w:tcW w:w="534" w:type="pct"/>
            <w:tcBorders>
              <w:top w:val="single" w:sz="6" w:space="0" w:color="auto"/>
              <w:left w:val="nil"/>
              <w:bottom w:val="single" w:sz="6" w:space="0" w:color="auto"/>
              <w:right w:val="single" w:sz="12" w:space="0" w:color="auto"/>
            </w:tcBorders>
          </w:tcPr>
          <w:p w:rsidR="0020175F" w:rsidRPr="009E029E" w:rsidRDefault="0020175F" w:rsidP="0020175F">
            <w:pPr>
              <w:autoSpaceDE w:val="0"/>
              <w:autoSpaceDN w:val="0"/>
              <w:adjustRightInd w:val="0"/>
              <w:jc w:val="right"/>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$1,683.99</w:t>
            </w:r>
          </w:p>
        </w:tc>
      </w:tr>
      <w:tr w:rsidR="0020175F" w:rsidRPr="009E029E" w:rsidTr="0020175F">
        <w:trPr>
          <w:trHeight w:val="20"/>
        </w:trPr>
        <w:tc>
          <w:tcPr>
            <w:tcW w:w="429" w:type="pct"/>
            <w:tcBorders>
              <w:top w:val="single" w:sz="6" w:space="0" w:color="auto"/>
              <w:left w:val="single" w:sz="12"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36</w:t>
            </w:r>
          </w:p>
        </w:tc>
        <w:tc>
          <w:tcPr>
            <w:tcW w:w="385"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1</w:t>
            </w:r>
          </w:p>
        </w:tc>
        <w:tc>
          <w:tcPr>
            <w:tcW w:w="446"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 xml:space="preserve">SISTEMA PLACAS </w:t>
            </w:r>
          </w:p>
        </w:tc>
        <w:tc>
          <w:tcPr>
            <w:tcW w:w="609"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PLACAS PARA TORNILLO 3.5 y 4.0</w:t>
            </w:r>
          </w:p>
        </w:tc>
        <w:tc>
          <w:tcPr>
            <w:tcW w:w="459"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060</w:t>
            </w:r>
          </w:p>
        </w:tc>
        <w:tc>
          <w:tcPr>
            <w:tcW w:w="305"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725</w:t>
            </w:r>
          </w:p>
        </w:tc>
        <w:tc>
          <w:tcPr>
            <w:tcW w:w="229"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1741</w:t>
            </w:r>
          </w:p>
        </w:tc>
        <w:tc>
          <w:tcPr>
            <w:tcW w:w="1223" w:type="pct"/>
            <w:gridSpan w:val="2"/>
            <w:tcBorders>
              <w:top w:val="single" w:sz="6" w:space="0" w:color="auto"/>
              <w:left w:val="single" w:sz="6" w:space="0" w:color="auto"/>
              <w:bottom w:val="single" w:sz="6" w:space="0" w:color="auto"/>
              <w:right w:val="single" w:sz="6" w:space="0" w:color="auto"/>
            </w:tcBorders>
          </w:tcPr>
          <w:p w:rsidR="0020175F" w:rsidRPr="009E029E" w:rsidRDefault="0020175F" w:rsidP="0020175F">
            <w:pPr>
              <w:autoSpaceDE w:val="0"/>
              <w:autoSpaceDN w:val="0"/>
              <w:adjustRightInd w:val="0"/>
              <w:rPr>
                <w:rFonts w:ascii="Calibri" w:eastAsiaTheme="minorHAnsi" w:hAnsi="Calibri" w:cs="Calibri"/>
                <w:color w:val="000000"/>
                <w:sz w:val="14"/>
                <w:szCs w:val="14"/>
                <w:lang w:val="es-MX"/>
              </w:rPr>
            </w:pPr>
            <w:r w:rsidRPr="009E029E">
              <w:rPr>
                <w:rFonts w:ascii="Calibri" w:eastAsiaTheme="minorHAnsi" w:hAnsi="Calibri" w:cs="Calibri"/>
                <w:b/>
                <w:bCs/>
                <w:color w:val="000000"/>
                <w:sz w:val="14"/>
                <w:szCs w:val="14"/>
                <w:lang w:val="es-MX"/>
              </w:rPr>
              <w:t xml:space="preserve">Placas rectas </w:t>
            </w:r>
            <w:proofErr w:type="spellStart"/>
            <w:r w:rsidRPr="009E029E">
              <w:rPr>
                <w:rFonts w:ascii="Calibri" w:eastAsiaTheme="minorHAnsi" w:hAnsi="Calibri" w:cs="Calibri"/>
                <w:b/>
                <w:bCs/>
                <w:color w:val="000000"/>
                <w:sz w:val="14"/>
                <w:szCs w:val="14"/>
                <w:lang w:val="es-MX"/>
              </w:rPr>
              <w:t>semitubular</w:t>
            </w:r>
            <w:proofErr w:type="spellEnd"/>
            <w:r w:rsidRPr="009E029E">
              <w:rPr>
                <w:rFonts w:ascii="Calibri" w:eastAsiaTheme="minorHAnsi" w:hAnsi="Calibri" w:cs="Calibri"/>
                <w:b/>
                <w:bCs/>
                <w:color w:val="000000"/>
                <w:sz w:val="14"/>
                <w:szCs w:val="14"/>
                <w:lang w:val="es-MX"/>
              </w:rPr>
              <w:t xml:space="preserve"> de 1/3 de tubo. </w:t>
            </w:r>
            <w:r w:rsidRPr="009E029E">
              <w:rPr>
                <w:rFonts w:ascii="Calibri" w:eastAsiaTheme="minorHAnsi" w:hAnsi="Calibri" w:cs="Calibri"/>
                <w:color w:val="000000"/>
                <w:sz w:val="14"/>
                <w:szCs w:val="14"/>
                <w:lang w:val="es-MX"/>
              </w:rPr>
              <w:t>Número de orificios: de 2 a 12. Incluye medidas intermedias entre las especificadas.</w:t>
            </w:r>
          </w:p>
        </w:tc>
        <w:tc>
          <w:tcPr>
            <w:tcW w:w="381" w:type="pct"/>
            <w:tcBorders>
              <w:top w:val="single" w:sz="6" w:space="0" w:color="auto"/>
              <w:left w:val="single" w:sz="6" w:space="0" w:color="auto"/>
              <w:bottom w:val="single" w:sz="6" w:space="0" w:color="auto"/>
              <w:right w:val="single" w:sz="6" w:space="0" w:color="auto"/>
            </w:tcBorders>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Pieza</w:t>
            </w:r>
          </w:p>
        </w:tc>
        <w:tc>
          <w:tcPr>
            <w:tcW w:w="534" w:type="pct"/>
            <w:tcBorders>
              <w:top w:val="single" w:sz="6" w:space="0" w:color="auto"/>
              <w:left w:val="nil"/>
              <w:bottom w:val="single" w:sz="6" w:space="0" w:color="auto"/>
              <w:right w:val="single" w:sz="12" w:space="0" w:color="auto"/>
            </w:tcBorders>
          </w:tcPr>
          <w:p w:rsidR="0020175F" w:rsidRPr="009E029E" w:rsidRDefault="0020175F" w:rsidP="0020175F">
            <w:pPr>
              <w:autoSpaceDE w:val="0"/>
              <w:autoSpaceDN w:val="0"/>
              <w:adjustRightInd w:val="0"/>
              <w:jc w:val="right"/>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$730.01</w:t>
            </w:r>
          </w:p>
        </w:tc>
      </w:tr>
      <w:tr w:rsidR="0020175F" w:rsidRPr="009E029E" w:rsidTr="0020175F">
        <w:trPr>
          <w:trHeight w:val="20"/>
        </w:trPr>
        <w:tc>
          <w:tcPr>
            <w:tcW w:w="429" w:type="pct"/>
            <w:tcBorders>
              <w:top w:val="single" w:sz="6" w:space="0" w:color="auto"/>
              <w:left w:val="single" w:sz="12"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37</w:t>
            </w:r>
          </w:p>
        </w:tc>
        <w:tc>
          <w:tcPr>
            <w:tcW w:w="385"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1</w:t>
            </w:r>
          </w:p>
        </w:tc>
        <w:tc>
          <w:tcPr>
            <w:tcW w:w="446"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 xml:space="preserve">SISTEMA PLACAS </w:t>
            </w:r>
          </w:p>
        </w:tc>
        <w:tc>
          <w:tcPr>
            <w:tcW w:w="609"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PLACAS PARA TORNILLO 3.5 y 4.0</w:t>
            </w:r>
          </w:p>
        </w:tc>
        <w:tc>
          <w:tcPr>
            <w:tcW w:w="459"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060</w:t>
            </w:r>
          </w:p>
        </w:tc>
        <w:tc>
          <w:tcPr>
            <w:tcW w:w="305"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725</w:t>
            </w:r>
          </w:p>
        </w:tc>
        <w:tc>
          <w:tcPr>
            <w:tcW w:w="229"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1873</w:t>
            </w:r>
          </w:p>
        </w:tc>
        <w:tc>
          <w:tcPr>
            <w:tcW w:w="1223" w:type="pct"/>
            <w:gridSpan w:val="2"/>
            <w:tcBorders>
              <w:top w:val="single" w:sz="6" w:space="0" w:color="auto"/>
              <w:left w:val="single" w:sz="6" w:space="0" w:color="auto"/>
              <w:bottom w:val="single" w:sz="6" w:space="0" w:color="auto"/>
              <w:right w:val="single" w:sz="6" w:space="0" w:color="auto"/>
            </w:tcBorders>
          </w:tcPr>
          <w:p w:rsidR="0020175F" w:rsidRPr="009E029E" w:rsidRDefault="0020175F" w:rsidP="0020175F">
            <w:pPr>
              <w:autoSpaceDE w:val="0"/>
              <w:autoSpaceDN w:val="0"/>
              <w:adjustRightInd w:val="0"/>
              <w:rPr>
                <w:rFonts w:ascii="Calibri" w:eastAsiaTheme="minorHAnsi" w:hAnsi="Calibri" w:cs="Calibri"/>
                <w:color w:val="000000"/>
                <w:sz w:val="14"/>
                <w:szCs w:val="14"/>
                <w:lang w:val="es-MX"/>
              </w:rPr>
            </w:pPr>
            <w:r w:rsidRPr="009E029E">
              <w:rPr>
                <w:rFonts w:ascii="Calibri" w:eastAsiaTheme="minorHAnsi" w:hAnsi="Calibri" w:cs="Calibri"/>
                <w:b/>
                <w:bCs/>
                <w:color w:val="000000"/>
                <w:sz w:val="14"/>
                <w:szCs w:val="14"/>
                <w:lang w:val="es-MX"/>
              </w:rPr>
              <w:t>Placas en "T", ángulo recto</w:t>
            </w:r>
            <w:r w:rsidRPr="009E029E">
              <w:rPr>
                <w:rFonts w:ascii="Calibri" w:eastAsiaTheme="minorHAnsi" w:hAnsi="Calibri" w:cs="Calibri"/>
                <w:color w:val="000000"/>
                <w:sz w:val="14"/>
                <w:szCs w:val="14"/>
                <w:lang w:val="es-MX"/>
              </w:rPr>
              <w:t>, para tornillos de 3.5 mm y 4.0 mm de diámetro con 3 orificios en la cabeza y de 3 a 6 orificios en el vástago. Incluye medidas intermedias entre las especificadas.</w:t>
            </w:r>
          </w:p>
        </w:tc>
        <w:tc>
          <w:tcPr>
            <w:tcW w:w="381" w:type="pct"/>
            <w:tcBorders>
              <w:top w:val="single" w:sz="6" w:space="0" w:color="auto"/>
              <w:left w:val="single" w:sz="6" w:space="0" w:color="auto"/>
              <w:bottom w:val="single" w:sz="6" w:space="0" w:color="auto"/>
              <w:right w:val="single" w:sz="6" w:space="0" w:color="auto"/>
            </w:tcBorders>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Pieza</w:t>
            </w:r>
          </w:p>
        </w:tc>
        <w:tc>
          <w:tcPr>
            <w:tcW w:w="534" w:type="pct"/>
            <w:tcBorders>
              <w:top w:val="single" w:sz="6" w:space="0" w:color="auto"/>
              <w:left w:val="nil"/>
              <w:bottom w:val="single" w:sz="6" w:space="0" w:color="auto"/>
              <w:right w:val="single" w:sz="12" w:space="0" w:color="auto"/>
            </w:tcBorders>
          </w:tcPr>
          <w:p w:rsidR="0020175F" w:rsidRPr="009E029E" w:rsidRDefault="0020175F" w:rsidP="0020175F">
            <w:pPr>
              <w:autoSpaceDE w:val="0"/>
              <w:autoSpaceDN w:val="0"/>
              <w:adjustRightInd w:val="0"/>
              <w:jc w:val="right"/>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$1,683.99</w:t>
            </w:r>
          </w:p>
        </w:tc>
      </w:tr>
      <w:tr w:rsidR="0020175F" w:rsidRPr="009E029E" w:rsidTr="0020175F">
        <w:trPr>
          <w:trHeight w:val="20"/>
        </w:trPr>
        <w:tc>
          <w:tcPr>
            <w:tcW w:w="429" w:type="pct"/>
            <w:tcBorders>
              <w:top w:val="single" w:sz="6" w:space="0" w:color="auto"/>
              <w:left w:val="single" w:sz="12"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38</w:t>
            </w:r>
          </w:p>
        </w:tc>
        <w:tc>
          <w:tcPr>
            <w:tcW w:w="385"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1</w:t>
            </w:r>
          </w:p>
        </w:tc>
        <w:tc>
          <w:tcPr>
            <w:tcW w:w="446"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 xml:space="preserve">SISTEMA PLACAS </w:t>
            </w:r>
          </w:p>
        </w:tc>
        <w:tc>
          <w:tcPr>
            <w:tcW w:w="609"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PLACAS PARA TORNILLO 3.5 y 4.0</w:t>
            </w:r>
          </w:p>
        </w:tc>
        <w:tc>
          <w:tcPr>
            <w:tcW w:w="459"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060</w:t>
            </w:r>
          </w:p>
        </w:tc>
        <w:tc>
          <w:tcPr>
            <w:tcW w:w="305"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725</w:t>
            </w:r>
          </w:p>
        </w:tc>
        <w:tc>
          <w:tcPr>
            <w:tcW w:w="229"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1923</w:t>
            </w:r>
          </w:p>
        </w:tc>
        <w:tc>
          <w:tcPr>
            <w:tcW w:w="1223" w:type="pct"/>
            <w:gridSpan w:val="2"/>
            <w:tcBorders>
              <w:top w:val="single" w:sz="6" w:space="0" w:color="auto"/>
              <w:left w:val="single" w:sz="6" w:space="0" w:color="auto"/>
              <w:bottom w:val="single" w:sz="6" w:space="0" w:color="auto"/>
              <w:right w:val="single" w:sz="6" w:space="0" w:color="auto"/>
            </w:tcBorders>
          </w:tcPr>
          <w:p w:rsidR="0020175F" w:rsidRPr="009E029E" w:rsidRDefault="0020175F" w:rsidP="0020175F">
            <w:pPr>
              <w:autoSpaceDE w:val="0"/>
              <w:autoSpaceDN w:val="0"/>
              <w:adjustRightInd w:val="0"/>
              <w:rPr>
                <w:rFonts w:ascii="Calibri" w:eastAsiaTheme="minorHAnsi" w:hAnsi="Calibri" w:cs="Calibri"/>
                <w:color w:val="000000"/>
                <w:sz w:val="14"/>
                <w:szCs w:val="14"/>
                <w:lang w:val="es-MX"/>
              </w:rPr>
            </w:pPr>
            <w:r w:rsidRPr="009E029E">
              <w:rPr>
                <w:rFonts w:ascii="Calibri" w:eastAsiaTheme="minorHAnsi" w:hAnsi="Calibri" w:cs="Calibri"/>
                <w:b/>
                <w:bCs/>
                <w:color w:val="000000"/>
                <w:sz w:val="14"/>
                <w:szCs w:val="14"/>
                <w:lang w:val="es-MX"/>
              </w:rPr>
              <w:t>Placas en "T", ángulo oblicuo,</w:t>
            </w:r>
            <w:r w:rsidRPr="009E029E">
              <w:rPr>
                <w:rFonts w:ascii="Calibri" w:eastAsiaTheme="minorHAnsi" w:hAnsi="Calibri" w:cs="Calibri"/>
                <w:color w:val="000000"/>
                <w:sz w:val="14"/>
                <w:szCs w:val="14"/>
                <w:lang w:val="es-MX"/>
              </w:rPr>
              <w:t xml:space="preserve"> para tornillos de 3.5 mm y 4.5 mm de diámetro con 3 orificios en la cabeza y orificios en el vástago: de 3 a 5. Incluye medidas intermedias entre las especificadas.</w:t>
            </w:r>
          </w:p>
        </w:tc>
        <w:tc>
          <w:tcPr>
            <w:tcW w:w="381" w:type="pct"/>
            <w:tcBorders>
              <w:top w:val="single" w:sz="6" w:space="0" w:color="auto"/>
              <w:left w:val="single" w:sz="6" w:space="0" w:color="auto"/>
              <w:bottom w:val="single" w:sz="6" w:space="0" w:color="auto"/>
              <w:right w:val="single" w:sz="6" w:space="0" w:color="auto"/>
            </w:tcBorders>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Pieza</w:t>
            </w:r>
          </w:p>
        </w:tc>
        <w:tc>
          <w:tcPr>
            <w:tcW w:w="534" w:type="pct"/>
            <w:tcBorders>
              <w:top w:val="single" w:sz="6" w:space="0" w:color="auto"/>
              <w:left w:val="nil"/>
              <w:bottom w:val="single" w:sz="6" w:space="0" w:color="auto"/>
              <w:right w:val="single" w:sz="12" w:space="0" w:color="auto"/>
            </w:tcBorders>
          </w:tcPr>
          <w:p w:rsidR="0020175F" w:rsidRPr="009E029E" w:rsidRDefault="0020175F" w:rsidP="0020175F">
            <w:pPr>
              <w:autoSpaceDE w:val="0"/>
              <w:autoSpaceDN w:val="0"/>
              <w:adjustRightInd w:val="0"/>
              <w:jc w:val="right"/>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$2,211.30</w:t>
            </w:r>
          </w:p>
        </w:tc>
      </w:tr>
      <w:tr w:rsidR="0020175F" w:rsidRPr="009E029E" w:rsidTr="0020175F">
        <w:trPr>
          <w:trHeight w:val="20"/>
        </w:trPr>
        <w:tc>
          <w:tcPr>
            <w:tcW w:w="429" w:type="pct"/>
            <w:tcBorders>
              <w:top w:val="single" w:sz="6" w:space="0" w:color="auto"/>
              <w:left w:val="single" w:sz="12"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39</w:t>
            </w:r>
          </w:p>
        </w:tc>
        <w:tc>
          <w:tcPr>
            <w:tcW w:w="385"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1</w:t>
            </w:r>
          </w:p>
        </w:tc>
        <w:tc>
          <w:tcPr>
            <w:tcW w:w="446"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 xml:space="preserve">SISTEMA PLACAS </w:t>
            </w:r>
          </w:p>
        </w:tc>
        <w:tc>
          <w:tcPr>
            <w:tcW w:w="609"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PLACAS PARA TORNILLO 3.5 y 4.0</w:t>
            </w:r>
          </w:p>
        </w:tc>
        <w:tc>
          <w:tcPr>
            <w:tcW w:w="459"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060</w:t>
            </w:r>
          </w:p>
        </w:tc>
        <w:tc>
          <w:tcPr>
            <w:tcW w:w="305"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725</w:t>
            </w:r>
          </w:p>
        </w:tc>
        <w:tc>
          <w:tcPr>
            <w:tcW w:w="229"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2061</w:t>
            </w:r>
          </w:p>
        </w:tc>
        <w:tc>
          <w:tcPr>
            <w:tcW w:w="1223" w:type="pct"/>
            <w:gridSpan w:val="2"/>
            <w:tcBorders>
              <w:top w:val="single" w:sz="6" w:space="0" w:color="auto"/>
              <w:left w:val="single" w:sz="6" w:space="0" w:color="auto"/>
              <w:bottom w:val="single" w:sz="6" w:space="0" w:color="auto"/>
              <w:right w:val="single" w:sz="6" w:space="0" w:color="auto"/>
            </w:tcBorders>
          </w:tcPr>
          <w:p w:rsidR="0020175F" w:rsidRPr="009E029E" w:rsidRDefault="0020175F" w:rsidP="0020175F">
            <w:pPr>
              <w:autoSpaceDE w:val="0"/>
              <w:autoSpaceDN w:val="0"/>
              <w:adjustRightInd w:val="0"/>
              <w:rPr>
                <w:rFonts w:ascii="Calibri" w:eastAsiaTheme="minorHAnsi" w:hAnsi="Calibri" w:cs="Calibri"/>
                <w:color w:val="000000"/>
                <w:sz w:val="14"/>
                <w:szCs w:val="14"/>
                <w:lang w:val="es-MX"/>
              </w:rPr>
            </w:pPr>
            <w:r w:rsidRPr="009E029E">
              <w:rPr>
                <w:rFonts w:ascii="Calibri" w:eastAsiaTheme="minorHAnsi" w:hAnsi="Calibri" w:cs="Calibri"/>
                <w:b/>
                <w:bCs/>
                <w:color w:val="000000"/>
                <w:sz w:val="14"/>
                <w:szCs w:val="14"/>
                <w:lang w:val="es-MX"/>
              </w:rPr>
              <w:t xml:space="preserve">Placas para reconstrucción, rectas moldeables, </w:t>
            </w:r>
            <w:r w:rsidRPr="009E029E">
              <w:rPr>
                <w:rFonts w:ascii="Calibri" w:eastAsiaTheme="minorHAnsi" w:hAnsi="Calibri" w:cs="Calibri"/>
                <w:color w:val="000000"/>
                <w:sz w:val="14"/>
                <w:szCs w:val="14"/>
                <w:lang w:val="es-MX"/>
              </w:rPr>
              <w:t>en 3 planos para tornillos de 3.5 mm y 4.5 mm de diámetro. Número de orificios: de 5 a 22. Incluye medidas intermedias entre las especificadas.</w:t>
            </w:r>
          </w:p>
        </w:tc>
        <w:tc>
          <w:tcPr>
            <w:tcW w:w="381" w:type="pct"/>
            <w:tcBorders>
              <w:top w:val="single" w:sz="6" w:space="0" w:color="auto"/>
              <w:left w:val="single" w:sz="6" w:space="0" w:color="auto"/>
              <w:bottom w:val="single" w:sz="6" w:space="0" w:color="auto"/>
              <w:right w:val="single" w:sz="6" w:space="0" w:color="auto"/>
            </w:tcBorders>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Pieza</w:t>
            </w:r>
          </w:p>
        </w:tc>
        <w:tc>
          <w:tcPr>
            <w:tcW w:w="534" w:type="pct"/>
            <w:tcBorders>
              <w:top w:val="single" w:sz="6" w:space="0" w:color="auto"/>
              <w:left w:val="nil"/>
              <w:bottom w:val="single" w:sz="6" w:space="0" w:color="auto"/>
              <w:right w:val="single" w:sz="12" w:space="0" w:color="auto"/>
            </w:tcBorders>
          </w:tcPr>
          <w:p w:rsidR="0020175F" w:rsidRPr="009E029E" w:rsidRDefault="0020175F" w:rsidP="0020175F">
            <w:pPr>
              <w:autoSpaceDE w:val="0"/>
              <w:autoSpaceDN w:val="0"/>
              <w:adjustRightInd w:val="0"/>
              <w:jc w:val="right"/>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$3,555.09</w:t>
            </w:r>
          </w:p>
        </w:tc>
      </w:tr>
      <w:tr w:rsidR="0020175F" w:rsidRPr="009E029E" w:rsidTr="0020175F">
        <w:trPr>
          <w:trHeight w:val="20"/>
        </w:trPr>
        <w:tc>
          <w:tcPr>
            <w:tcW w:w="429" w:type="pct"/>
            <w:tcBorders>
              <w:top w:val="single" w:sz="6" w:space="0" w:color="auto"/>
              <w:left w:val="single" w:sz="12"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40</w:t>
            </w:r>
          </w:p>
        </w:tc>
        <w:tc>
          <w:tcPr>
            <w:tcW w:w="385"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1</w:t>
            </w:r>
          </w:p>
        </w:tc>
        <w:tc>
          <w:tcPr>
            <w:tcW w:w="446"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 xml:space="preserve">SISTEMA PLACAS </w:t>
            </w:r>
          </w:p>
        </w:tc>
        <w:tc>
          <w:tcPr>
            <w:tcW w:w="609"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PLACAS PARA TORNILLO 3.5 y 4.0</w:t>
            </w:r>
          </w:p>
        </w:tc>
        <w:tc>
          <w:tcPr>
            <w:tcW w:w="459"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060</w:t>
            </w:r>
          </w:p>
        </w:tc>
        <w:tc>
          <w:tcPr>
            <w:tcW w:w="305"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725</w:t>
            </w:r>
          </w:p>
        </w:tc>
        <w:tc>
          <w:tcPr>
            <w:tcW w:w="229"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2723</w:t>
            </w:r>
          </w:p>
        </w:tc>
        <w:tc>
          <w:tcPr>
            <w:tcW w:w="1223" w:type="pct"/>
            <w:gridSpan w:val="2"/>
            <w:tcBorders>
              <w:top w:val="single" w:sz="6" w:space="0" w:color="auto"/>
              <w:left w:val="single" w:sz="6" w:space="0" w:color="auto"/>
              <w:bottom w:val="single" w:sz="6" w:space="0" w:color="auto"/>
              <w:right w:val="single" w:sz="6" w:space="0" w:color="auto"/>
            </w:tcBorders>
          </w:tcPr>
          <w:p w:rsidR="0020175F" w:rsidRPr="009E029E" w:rsidRDefault="0020175F" w:rsidP="0020175F">
            <w:pPr>
              <w:autoSpaceDE w:val="0"/>
              <w:autoSpaceDN w:val="0"/>
              <w:adjustRightInd w:val="0"/>
              <w:rPr>
                <w:rFonts w:ascii="Calibri" w:eastAsiaTheme="minorHAnsi" w:hAnsi="Calibri" w:cs="Calibri"/>
                <w:color w:val="000000"/>
                <w:sz w:val="14"/>
                <w:szCs w:val="14"/>
                <w:lang w:val="es-MX"/>
              </w:rPr>
            </w:pPr>
            <w:r w:rsidRPr="009E029E">
              <w:rPr>
                <w:rFonts w:ascii="Calibri" w:eastAsiaTheme="minorHAnsi" w:hAnsi="Calibri" w:cs="Calibri"/>
                <w:b/>
                <w:bCs/>
                <w:color w:val="000000"/>
                <w:sz w:val="14"/>
                <w:szCs w:val="14"/>
                <w:lang w:val="es-MX"/>
              </w:rPr>
              <w:t xml:space="preserve">Placas rectas anchas </w:t>
            </w:r>
            <w:r w:rsidRPr="009E029E">
              <w:rPr>
                <w:rFonts w:ascii="Calibri" w:eastAsiaTheme="minorHAnsi" w:hAnsi="Calibri" w:cs="Calibri"/>
                <w:color w:val="000000"/>
                <w:sz w:val="14"/>
                <w:szCs w:val="14"/>
                <w:lang w:val="es-MX"/>
              </w:rPr>
              <w:t>con orificios de compresión dinámica para tornillos de 4.5 mm y 6.5 mm de diámetro y orificios intermedios entre los especificados. Número de orificios: de 6 a 16. Incluye medidas intermedias entre las especificadas.</w:t>
            </w:r>
          </w:p>
        </w:tc>
        <w:tc>
          <w:tcPr>
            <w:tcW w:w="381" w:type="pct"/>
            <w:tcBorders>
              <w:top w:val="single" w:sz="6" w:space="0" w:color="auto"/>
              <w:left w:val="single" w:sz="6" w:space="0" w:color="auto"/>
              <w:bottom w:val="single" w:sz="6" w:space="0" w:color="auto"/>
              <w:right w:val="single" w:sz="6" w:space="0" w:color="auto"/>
            </w:tcBorders>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Pieza</w:t>
            </w:r>
          </w:p>
        </w:tc>
        <w:tc>
          <w:tcPr>
            <w:tcW w:w="534" w:type="pct"/>
            <w:tcBorders>
              <w:top w:val="single" w:sz="6" w:space="0" w:color="auto"/>
              <w:left w:val="nil"/>
              <w:bottom w:val="single" w:sz="6" w:space="0" w:color="auto"/>
              <w:right w:val="single" w:sz="12" w:space="0" w:color="auto"/>
            </w:tcBorders>
          </w:tcPr>
          <w:p w:rsidR="0020175F" w:rsidRPr="009E029E" w:rsidRDefault="0020175F" w:rsidP="0020175F">
            <w:pPr>
              <w:autoSpaceDE w:val="0"/>
              <w:autoSpaceDN w:val="0"/>
              <w:adjustRightInd w:val="0"/>
              <w:jc w:val="right"/>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$2,432.43</w:t>
            </w:r>
          </w:p>
        </w:tc>
      </w:tr>
      <w:tr w:rsidR="0020175F" w:rsidRPr="009E029E" w:rsidTr="0020175F">
        <w:trPr>
          <w:trHeight w:val="20"/>
        </w:trPr>
        <w:tc>
          <w:tcPr>
            <w:tcW w:w="429" w:type="pct"/>
            <w:tcBorders>
              <w:top w:val="single" w:sz="6" w:space="0" w:color="auto"/>
              <w:left w:val="single" w:sz="12"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lastRenderedPageBreak/>
              <w:t>41</w:t>
            </w:r>
          </w:p>
        </w:tc>
        <w:tc>
          <w:tcPr>
            <w:tcW w:w="385"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1</w:t>
            </w:r>
          </w:p>
        </w:tc>
        <w:tc>
          <w:tcPr>
            <w:tcW w:w="446"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 xml:space="preserve">SISTEMA PLACAS </w:t>
            </w:r>
          </w:p>
        </w:tc>
        <w:tc>
          <w:tcPr>
            <w:tcW w:w="609"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PLACAS PARA TORNILLO 3.5 y 4.0</w:t>
            </w:r>
          </w:p>
        </w:tc>
        <w:tc>
          <w:tcPr>
            <w:tcW w:w="459"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060</w:t>
            </w:r>
          </w:p>
        </w:tc>
        <w:tc>
          <w:tcPr>
            <w:tcW w:w="305"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725</w:t>
            </w:r>
          </w:p>
        </w:tc>
        <w:tc>
          <w:tcPr>
            <w:tcW w:w="229"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2988</w:t>
            </w:r>
          </w:p>
        </w:tc>
        <w:tc>
          <w:tcPr>
            <w:tcW w:w="1223" w:type="pct"/>
            <w:gridSpan w:val="2"/>
            <w:tcBorders>
              <w:top w:val="single" w:sz="6" w:space="0" w:color="auto"/>
              <w:left w:val="single" w:sz="6" w:space="0" w:color="auto"/>
              <w:bottom w:val="single" w:sz="6" w:space="0" w:color="auto"/>
              <w:right w:val="single" w:sz="6" w:space="0" w:color="auto"/>
            </w:tcBorders>
          </w:tcPr>
          <w:p w:rsidR="0020175F" w:rsidRPr="009E029E" w:rsidRDefault="0020175F" w:rsidP="0020175F">
            <w:pPr>
              <w:autoSpaceDE w:val="0"/>
              <w:autoSpaceDN w:val="0"/>
              <w:adjustRightInd w:val="0"/>
              <w:rPr>
                <w:rFonts w:ascii="Calibri" w:eastAsiaTheme="minorHAnsi" w:hAnsi="Calibri" w:cs="Calibri"/>
                <w:color w:val="000000"/>
                <w:sz w:val="14"/>
                <w:szCs w:val="14"/>
                <w:lang w:val="es-MX"/>
              </w:rPr>
            </w:pPr>
            <w:r w:rsidRPr="009E029E">
              <w:rPr>
                <w:rFonts w:ascii="Calibri" w:eastAsiaTheme="minorHAnsi" w:hAnsi="Calibri" w:cs="Calibri"/>
                <w:b/>
                <w:bCs/>
                <w:color w:val="000000"/>
                <w:sz w:val="14"/>
                <w:szCs w:val="14"/>
                <w:lang w:val="es-MX"/>
              </w:rPr>
              <w:t xml:space="preserve">Placas rectas angostas </w:t>
            </w:r>
            <w:r w:rsidRPr="009E029E">
              <w:rPr>
                <w:rFonts w:ascii="Calibri" w:eastAsiaTheme="minorHAnsi" w:hAnsi="Calibri" w:cs="Calibri"/>
                <w:color w:val="000000"/>
                <w:sz w:val="14"/>
                <w:szCs w:val="14"/>
                <w:lang w:val="es-MX"/>
              </w:rPr>
              <w:t>con orificios de compresión dinámica para tornillos de 4.5 mm y 6.5 mm de diámetro. Número de orificios: de 2 a 18. Incluye medidas intermedias entre las especificadas.</w:t>
            </w:r>
          </w:p>
        </w:tc>
        <w:tc>
          <w:tcPr>
            <w:tcW w:w="381" w:type="pct"/>
            <w:tcBorders>
              <w:top w:val="single" w:sz="6" w:space="0" w:color="auto"/>
              <w:left w:val="single" w:sz="6" w:space="0" w:color="auto"/>
              <w:bottom w:val="single" w:sz="6" w:space="0" w:color="auto"/>
              <w:right w:val="single" w:sz="6" w:space="0" w:color="auto"/>
            </w:tcBorders>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Pieza</w:t>
            </w:r>
          </w:p>
        </w:tc>
        <w:tc>
          <w:tcPr>
            <w:tcW w:w="534" w:type="pct"/>
            <w:tcBorders>
              <w:top w:val="single" w:sz="6" w:space="0" w:color="auto"/>
              <w:left w:val="nil"/>
              <w:bottom w:val="single" w:sz="6" w:space="0" w:color="auto"/>
              <w:right w:val="single" w:sz="12" w:space="0" w:color="auto"/>
            </w:tcBorders>
          </w:tcPr>
          <w:p w:rsidR="0020175F" w:rsidRPr="009E029E" w:rsidRDefault="0020175F" w:rsidP="0020175F">
            <w:pPr>
              <w:autoSpaceDE w:val="0"/>
              <w:autoSpaceDN w:val="0"/>
              <w:adjustRightInd w:val="0"/>
              <w:jc w:val="right"/>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$2,432.43</w:t>
            </w:r>
          </w:p>
        </w:tc>
      </w:tr>
      <w:tr w:rsidR="0020175F" w:rsidRPr="009E029E" w:rsidTr="0020175F">
        <w:trPr>
          <w:trHeight w:val="20"/>
        </w:trPr>
        <w:tc>
          <w:tcPr>
            <w:tcW w:w="429" w:type="pct"/>
            <w:tcBorders>
              <w:top w:val="single" w:sz="6" w:space="0" w:color="auto"/>
              <w:left w:val="single" w:sz="12"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42</w:t>
            </w:r>
          </w:p>
        </w:tc>
        <w:tc>
          <w:tcPr>
            <w:tcW w:w="385"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1</w:t>
            </w:r>
          </w:p>
        </w:tc>
        <w:tc>
          <w:tcPr>
            <w:tcW w:w="446"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 xml:space="preserve">SISTEMA PLACAS </w:t>
            </w:r>
          </w:p>
        </w:tc>
        <w:tc>
          <w:tcPr>
            <w:tcW w:w="609"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PLACAS PARA TORNILLO 3.5 y 4.0</w:t>
            </w:r>
          </w:p>
        </w:tc>
        <w:tc>
          <w:tcPr>
            <w:tcW w:w="459"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060</w:t>
            </w:r>
          </w:p>
        </w:tc>
        <w:tc>
          <w:tcPr>
            <w:tcW w:w="305"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725</w:t>
            </w:r>
          </w:p>
        </w:tc>
        <w:tc>
          <w:tcPr>
            <w:tcW w:w="229"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5130</w:t>
            </w:r>
          </w:p>
        </w:tc>
        <w:tc>
          <w:tcPr>
            <w:tcW w:w="1223"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rPr>
                <w:rFonts w:ascii="Calibri" w:eastAsiaTheme="minorHAnsi" w:hAnsi="Calibri" w:cs="Calibri"/>
                <w:color w:val="000000"/>
                <w:sz w:val="14"/>
                <w:szCs w:val="14"/>
                <w:lang w:val="es-MX"/>
              </w:rPr>
            </w:pPr>
            <w:r w:rsidRPr="009E029E">
              <w:rPr>
                <w:rFonts w:ascii="Calibri" w:eastAsiaTheme="minorHAnsi" w:hAnsi="Calibri" w:cs="Calibri"/>
                <w:b/>
                <w:bCs/>
                <w:color w:val="000000"/>
                <w:sz w:val="14"/>
                <w:szCs w:val="14"/>
                <w:lang w:val="es-MX"/>
              </w:rPr>
              <w:t xml:space="preserve">Placas anguladas a 95 grados </w:t>
            </w:r>
            <w:r w:rsidRPr="009E029E">
              <w:rPr>
                <w:rFonts w:ascii="Calibri" w:eastAsiaTheme="minorHAnsi" w:hAnsi="Calibri" w:cs="Calibri"/>
                <w:color w:val="000000"/>
                <w:sz w:val="14"/>
                <w:szCs w:val="14"/>
                <w:lang w:val="es-MX"/>
              </w:rPr>
              <w:t xml:space="preserve">con orificios de compresión dinámica, para tornillos de 4.5 mm y 6.5 mm de diámetro </w:t>
            </w:r>
            <w:proofErr w:type="spellStart"/>
            <w:r w:rsidRPr="009E029E">
              <w:rPr>
                <w:rFonts w:ascii="Calibri" w:eastAsiaTheme="minorHAnsi" w:hAnsi="Calibri" w:cs="Calibri"/>
                <w:color w:val="000000"/>
                <w:sz w:val="14"/>
                <w:szCs w:val="14"/>
                <w:lang w:val="es-MX"/>
              </w:rPr>
              <w:t>condílea</w:t>
            </w:r>
            <w:proofErr w:type="spellEnd"/>
            <w:r w:rsidRPr="009E029E">
              <w:rPr>
                <w:rFonts w:ascii="Calibri" w:eastAsiaTheme="minorHAnsi" w:hAnsi="Calibri" w:cs="Calibri"/>
                <w:color w:val="000000"/>
                <w:sz w:val="14"/>
                <w:szCs w:val="14"/>
                <w:lang w:val="es-MX"/>
              </w:rPr>
              <w:t xml:space="preserve">. </w:t>
            </w:r>
            <w:r w:rsidRPr="009E029E">
              <w:rPr>
                <w:rFonts w:ascii="Calibri" w:eastAsiaTheme="minorHAnsi" w:hAnsi="Calibri" w:cs="Calibri"/>
                <w:b/>
                <w:bCs/>
                <w:color w:val="000000"/>
                <w:sz w:val="14"/>
                <w:szCs w:val="14"/>
                <w:lang w:val="es-MX"/>
              </w:rPr>
              <w:t xml:space="preserve">Numero de orificios: 5. Longitud de la hoja: de 50.0 mm a 80.0 </w:t>
            </w:r>
            <w:proofErr w:type="spellStart"/>
            <w:r w:rsidRPr="009E029E">
              <w:rPr>
                <w:rFonts w:ascii="Calibri" w:eastAsiaTheme="minorHAnsi" w:hAnsi="Calibri" w:cs="Calibri"/>
                <w:b/>
                <w:bCs/>
                <w:color w:val="000000"/>
                <w:sz w:val="14"/>
                <w:szCs w:val="14"/>
                <w:lang w:val="es-MX"/>
              </w:rPr>
              <w:t>mm.</w:t>
            </w:r>
            <w:proofErr w:type="spellEnd"/>
            <w:r w:rsidRPr="009E029E">
              <w:rPr>
                <w:rFonts w:ascii="Calibri" w:eastAsiaTheme="minorHAnsi" w:hAnsi="Calibri" w:cs="Calibri"/>
                <w:color w:val="000000"/>
                <w:sz w:val="14"/>
                <w:szCs w:val="14"/>
                <w:lang w:val="es-MX"/>
              </w:rPr>
              <w:t xml:space="preserve"> Incluye medidas intermedias entre las especificadas</w:t>
            </w:r>
          </w:p>
        </w:tc>
        <w:tc>
          <w:tcPr>
            <w:tcW w:w="381"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Pieza</w:t>
            </w:r>
          </w:p>
        </w:tc>
        <w:tc>
          <w:tcPr>
            <w:tcW w:w="534" w:type="pct"/>
            <w:tcBorders>
              <w:top w:val="single" w:sz="6" w:space="0" w:color="auto"/>
              <w:left w:val="nil"/>
              <w:bottom w:val="single" w:sz="6" w:space="0" w:color="auto"/>
              <w:right w:val="single" w:sz="12" w:space="0" w:color="auto"/>
            </w:tcBorders>
          </w:tcPr>
          <w:p w:rsidR="0020175F" w:rsidRPr="009E029E" w:rsidRDefault="0020175F" w:rsidP="0020175F">
            <w:pPr>
              <w:autoSpaceDE w:val="0"/>
              <w:autoSpaceDN w:val="0"/>
              <w:adjustRightInd w:val="0"/>
              <w:jc w:val="right"/>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$4,461.75</w:t>
            </w:r>
          </w:p>
        </w:tc>
      </w:tr>
      <w:tr w:rsidR="0020175F" w:rsidRPr="009E029E" w:rsidTr="0020175F">
        <w:trPr>
          <w:trHeight w:val="20"/>
        </w:trPr>
        <w:tc>
          <w:tcPr>
            <w:tcW w:w="429" w:type="pct"/>
            <w:tcBorders>
              <w:top w:val="single" w:sz="6" w:space="0" w:color="auto"/>
              <w:left w:val="single" w:sz="12"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43</w:t>
            </w:r>
          </w:p>
        </w:tc>
        <w:tc>
          <w:tcPr>
            <w:tcW w:w="385"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1</w:t>
            </w:r>
          </w:p>
        </w:tc>
        <w:tc>
          <w:tcPr>
            <w:tcW w:w="446"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 xml:space="preserve">SISTEMA PLACAS </w:t>
            </w:r>
          </w:p>
        </w:tc>
        <w:tc>
          <w:tcPr>
            <w:tcW w:w="609"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PLACAS PARA TORNILLO 3.5 y 4.0</w:t>
            </w:r>
          </w:p>
        </w:tc>
        <w:tc>
          <w:tcPr>
            <w:tcW w:w="459"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060</w:t>
            </w:r>
          </w:p>
        </w:tc>
        <w:tc>
          <w:tcPr>
            <w:tcW w:w="305"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725</w:t>
            </w:r>
          </w:p>
        </w:tc>
        <w:tc>
          <w:tcPr>
            <w:tcW w:w="229"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5148</w:t>
            </w:r>
          </w:p>
        </w:tc>
        <w:tc>
          <w:tcPr>
            <w:tcW w:w="1223"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rPr>
                <w:rFonts w:ascii="Calibri" w:eastAsiaTheme="minorHAnsi" w:hAnsi="Calibri" w:cs="Calibri"/>
                <w:color w:val="000000"/>
                <w:sz w:val="14"/>
                <w:szCs w:val="14"/>
                <w:lang w:val="es-MX"/>
              </w:rPr>
            </w:pPr>
            <w:r w:rsidRPr="009E029E">
              <w:rPr>
                <w:rFonts w:ascii="Calibri" w:eastAsiaTheme="minorHAnsi" w:hAnsi="Calibri" w:cs="Calibri"/>
                <w:b/>
                <w:bCs/>
                <w:color w:val="000000"/>
                <w:sz w:val="14"/>
                <w:szCs w:val="14"/>
                <w:lang w:val="es-MX"/>
              </w:rPr>
              <w:t xml:space="preserve">Placas anguladas a 95 grados </w:t>
            </w:r>
            <w:r w:rsidRPr="009E029E">
              <w:rPr>
                <w:rFonts w:ascii="Calibri" w:eastAsiaTheme="minorHAnsi" w:hAnsi="Calibri" w:cs="Calibri"/>
                <w:color w:val="000000"/>
                <w:sz w:val="14"/>
                <w:szCs w:val="14"/>
                <w:lang w:val="es-MX"/>
              </w:rPr>
              <w:t xml:space="preserve">con orificios de compresión dinámica, Para tornillos de 4.5 mm y 6.5 mm de diámetro </w:t>
            </w:r>
            <w:proofErr w:type="spellStart"/>
            <w:r w:rsidRPr="009E029E">
              <w:rPr>
                <w:rFonts w:ascii="Calibri" w:eastAsiaTheme="minorHAnsi" w:hAnsi="Calibri" w:cs="Calibri"/>
                <w:color w:val="000000"/>
                <w:sz w:val="14"/>
                <w:szCs w:val="14"/>
                <w:lang w:val="es-MX"/>
              </w:rPr>
              <w:t>condílea</w:t>
            </w:r>
            <w:proofErr w:type="spellEnd"/>
            <w:r w:rsidRPr="009E029E">
              <w:rPr>
                <w:rFonts w:ascii="Calibri" w:eastAsiaTheme="minorHAnsi" w:hAnsi="Calibri" w:cs="Calibri"/>
                <w:b/>
                <w:bCs/>
                <w:color w:val="000000"/>
                <w:sz w:val="14"/>
                <w:szCs w:val="14"/>
                <w:lang w:val="es-MX"/>
              </w:rPr>
              <w:t xml:space="preserve">. Número de orificios: de 7 a 12. Longitud de la hoja: de 50.0 mm a 80.0 </w:t>
            </w:r>
            <w:proofErr w:type="spellStart"/>
            <w:r w:rsidRPr="009E029E">
              <w:rPr>
                <w:rFonts w:ascii="Calibri" w:eastAsiaTheme="minorHAnsi" w:hAnsi="Calibri" w:cs="Calibri"/>
                <w:b/>
                <w:bCs/>
                <w:color w:val="000000"/>
                <w:sz w:val="14"/>
                <w:szCs w:val="14"/>
                <w:lang w:val="es-MX"/>
              </w:rPr>
              <w:t>mm.</w:t>
            </w:r>
            <w:proofErr w:type="spellEnd"/>
            <w:r w:rsidRPr="009E029E">
              <w:rPr>
                <w:rFonts w:ascii="Calibri" w:eastAsiaTheme="minorHAnsi" w:hAnsi="Calibri" w:cs="Calibri"/>
                <w:color w:val="000000"/>
                <w:sz w:val="14"/>
                <w:szCs w:val="14"/>
                <w:lang w:val="es-MX"/>
              </w:rPr>
              <w:t xml:space="preserve"> Incluye medidas intermedias entre las especificadas</w:t>
            </w:r>
          </w:p>
        </w:tc>
        <w:tc>
          <w:tcPr>
            <w:tcW w:w="381"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Pieza</w:t>
            </w:r>
          </w:p>
        </w:tc>
        <w:tc>
          <w:tcPr>
            <w:tcW w:w="534" w:type="pct"/>
            <w:tcBorders>
              <w:top w:val="single" w:sz="6" w:space="0" w:color="auto"/>
              <w:left w:val="nil"/>
              <w:bottom w:val="single" w:sz="6" w:space="0" w:color="auto"/>
              <w:right w:val="single" w:sz="12" w:space="0" w:color="auto"/>
            </w:tcBorders>
          </w:tcPr>
          <w:p w:rsidR="0020175F" w:rsidRPr="009E029E" w:rsidRDefault="0020175F" w:rsidP="0020175F">
            <w:pPr>
              <w:autoSpaceDE w:val="0"/>
              <w:autoSpaceDN w:val="0"/>
              <w:adjustRightInd w:val="0"/>
              <w:jc w:val="right"/>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$4,461.75</w:t>
            </w:r>
          </w:p>
        </w:tc>
      </w:tr>
      <w:tr w:rsidR="0020175F" w:rsidRPr="009E029E" w:rsidTr="0020175F">
        <w:trPr>
          <w:trHeight w:val="20"/>
        </w:trPr>
        <w:tc>
          <w:tcPr>
            <w:tcW w:w="429" w:type="pct"/>
            <w:tcBorders>
              <w:top w:val="single" w:sz="6" w:space="0" w:color="auto"/>
              <w:left w:val="single" w:sz="12"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44</w:t>
            </w:r>
          </w:p>
        </w:tc>
        <w:tc>
          <w:tcPr>
            <w:tcW w:w="385"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1</w:t>
            </w:r>
          </w:p>
        </w:tc>
        <w:tc>
          <w:tcPr>
            <w:tcW w:w="446"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 xml:space="preserve">SISTEMA PLACAS </w:t>
            </w:r>
          </w:p>
        </w:tc>
        <w:tc>
          <w:tcPr>
            <w:tcW w:w="609"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PLACAS PARA TORNILLO 3.5 y 4.0</w:t>
            </w:r>
          </w:p>
        </w:tc>
        <w:tc>
          <w:tcPr>
            <w:tcW w:w="459"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060</w:t>
            </w:r>
          </w:p>
        </w:tc>
        <w:tc>
          <w:tcPr>
            <w:tcW w:w="305"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725</w:t>
            </w:r>
          </w:p>
        </w:tc>
        <w:tc>
          <w:tcPr>
            <w:tcW w:w="229"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7151</w:t>
            </w:r>
          </w:p>
        </w:tc>
        <w:tc>
          <w:tcPr>
            <w:tcW w:w="1223"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rPr>
                <w:rFonts w:ascii="Calibri" w:eastAsiaTheme="minorHAnsi" w:hAnsi="Calibri" w:cs="Calibri"/>
                <w:color w:val="000000"/>
                <w:sz w:val="14"/>
                <w:szCs w:val="14"/>
                <w:lang w:val="es-MX"/>
              </w:rPr>
            </w:pPr>
            <w:r w:rsidRPr="009E029E">
              <w:rPr>
                <w:rFonts w:ascii="Calibri" w:eastAsiaTheme="minorHAnsi" w:hAnsi="Calibri" w:cs="Calibri"/>
                <w:b/>
                <w:bCs/>
                <w:color w:val="000000"/>
                <w:sz w:val="14"/>
                <w:szCs w:val="14"/>
                <w:lang w:val="es-MX"/>
              </w:rPr>
              <w:t xml:space="preserve">Placas para reconstrucción arqueada, </w:t>
            </w:r>
            <w:r w:rsidRPr="009E029E">
              <w:rPr>
                <w:rFonts w:ascii="Calibri" w:eastAsiaTheme="minorHAnsi" w:hAnsi="Calibri" w:cs="Calibri"/>
                <w:color w:val="000000"/>
                <w:sz w:val="14"/>
                <w:szCs w:val="14"/>
                <w:lang w:val="es-MX"/>
              </w:rPr>
              <w:t>para tornillos de 3.5 mm y 4.5 mm de diámetro y orificios intermedios entre los especificados. Numero de orificios: de 6 a 18. Incluye medidas intermedias entre las especificadas.</w:t>
            </w:r>
          </w:p>
        </w:tc>
        <w:tc>
          <w:tcPr>
            <w:tcW w:w="381"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Pieza</w:t>
            </w:r>
          </w:p>
        </w:tc>
        <w:tc>
          <w:tcPr>
            <w:tcW w:w="534" w:type="pct"/>
            <w:tcBorders>
              <w:top w:val="single" w:sz="6" w:space="0" w:color="auto"/>
              <w:left w:val="nil"/>
              <w:bottom w:val="single" w:sz="6" w:space="0" w:color="auto"/>
              <w:right w:val="single" w:sz="12" w:space="0" w:color="auto"/>
            </w:tcBorders>
          </w:tcPr>
          <w:p w:rsidR="0020175F" w:rsidRPr="009E029E" w:rsidRDefault="0020175F" w:rsidP="0020175F">
            <w:pPr>
              <w:autoSpaceDE w:val="0"/>
              <w:autoSpaceDN w:val="0"/>
              <w:adjustRightInd w:val="0"/>
              <w:jc w:val="right"/>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$3,555.09</w:t>
            </w:r>
          </w:p>
        </w:tc>
      </w:tr>
      <w:tr w:rsidR="0020175F" w:rsidRPr="009E029E" w:rsidTr="0020175F">
        <w:trPr>
          <w:trHeight w:val="20"/>
        </w:trPr>
        <w:tc>
          <w:tcPr>
            <w:tcW w:w="429" w:type="pct"/>
            <w:tcBorders>
              <w:top w:val="single" w:sz="6" w:space="0" w:color="auto"/>
              <w:left w:val="single" w:sz="12"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45</w:t>
            </w:r>
          </w:p>
        </w:tc>
        <w:tc>
          <w:tcPr>
            <w:tcW w:w="385"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1</w:t>
            </w:r>
          </w:p>
        </w:tc>
        <w:tc>
          <w:tcPr>
            <w:tcW w:w="446"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 xml:space="preserve">SISTEMA PLACAS </w:t>
            </w:r>
          </w:p>
        </w:tc>
        <w:tc>
          <w:tcPr>
            <w:tcW w:w="609"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PLACAS PARA TORNILLO 3.5 y 4.0</w:t>
            </w:r>
          </w:p>
        </w:tc>
        <w:tc>
          <w:tcPr>
            <w:tcW w:w="459"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060</w:t>
            </w:r>
          </w:p>
        </w:tc>
        <w:tc>
          <w:tcPr>
            <w:tcW w:w="305"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725</w:t>
            </w:r>
          </w:p>
        </w:tc>
        <w:tc>
          <w:tcPr>
            <w:tcW w:w="229"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9421</w:t>
            </w:r>
          </w:p>
        </w:tc>
        <w:tc>
          <w:tcPr>
            <w:tcW w:w="1223"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 xml:space="preserve">Placa angulada a 130 grados. Número de orificios: 4. Longitud de la hoja: de 50.0 mm a 110.0 </w:t>
            </w:r>
            <w:proofErr w:type="spellStart"/>
            <w:r w:rsidRPr="009E029E">
              <w:rPr>
                <w:rFonts w:ascii="Calibri" w:eastAsiaTheme="minorHAnsi" w:hAnsi="Calibri" w:cs="Calibri"/>
                <w:b/>
                <w:bCs/>
                <w:color w:val="000000"/>
                <w:sz w:val="14"/>
                <w:szCs w:val="14"/>
                <w:lang w:val="es-MX"/>
              </w:rPr>
              <w:t>mm.</w:t>
            </w:r>
            <w:proofErr w:type="spellEnd"/>
            <w:r w:rsidRPr="009E029E">
              <w:rPr>
                <w:rFonts w:ascii="Calibri" w:eastAsiaTheme="minorHAnsi" w:hAnsi="Calibri" w:cs="Calibri"/>
                <w:b/>
                <w:bCs/>
                <w:color w:val="000000"/>
                <w:sz w:val="14"/>
                <w:szCs w:val="14"/>
                <w:lang w:val="es-MX"/>
              </w:rPr>
              <w:t xml:space="preserve"> Incluye medidas intermedias entre las especificadas.</w:t>
            </w:r>
          </w:p>
        </w:tc>
        <w:tc>
          <w:tcPr>
            <w:tcW w:w="381"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Pieza</w:t>
            </w:r>
          </w:p>
        </w:tc>
        <w:tc>
          <w:tcPr>
            <w:tcW w:w="534" w:type="pct"/>
            <w:tcBorders>
              <w:top w:val="single" w:sz="6" w:space="0" w:color="auto"/>
              <w:left w:val="nil"/>
              <w:bottom w:val="single" w:sz="6" w:space="0" w:color="auto"/>
              <w:right w:val="single" w:sz="12" w:space="0" w:color="auto"/>
            </w:tcBorders>
          </w:tcPr>
          <w:p w:rsidR="0020175F" w:rsidRPr="009E029E" w:rsidRDefault="0020175F" w:rsidP="0020175F">
            <w:pPr>
              <w:autoSpaceDE w:val="0"/>
              <w:autoSpaceDN w:val="0"/>
              <w:adjustRightInd w:val="0"/>
              <w:jc w:val="right"/>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$4,191.75</w:t>
            </w:r>
          </w:p>
        </w:tc>
      </w:tr>
      <w:tr w:rsidR="0020175F" w:rsidRPr="009E029E" w:rsidTr="0020175F">
        <w:trPr>
          <w:trHeight w:val="20"/>
        </w:trPr>
        <w:tc>
          <w:tcPr>
            <w:tcW w:w="429" w:type="pct"/>
            <w:tcBorders>
              <w:top w:val="single" w:sz="6" w:space="0" w:color="auto"/>
              <w:left w:val="single" w:sz="12"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46</w:t>
            </w:r>
          </w:p>
        </w:tc>
        <w:tc>
          <w:tcPr>
            <w:tcW w:w="385"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1</w:t>
            </w:r>
          </w:p>
        </w:tc>
        <w:tc>
          <w:tcPr>
            <w:tcW w:w="446"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 xml:space="preserve">SISTEMA PLACAS </w:t>
            </w:r>
          </w:p>
        </w:tc>
        <w:tc>
          <w:tcPr>
            <w:tcW w:w="609"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PLACAS PARA TORNILLO 3.5 y 4.0</w:t>
            </w:r>
          </w:p>
        </w:tc>
        <w:tc>
          <w:tcPr>
            <w:tcW w:w="459"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060</w:t>
            </w:r>
          </w:p>
        </w:tc>
        <w:tc>
          <w:tcPr>
            <w:tcW w:w="305"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725</w:t>
            </w:r>
          </w:p>
        </w:tc>
        <w:tc>
          <w:tcPr>
            <w:tcW w:w="229"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9462</w:t>
            </w:r>
          </w:p>
        </w:tc>
        <w:tc>
          <w:tcPr>
            <w:tcW w:w="1223"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rPr>
                <w:rFonts w:ascii="Calibri" w:eastAsiaTheme="minorHAnsi" w:hAnsi="Calibri" w:cs="Calibri"/>
                <w:color w:val="000000"/>
                <w:sz w:val="14"/>
                <w:szCs w:val="14"/>
                <w:lang w:val="es-MX"/>
              </w:rPr>
            </w:pPr>
            <w:r w:rsidRPr="009E029E">
              <w:rPr>
                <w:rFonts w:ascii="Calibri" w:eastAsiaTheme="minorHAnsi" w:hAnsi="Calibri" w:cs="Calibri"/>
                <w:b/>
                <w:bCs/>
                <w:color w:val="000000"/>
                <w:sz w:val="14"/>
                <w:szCs w:val="14"/>
                <w:lang w:val="es-MX"/>
              </w:rPr>
              <w:t xml:space="preserve">Placa angulada a 130 grados. Número de orificios: 6 Longitud de la hoja: de 50.0 mm a 80 </w:t>
            </w:r>
            <w:proofErr w:type="spellStart"/>
            <w:r w:rsidRPr="009E029E">
              <w:rPr>
                <w:rFonts w:ascii="Calibri" w:eastAsiaTheme="minorHAnsi" w:hAnsi="Calibri" w:cs="Calibri"/>
                <w:b/>
                <w:bCs/>
                <w:color w:val="000000"/>
                <w:sz w:val="14"/>
                <w:szCs w:val="14"/>
                <w:lang w:val="es-MX"/>
              </w:rPr>
              <w:t>mm.</w:t>
            </w:r>
            <w:proofErr w:type="spellEnd"/>
            <w:r w:rsidRPr="009E029E">
              <w:rPr>
                <w:rFonts w:ascii="Calibri" w:eastAsiaTheme="minorHAnsi" w:hAnsi="Calibri" w:cs="Calibri"/>
                <w:color w:val="000000"/>
                <w:sz w:val="14"/>
                <w:szCs w:val="14"/>
                <w:lang w:val="es-MX"/>
              </w:rPr>
              <w:t xml:space="preserve"> Incluye medidas intermedias entre las especificadas</w:t>
            </w:r>
          </w:p>
        </w:tc>
        <w:tc>
          <w:tcPr>
            <w:tcW w:w="381"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Pieza</w:t>
            </w:r>
          </w:p>
        </w:tc>
        <w:tc>
          <w:tcPr>
            <w:tcW w:w="534" w:type="pct"/>
            <w:tcBorders>
              <w:top w:val="single" w:sz="6" w:space="0" w:color="auto"/>
              <w:left w:val="nil"/>
              <w:bottom w:val="single" w:sz="6" w:space="0" w:color="auto"/>
              <w:right w:val="single" w:sz="12" w:space="0" w:color="auto"/>
            </w:tcBorders>
          </w:tcPr>
          <w:p w:rsidR="0020175F" w:rsidRPr="009E029E" w:rsidRDefault="0020175F" w:rsidP="0020175F">
            <w:pPr>
              <w:autoSpaceDE w:val="0"/>
              <w:autoSpaceDN w:val="0"/>
              <w:adjustRightInd w:val="0"/>
              <w:jc w:val="right"/>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$4,191.75</w:t>
            </w:r>
          </w:p>
        </w:tc>
      </w:tr>
      <w:tr w:rsidR="0020175F" w:rsidRPr="009E029E" w:rsidTr="0020175F">
        <w:trPr>
          <w:trHeight w:val="20"/>
        </w:trPr>
        <w:tc>
          <w:tcPr>
            <w:tcW w:w="429" w:type="pct"/>
            <w:tcBorders>
              <w:top w:val="single" w:sz="6" w:space="0" w:color="auto"/>
              <w:left w:val="single" w:sz="12"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47</w:t>
            </w:r>
          </w:p>
        </w:tc>
        <w:tc>
          <w:tcPr>
            <w:tcW w:w="385"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1</w:t>
            </w:r>
          </w:p>
        </w:tc>
        <w:tc>
          <w:tcPr>
            <w:tcW w:w="446"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 xml:space="preserve">SISTEMA PLACAS </w:t>
            </w:r>
          </w:p>
        </w:tc>
        <w:tc>
          <w:tcPr>
            <w:tcW w:w="609"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PLACAS PARA TORNILLO 3.5 y 4.0</w:t>
            </w:r>
          </w:p>
        </w:tc>
        <w:tc>
          <w:tcPr>
            <w:tcW w:w="459"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060</w:t>
            </w:r>
          </w:p>
        </w:tc>
        <w:tc>
          <w:tcPr>
            <w:tcW w:w="305"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725</w:t>
            </w:r>
          </w:p>
        </w:tc>
        <w:tc>
          <w:tcPr>
            <w:tcW w:w="229"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9504</w:t>
            </w:r>
          </w:p>
        </w:tc>
        <w:tc>
          <w:tcPr>
            <w:tcW w:w="1223"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 xml:space="preserve">Placa angulada a 130 grados. Número de orificios: 9. Longitud de la hoja: de 50.0 mm a 80.0 </w:t>
            </w:r>
            <w:proofErr w:type="spellStart"/>
            <w:r w:rsidRPr="009E029E">
              <w:rPr>
                <w:rFonts w:ascii="Calibri" w:eastAsiaTheme="minorHAnsi" w:hAnsi="Calibri" w:cs="Calibri"/>
                <w:b/>
                <w:bCs/>
                <w:color w:val="000000"/>
                <w:sz w:val="14"/>
                <w:szCs w:val="14"/>
                <w:lang w:val="es-MX"/>
              </w:rPr>
              <w:t>mm.</w:t>
            </w:r>
            <w:proofErr w:type="spellEnd"/>
            <w:r w:rsidRPr="009E029E">
              <w:rPr>
                <w:rFonts w:ascii="Calibri" w:eastAsiaTheme="minorHAnsi" w:hAnsi="Calibri" w:cs="Calibri"/>
                <w:b/>
                <w:bCs/>
                <w:color w:val="000000"/>
                <w:sz w:val="14"/>
                <w:szCs w:val="14"/>
                <w:lang w:val="es-MX"/>
              </w:rPr>
              <w:t xml:space="preserve"> Incluye medidas intermedias entre las especificadas</w:t>
            </w:r>
          </w:p>
        </w:tc>
        <w:tc>
          <w:tcPr>
            <w:tcW w:w="381"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Pieza</w:t>
            </w:r>
          </w:p>
        </w:tc>
        <w:tc>
          <w:tcPr>
            <w:tcW w:w="534" w:type="pct"/>
            <w:tcBorders>
              <w:top w:val="single" w:sz="6" w:space="0" w:color="auto"/>
              <w:left w:val="nil"/>
              <w:bottom w:val="single" w:sz="6" w:space="0" w:color="auto"/>
              <w:right w:val="single" w:sz="12" w:space="0" w:color="auto"/>
            </w:tcBorders>
          </w:tcPr>
          <w:p w:rsidR="0020175F" w:rsidRPr="009E029E" w:rsidRDefault="0020175F" w:rsidP="0020175F">
            <w:pPr>
              <w:autoSpaceDE w:val="0"/>
              <w:autoSpaceDN w:val="0"/>
              <w:adjustRightInd w:val="0"/>
              <w:jc w:val="right"/>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$4,191.75</w:t>
            </w:r>
          </w:p>
        </w:tc>
      </w:tr>
      <w:tr w:rsidR="0020175F" w:rsidRPr="009E029E" w:rsidTr="0020175F">
        <w:trPr>
          <w:trHeight w:val="20"/>
        </w:trPr>
        <w:tc>
          <w:tcPr>
            <w:tcW w:w="429" w:type="pct"/>
            <w:tcBorders>
              <w:top w:val="single" w:sz="6" w:space="0" w:color="auto"/>
              <w:left w:val="single" w:sz="12"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lastRenderedPageBreak/>
              <w:t>48</w:t>
            </w:r>
          </w:p>
        </w:tc>
        <w:tc>
          <w:tcPr>
            <w:tcW w:w="385"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1</w:t>
            </w:r>
          </w:p>
        </w:tc>
        <w:tc>
          <w:tcPr>
            <w:tcW w:w="446"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 xml:space="preserve">SISTEMA PLACAS </w:t>
            </w:r>
          </w:p>
        </w:tc>
        <w:tc>
          <w:tcPr>
            <w:tcW w:w="609"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PLACAS PARA TORNILLO 3.5 y 4.0</w:t>
            </w:r>
          </w:p>
        </w:tc>
        <w:tc>
          <w:tcPr>
            <w:tcW w:w="459"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060</w:t>
            </w:r>
          </w:p>
        </w:tc>
        <w:tc>
          <w:tcPr>
            <w:tcW w:w="305"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725</w:t>
            </w:r>
          </w:p>
        </w:tc>
        <w:tc>
          <w:tcPr>
            <w:tcW w:w="229"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9835</w:t>
            </w:r>
          </w:p>
        </w:tc>
        <w:tc>
          <w:tcPr>
            <w:tcW w:w="1223"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rPr>
                <w:rFonts w:ascii="Calibri" w:eastAsiaTheme="minorHAnsi" w:hAnsi="Calibri" w:cs="Calibri"/>
                <w:color w:val="000000"/>
                <w:sz w:val="14"/>
                <w:szCs w:val="14"/>
                <w:lang w:val="es-MX"/>
              </w:rPr>
            </w:pPr>
            <w:r w:rsidRPr="009E029E">
              <w:rPr>
                <w:rFonts w:ascii="Calibri" w:eastAsiaTheme="minorHAnsi" w:hAnsi="Calibri" w:cs="Calibri"/>
                <w:b/>
                <w:bCs/>
                <w:color w:val="000000"/>
                <w:sz w:val="14"/>
                <w:szCs w:val="14"/>
                <w:lang w:val="es-MX"/>
              </w:rPr>
              <w:t>Placa para calcáneo;</w:t>
            </w:r>
            <w:r w:rsidRPr="009E029E">
              <w:rPr>
                <w:rFonts w:ascii="Calibri" w:eastAsiaTheme="minorHAnsi" w:hAnsi="Calibri" w:cs="Calibri"/>
                <w:color w:val="000000"/>
                <w:sz w:val="14"/>
                <w:szCs w:val="14"/>
                <w:lang w:val="es-MX"/>
              </w:rPr>
              <w:t xml:space="preserve"> de acero inoxidable o titanio de 1.0 a 1.3 mm de espesor para tornillos de 3.5 y 4.o mm de diámetro. Además, comprende dimensiones intermedias entre las especificadas. Longitud de 60 y 70 mm</w:t>
            </w:r>
          </w:p>
        </w:tc>
        <w:tc>
          <w:tcPr>
            <w:tcW w:w="381"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Pieza</w:t>
            </w:r>
          </w:p>
        </w:tc>
        <w:tc>
          <w:tcPr>
            <w:tcW w:w="534" w:type="pct"/>
            <w:tcBorders>
              <w:top w:val="single" w:sz="6" w:space="0" w:color="auto"/>
              <w:left w:val="nil"/>
              <w:bottom w:val="single" w:sz="6" w:space="0" w:color="auto"/>
              <w:right w:val="single" w:sz="12" w:space="0" w:color="auto"/>
            </w:tcBorders>
          </w:tcPr>
          <w:p w:rsidR="0020175F" w:rsidRPr="009E029E" w:rsidRDefault="0020175F" w:rsidP="0020175F">
            <w:pPr>
              <w:autoSpaceDE w:val="0"/>
              <w:autoSpaceDN w:val="0"/>
              <w:adjustRightInd w:val="0"/>
              <w:jc w:val="right"/>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$6,174.63</w:t>
            </w:r>
          </w:p>
        </w:tc>
      </w:tr>
      <w:tr w:rsidR="0020175F" w:rsidRPr="009E029E" w:rsidTr="0020175F">
        <w:trPr>
          <w:trHeight w:val="20"/>
        </w:trPr>
        <w:tc>
          <w:tcPr>
            <w:tcW w:w="429" w:type="pct"/>
            <w:tcBorders>
              <w:top w:val="single" w:sz="6" w:space="0" w:color="auto"/>
              <w:left w:val="single" w:sz="12"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49</w:t>
            </w:r>
          </w:p>
        </w:tc>
        <w:tc>
          <w:tcPr>
            <w:tcW w:w="385"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1</w:t>
            </w:r>
          </w:p>
        </w:tc>
        <w:tc>
          <w:tcPr>
            <w:tcW w:w="446"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 xml:space="preserve">SISTEMA PLACAS </w:t>
            </w:r>
          </w:p>
        </w:tc>
        <w:tc>
          <w:tcPr>
            <w:tcW w:w="609"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PLACAS PARA TORNILLO 3.5 y 4.0</w:t>
            </w:r>
          </w:p>
        </w:tc>
        <w:tc>
          <w:tcPr>
            <w:tcW w:w="459"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060</w:t>
            </w:r>
          </w:p>
        </w:tc>
        <w:tc>
          <w:tcPr>
            <w:tcW w:w="305"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725</w:t>
            </w:r>
          </w:p>
        </w:tc>
        <w:tc>
          <w:tcPr>
            <w:tcW w:w="229"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9934</w:t>
            </w:r>
          </w:p>
        </w:tc>
        <w:tc>
          <w:tcPr>
            <w:tcW w:w="1223" w:type="pct"/>
            <w:gridSpan w:val="2"/>
            <w:tcBorders>
              <w:top w:val="single" w:sz="6" w:space="0" w:color="auto"/>
              <w:left w:val="single" w:sz="6" w:space="0" w:color="auto"/>
              <w:bottom w:val="single" w:sz="6" w:space="0" w:color="auto"/>
              <w:right w:val="single" w:sz="6" w:space="0" w:color="auto"/>
            </w:tcBorders>
          </w:tcPr>
          <w:p w:rsidR="0020175F" w:rsidRPr="009E029E" w:rsidRDefault="0020175F" w:rsidP="0020175F">
            <w:pPr>
              <w:autoSpaceDE w:val="0"/>
              <w:autoSpaceDN w:val="0"/>
              <w:adjustRightInd w:val="0"/>
              <w:rPr>
                <w:rFonts w:ascii="Calibri" w:eastAsiaTheme="minorHAnsi" w:hAnsi="Calibri" w:cs="Calibri"/>
                <w:color w:val="000000"/>
                <w:sz w:val="14"/>
                <w:szCs w:val="14"/>
                <w:lang w:val="es-MX"/>
              </w:rPr>
            </w:pPr>
            <w:r w:rsidRPr="009E029E">
              <w:rPr>
                <w:rFonts w:ascii="Calibri" w:eastAsiaTheme="minorHAnsi" w:hAnsi="Calibri" w:cs="Calibri"/>
                <w:b/>
                <w:bCs/>
                <w:color w:val="000000"/>
                <w:sz w:val="14"/>
                <w:szCs w:val="14"/>
                <w:lang w:val="es-MX"/>
              </w:rPr>
              <w:t xml:space="preserve">Placas de sostén, lateral para tibia, </w:t>
            </w:r>
            <w:r w:rsidRPr="009E029E">
              <w:rPr>
                <w:rFonts w:ascii="Calibri" w:eastAsiaTheme="minorHAnsi" w:hAnsi="Calibri" w:cs="Calibri"/>
                <w:color w:val="000000"/>
                <w:sz w:val="14"/>
                <w:szCs w:val="14"/>
                <w:lang w:val="es-MX"/>
              </w:rPr>
              <w:t>para tornillos de 4.5 mm y 6.5 mm de diámetro número de orificios de 4 a 12, derecha o izquierda. Incluye medidas intermedias entre las especificadas</w:t>
            </w:r>
          </w:p>
        </w:tc>
        <w:tc>
          <w:tcPr>
            <w:tcW w:w="381" w:type="pct"/>
            <w:tcBorders>
              <w:top w:val="single" w:sz="6" w:space="0" w:color="auto"/>
              <w:left w:val="single" w:sz="6" w:space="0" w:color="auto"/>
              <w:bottom w:val="single" w:sz="6" w:space="0" w:color="auto"/>
              <w:right w:val="single" w:sz="6" w:space="0" w:color="auto"/>
            </w:tcBorders>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Pieza</w:t>
            </w:r>
          </w:p>
        </w:tc>
        <w:tc>
          <w:tcPr>
            <w:tcW w:w="534" w:type="pct"/>
            <w:tcBorders>
              <w:top w:val="single" w:sz="6" w:space="0" w:color="auto"/>
              <w:left w:val="nil"/>
              <w:bottom w:val="single" w:sz="6" w:space="0" w:color="auto"/>
              <w:right w:val="single" w:sz="12" w:space="0" w:color="auto"/>
            </w:tcBorders>
          </w:tcPr>
          <w:p w:rsidR="0020175F" w:rsidRPr="009E029E" w:rsidRDefault="0020175F" w:rsidP="0020175F">
            <w:pPr>
              <w:autoSpaceDE w:val="0"/>
              <w:autoSpaceDN w:val="0"/>
              <w:adjustRightInd w:val="0"/>
              <w:jc w:val="right"/>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$8,232.84</w:t>
            </w:r>
          </w:p>
        </w:tc>
      </w:tr>
      <w:tr w:rsidR="0020175F" w:rsidRPr="009E029E" w:rsidTr="0020175F">
        <w:trPr>
          <w:trHeight w:val="20"/>
        </w:trPr>
        <w:tc>
          <w:tcPr>
            <w:tcW w:w="429" w:type="pct"/>
            <w:tcBorders>
              <w:top w:val="single" w:sz="6" w:space="0" w:color="auto"/>
              <w:left w:val="single" w:sz="12"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50</w:t>
            </w:r>
          </w:p>
        </w:tc>
        <w:tc>
          <w:tcPr>
            <w:tcW w:w="385"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1</w:t>
            </w:r>
          </w:p>
        </w:tc>
        <w:tc>
          <w:tcPr>
            <w:tcW w:w="446"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 xml:space="preserve">SISTEMA PLACAS </w:t>
            </w:r>
          </w:p>
        </w:tc>
        <w:tc>
          <w:tcPr>
            <w:tcW w:w="609"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PLACAS PARA TORNILLO 3.5 y 4.0</w:t>
            </w:r>
          </w:p>
        </w:tc>
        <w:tc>
          <w:tcPr>
            <w:tcW w:w="459"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060</w:t>
            </w:r>
          </w:p>
        </w:tc>
        <w:tc>
          <w:tcPr>
            <w:tcW w:w="305"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798</w:t>
            </w:r>
          </w:p>
        </w:tc>
        <w:tc>
          <w:tcPr>
            <w:tcW w:w="229"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0026</w:t>
            </w:r>
          </w:p>
        </w:tc>
        <w:tc>
          <w:tcPr>
            <w:tcW w:w="1223" w:type="pct"/>
            <w:gridSpan w:val="2"/>
            <w:tcBorders>
              <w:top w:val="single" w:sz="6" w:space="0" w:color="auto"/>
              <w:left w:val="single" w:sz="6" w:space="0" w:color="auto"/>
              <w:bottom w:val="single" w:sz="6" w:space="0" w:color="auto"/>
              <w:right w:val="single" w:sz="6" w:space="0" w:color="auto"/>
            </w:tcBorders>
          </w:tcPr>
          <w:p w:rsidR="0020175F" w:rsidRPr="009E029E" w:rsidRDefault="0020175F" w:rsidP="0020175F">
            <w:pPr>
              <w:autoSpaceDE w:val="0"/>
              <w:autoSpaceDN w:val="0"/>
              <w:adjustRightInd w:val="0"/>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Rondanas o arandelas, metálicas</w:t>
            </w:r>
            <w:r w:rsidRPr="009E029E">
              <w:rPr>
                <w:rFonts w:ascii="Calibri" w:eastAsiaTheme="minorHAnsi" w:hAnsi="Calibri" w:cs="Calibri"/>
                <w:color w:val="000000"/>
                <w:sz w:val="14"/>
                <w:szCs w:val="14"/>
                <w:lang w:val="es-MX"/>
              </w:rPr>
              <w:t xml:space="preserve"> o no metálicas de: 13.0 mm de diámetro,</w:t>
            </w:r>
            <w:r w:rsidRPr="009E029E">
              <w:rPr>
                <w:rFonts w:ascii="Calibri" w:eastAsiaTheme="minorHAnsi" w:hAnsi="Calibri" w:cs="Calibri"/>
                <w:b/>
                <w:bCs/>
                <w:color w:val="000000"/>
                <w:sz w:val="14"/>
                <w:szCs w:val="14"/>
                <w:lang w:val="es-MX"/>
              </w:rPr>
              <w:t xml:space="preserve"> para tornillos de</w:t>
            </w:r>
            <w:r w:rsidRPr="009E029E">
              <w:rPr>
                <w:rFonts w:ascii="Calibri" w:eastAsiaTheme="minorHAnsi" w:hAnsi="Calibri" w:cs="Calibri"/>
                <w:color w:val="000000"/>
                <w:sz w:val="14"/>
                <w:szCs w:val="14"/>
                <w:lang w:val="es-MX"/>
              </w:rPr>
              <w:t xml:space="preserve"> </w:t>
            </w:r>
            <w:r w:rsidRPr="009E029E">
              <w:rPr>
                <w:rFonts w:ascii="Calibri" w:eastAsiaTheme="minorHAnsi" w:hAnsi="Calibri" w:cs="Calibri"/>
                <w:b/>
                <w:bCs/>
                <w:color w:val="000000"/>
                <w:sz w:val="14"/>
                <w:szCs w:val="14"/>
                <w:lang w:val="es-MX"/>
              </w:rPr>
              <w:t>6.5 mm</w:t>
            </w:r>
          </w:p>
        </w:tc>
        <w:tc>
          <w:tcPr>
            <w:tcW w:w="381" w:type="pct"/>
            <w:tcBorders>
              <w:top w:val="single" w:sz="6" w:space="0" w:color="auto"/>
              <w:left w:val="single" w:sz="6" w:space="0" w:color="auto"/>
              <w:bottom w:val="single" w:sz="6" w:space="0" w:color="auto"/>
              <w:right w:val="single" w:sz="6" w:space="0" w:color="auto"/>
            </w:tcBorders>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Pieza</w:t>
            </w:r>
          </w:p>
        </w:tc>
        <w:tc>
          <w:tcPr>
            <w:tcW w:w="534" w:type="pct"/>
            <w:tcBorders>
              <w:top w:val="single" w:sz="6" w:space="0" w:color="auto"/>
              <w:left w:val="nil"/>
              <w:bottom w:val="single" w:sz="6" w:space="0" w:color="auto"/>
              <w:right w:val="single" w:sz="12" w:space="0" w:color="auto"/>
            </w:tcBorders>
          </w:tcPr>
          <w:p w:rsidR="0020175F" w:rsidRPr="009E029E" w:rsidRDefault="0020175F" w:rsidP="0020175F">
            <w:pPr>
              <w:autoSpaceDE w:val="0"/>
              <w:autoSpaceDN w:val="0"/>
              <w:adjustRightInd w:val="0"/>
              <w:jc w:val="right"/>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$850.50</w:t>
            </w:r>
          </w:p>
        </w:tc>
      </w:tr>
      <w:tr w:rsidR="0020175F" w:rsidRPr="009E029E" w:rsidTr="0020175F">
        <w:trPr>
          <w:trHeight w:val="20"/>
        </w:trPr>
        <w:tc>
          <w:tcPr>
            <w:tcW w:w="429" w:type="pct"/>
            <w:tcBorders>
              <w:top w:val="single" w:sz="6" w:space="0" w:color="auto"/>
              <w:left w:val="single" w:sz="12"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51</w:t>
            </w:r>
          </w:p>
        </w:tc>
        <w:tc>
          <w:tcPr>
            <w:tcW w:w="385"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1</w:t>
            </w:r>
          </w:p>
        </w:tc>
        <w:tc>
          <w:tcPr>
            <w:tcW w:w="446"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 xml:space="preserve">SISTEMA PLACAS </w:t>
            </w:r>
          </w:p>
        </w:tc>
        <w:tc>
          <w:tcPr>
            <w:tcW w:w="609"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PLACAS PARA TORNILLO 3.5 y 4.0</w:t>
            </w:r>
          </w:p>
        </w:tc>
        <w:tc>
          <w:tcPr>
            <w:tcW w:w="459"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060</w:t>
            </w:r>
          </w:p>
        </w:tc>
        <w:tc>
          <w:tcPr>
            <w:tcW w:w="305"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798</w:t>
            </w:r>
          </w:p>
        </w:tc>
        <w:tc>
          <w:tcPr>
            <w:tcW w:w="229"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0042</w:t>
            </w:r>
          </w:p>
        </w:tc>
        <w:tc>
          <w:tcPr>
            <w:tcW w:w="1223" w:type="pct"/>
            <w:gridSpan w:val="2"/>
            <w:tcBorders>
              <w:top w:val="single" w:sz="6" w:space="0" w:color="auto"/>
              <w:left w:val="single" w:sz="6" w:space="0" w:color="auto"/>
              <w:bottom w:val="single" w:sz="6" w:space="0" w:color="auto"/>
              <w:right w:val="single" w:sz="6" w:space="0" w:color="auto"/>
            </w:tcBorders>
          </w:tcPr>
          <w:p w:rsidR="0020175F" w:rsidRPr="009E029E" w:rsidRDefault="0020175F" w:rsidP="0020175F">
            <w:pPr>
              <w:autoSpaceDE w:val="0"/>
              <w:autoSpaceDN w:val="0"/>
              <w:adjustRightInd w:val="0"/>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 xml:space="preserve">Rondanas o arandelas, para reinserción de ligamentos, </w:t>
            </w:r>
            <w:r w:rsidRPr="009E029E">
              <w:rPr>
                <w:rFonts w:ascii="Calibri" w:eastAsiaTheme="minorHAnsi" w:hAnsi="Calibri" w:cs="Calibri"/>
                <w:color w:val="000000"/>
                <w:sz w:val="14"/>
                <w:szCs w:val="14"/>
                <w:lang w:val="es-MX"/>
              </w:rPr>
              <w:t>dentadas no metálicas.13.5 mm de diámetro y orificio de 4.00 mm</w:t>
            </w:r>
            <w:r w:rsidRPr="009E029E">
              <w:rPr>
                <w:rFonts w:ascii="Calibri" w:eastAsiaTheme="minorHAnsi" w:hAnsi="Calibri" w:cs="Calibri"/>
                <w:b/>
                <w:bCs/>
                <w:color w:val="000000"/>
                <w:sz w:val="14"/>
                <w:szCs w:val="14"/>
                <w:lang w:val="es-MX"/>
              </w:rPr>
              <w:t xml:space="preserve"> para tornillos de 3.5 y 4.0 mm</w:t>
            </w:r>
          </w:p>
        </w:tc>
        <w:tc>
          <w:tcPr>
            <w:tcW w:w="381" w:type="pct"/>
            <w:tcBorders>
              <w:top w:val="single" w:sz="6" w:space="0" w:color="auto"/>
              <w:left w:val="single" w:sz="6" w:space="0" w:color="auto"/>
              <w:bottom w:val="single" w:sz="6" w:space="0" w:color="auto"/>
              <w:right w:val="single" w:sz="6" w:space="0" w:color="auto"/>
            </w:tcBorders>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Pieza</w:t>
            </w:r>
          </w:p>
        </w:tc>
        <w:tc>
          <w:tcPr>
            <w:tcW w:w="534" w:type="pct"/>
            <w:tcBorders>
              <w:top w:val="single" w:sz="6" w:space="0" w:color="auto"/>
              <w:left w:val="nil"/>
              <w:bottom w:val="single" w:sz="6" w:space="0" w:color="auto"/>
              <w:right w:val="single" w:sz="12" w:space="0" w:color="auto"/>
            </w:tcBorders>
          </w:tcPr>
          <w:p w:rsidR="0020175F" w:rsidRPr="009E029E" w:rsidRDefault="0020175F" w:rsidP="0020175F">
            <w:pPr>
              <w:autoSpaceDE w:val="0"/>
              <w:autoSpaceDN w:val="0"/>
              <w:adjustRightInd w:val="0"/>
              <w:jc w:val="right"/>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$1,496.88</w:t>
            </w:r>
          </w:p>
        </w:tc>
      </w:tr>
      <w:tr w:rsidR="0020175F" w:rsidRPr="009E029E" w:rsidTr="0020175F">
        <w:trPr>
          <w:trHeight w:val="20"/>
        </w:trPr>
        <w:tc>
          <w:tcPr>
            <w:tcW w:w="429" w:type="pct"/>
            <w:tcBorders>
              <w:top w:val="single" w:sz="6" w:space="0" w:color="auto"/>
              <w:left w:val="single" w:sz="12"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52</w:t>
            </w:r>
          </w:p>
        </w:tc>
        <w:tc>
          <w:tcPr>
            <w:tcW w:w="385"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1</w:t>
            </w:r>
          </w:p>
        </w:tc>
        <w:tc>
          <w:tcPr>
            <w:tcW w:w="446"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 xml:space="preserve">SISTEMA PLACAS </w:t>
            </w:r>
          </w:p>
        </w:tc>
        <w:tc>
          <w:tcPr>
            <w:tcW w:w="609"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PLACAS PARA TORNILLO 3.5 y 4.0</w:t>
            </w:r>
          </w:p>
        </w:tc>
        <w:tc>
          <w:tcPr>
            <w:tcW w:w="459"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060</w:t>
            </w:r>
          </w:p>
        </w:tc>
        <w:tc>
          <w:tcPr>
            <w:tcW w:w="305"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798</w:t>
            </w:r>
          </w:p>
        </w:tc>
        <w:tc>
          <w:tcPr>
            <w:tcW w:w="229"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0208</w:t>
            </w:r>
          </w:p>
        </w:tc>
        <w:tc>
          <w:tcPr>
            <w:tcW w:w="1223" w:type="pct"/>
            <w:gridSpan w:val="2"/>
            <w:tcBorders>
              <w:top w:val="single" w:sz="6" w:space="0" w:color="auto"/>
              <w:left w:val="single" w:sz="6" w:space="0" w:color="auto"/>
              <w:bottom w:val="single" w:sz="6" w:space="0" w:color="auto"/>
              <w:right w:val="single" w:sz="6" w:space="0" w:color="auto"/>
            </w:tcBorders>
          </w:tcPr>
          <w:p w:rsidR="0020175F" w:rsidRPr="009E029E" w:rsidRDefault="0020175F" w:rsidP="0020175F">
            <w:pPr>
              <w:autoSpaceDE w:val="0"/>
              <w:autoSpaceDN w:val="0"/>
              <w:adjustRightInd w:val="0"/>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 xml:space="preserve">Rondanas o arandelas, metálicas </w:t>
            </w:r>
            <w:r w:rsidRPr="009E029E">
              <w:rPr>
                <w:rFonts w:ascii="Calibri" w:eastAsiaTheme="minorHAnsi" w:hAnsi="Calibri" w:cs="Calibri"/>
                <w:color w:val="000000"/>
                <w:sz w:val="14"/>
                <w:szCs w:val="14"/>
                <w:lang w:val="es-MX"/>
              </w:rPr>
              <w:t>o no metálicas de: 7.0 mm de diámetr</w:t>
            </w:r>
            <w:r w:rsidRPr="009E029E">
              <w:rPr>
                <w:rFonts w:ascii="Calibri" w:eastAsiaTheme="minorHAnsi" w:hAnsi="Calibri" w:cs="Calibri"/>
                <w:b/>
                <w:bCs/>
                <w:color w:val="000000"/>
                <w:sz w:val="14"/>
                <w:szCs w:val="14"/>
                <w:lang w:val="es-MX"/>
              </w:rPr>
              <w:t>o, para tornillos de 4.0 mm</w:t>
            </w:r>
          </w:p>
        </w:tc>
        <w:tc>
          <w:tcPr>
            <w:tcW w:w="381" w:type="pct"/>
            <w:tcBorders>
              <w:top w:val="single" w:sz="6" w:space="0" w:color="auto"/>
              <w:left w:val="single" w:sz="6" w:space="0" w:color="auto"/>
              <w:bottom w:val="single" w:sz="6" w:space="0" w:color="auto"/>
              <w:right w:val="single" w:sz="6" w:space="0" w:color="auto"/>
            </w:tcBorders>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Pieza</w:t>
            </w:r>
          </w:p>
        </w:tc>
        <w:tc>
          <w:tcPr>
            <w:tcW w:w="534" w:type="pct"/>
            <w:tcBorders>
              <w:top w:val="single" w:sz="6" w:space="0" w:color="auto"/>
              <w:left w:val="nil"/>
              <w:bottom w:val="single" w:sz="6" w:space="0" w:color="auto"/>
              <w:right w:val="single" w:sz="12" w:space="0" w:color="auto"/>
            </w:tcBorders>
          </w:tcPr>
          <w:p w:rsidR="0020175F" w:rsidRPr="009E029E" w:rsidRDefault="0020175F" w:rsidP="0020175F">
            <w:pPr>
              <w:autoSpaceDE w:val="0"/>
              <w:autoSpaceDN w:val="0"/>
              <w:adjustRightInd w:val="0"/>
              <w:jc w:val="right"/>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$850.50</w:t>
            </w:r>
          </w:p>
        </w:tc>
      </w:tr>
      <w:tr w:rsidR="0020175F" w:rsidRPr="009E029E" w:rsidTr="0020175F">
        <w:trPr>
          <w:trHeight w:val="20"/>
        </w:trPr>
        <w:tc>
          <w:tcPr>
            <w:tcW w:w="429" w:type="pct"/>
            <w:tcBorders>
              <w:top w:val="single" w:sz="6" w:space="0" w:color="auto"/>
              <w:left w:val="single" w:sz="12"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53</w:t>
            </w:r>
          </w:p>
        </w:tc>
        <w:tc>
          <w:tcPr>
            <w:tcW w:w="385"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1</w:t>
            </w:r>
          </w:p>
        </w:tc>
        <w:tc>
          <w:tcPr>
            <w:tcW w:w="446"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 xml:space="preserve">SISTEMA PLACAS </w:t>
            </w:r>
          </w:p>
        </w:tc>
        <w:tc>
          <w:tcPr>
            <w:tcW w:w="609"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PLACAS PARA TORNILLO 3.5 y 4.0</w:t>
            </w:r>
          </w:p>
        </w:tc>
        <w:tc>
          <w:tcPr>
            <w:tcW w:w="459"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060</w:t>
            </w:r>
          </w:p>
        </w:tc>
        <w:tc>
          <w:tcPr>
            <w:tcW w:w="305"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798</w:t>
            </w:r>
          </w:p>
        </w:tc>
        <w:tc>
          <w:tcPr>
            <w:tcW w:w="229"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0067</w:t>
            </w:r>
          </w:p>
        </w:tc>
        <w:tc>
          <w:tcPr>
            <w:tcW w:w="1223" w:type="pct"/>
            <w:gridSpan w:val="2"/>
            <w:tcBorders>
              <w:top w:val="single" w:sz="6" w:space="0" w:color="auto"/>
              <w:left w:val="single" w:sz="6" w:space="0" w:color="auto"/>
              <w:bottom w:val="single" w:sz="6" w:space="0" w:color="auto"/>
              <w:right w:val="single" w:sz="6" w:space="0" w:color="auto"/>
            </w:tcBorders>
          </w:tcPr>
          <w:p w:rsidR="0020175F" w:rsidRPr="009E029E" w:rsidRDefault="0020175F" w:rsidP="0020175F">
            <w:pPr>
              <w:autoSpaceDE w:val="0"/>
              <w:autoSpaceDN w:val="0"/>
              <w:adjustRightInd w:val="0"/>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 xml:space="preserve">Rondanas o arandelas, para reinserción de ligamentos, </w:t>
            </w:r>
            <w:r w:rsidRPr="009E029E">
              <w:rPr>
                <w:rFonts w:ascii="Calibri" w:eastAsiaTheme="minorHAnsi" w:hAnsi="Calibri" w:cs="Calibri"/>
                <w:color w:val="000000"/>
                <w:sz w:val="14"/>
                <w:szCs w:val="14"/>
                <w:lang w:val="es-MX"/>
              </w:rPr>
              <w:t>dentadas no metálicas.13.5 mm de diámetro y orificio de 6.0 mm</w:t>
            </w:r>
            <w:r w:rsidRPr="009E029E">
              <w:rPr>
                <w:rFonts w:ascii="Calibri" w:eastAsiaTheme="minorHAnsi" w:hAnsi="Calibri" w:cs="Calibri"/>
                <w:b/>
                <w:bCs/>
                <w:color w:val="000000"/>
                <w:sz w:val="14"/>
                <w:szCs w:val="14"/>
                <w:lang w:val="es-MX"/>
              </w:rPr>
              <w:t xml:space="preserve"> para tornillos de 6.5 mm</w:t>
            </w:r>
          </w:p>
        </w:tc>
        <w:tc>
          <w:tcPr>
            <w:tcW w:w="381" w:type="pct"/>
            <w:tcBorders>
              <w:top w:val="single" w:sz="6" w:space="0" w:color="auto"/>
              <w:left w:val="single" w:sz="6" w:space="0" w:color="auto"/>
              <w:bottom w:val="single" w:sz="6" w:space="0" w:color="auto"/>
              <w:right w:val="single" w:sz="6" w:space="0" w:color="auto"/>
            </w:tcBorders>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Pieza</w:t>
            </w:r>
          </w:p>
        </w:tc>
        <w:tc>
          <w:tcPr>
            <w:tcW w:w="534" w:type="pct"/>
            <w:tcBorders>
              <w:top w:val="single" w:sz="6" w:space="0" w:color="auto"/>
              <w:left w:val="nil"/>
              <w:bottom w:val="single" w:sz="6" w:space="0" w:color="auto"/>
              <w:right w:val="single" w:sz="12" w:space="0" w:color="auto"/>
            </w:tcBorders>
          </w:tcPr>
          <w:p w:rsidR="0020175F" w:rsidRPr="009E029E" w:rsidRDefault="0020175F" w:rsidP="0020175F">
            <w:pPr>
              <w:autoSpaceDE w:val="0"/>
              <w:autoSpaceDN w:val="0"/>
              <w:adjustRightInd w:val="0"/>
              <w:jc w:val="right"/>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$1,360.80</w:t>
            </w:r>
          </w:p>
        </w:tc>
      </w:tr>
      <w:tr w:rsidR="0020175F" w:rsidRPr="009E029E" w:rsidTr="0020175F">
        <w:trPr>
          <w:trHeight w:val="20"/>
        </w:trPr>
        <w:tc>
          <w:tcPr>
            <w:tcW w:w="429" w:type="pct"/>
            <w:tcBorders>
              <w:top w:val="single" w:sz="6" w:space="0" w:color="auto"/>
              <w:left w:val="single" w:sz="12"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54</w:t>
            </w:r>
          </w:p>
        </w:tc>
        <w:tc>
          <w:tcPr>
            <w:tcW w:w="385"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1</w:t>
            </w:r>
          </w:p>
        </w:tc>
        <w:tc>
          <w:tcPr>
            <w:tcW w:w="446"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 xml:space="preserve">SISTEMA PLACAS </w:t>
            </w:r>
          </w:p>
        </w:tc>
        <w:tc>
          <w:tcPr>
            <w:tcW w:w="609"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PLACAS PARA TORNILLO 3.5 y 4.0</w:t>
            </w:r>
          </w:p>
        </w:tc>
        <w:tc>
          <w:tcPr>
            <w:tcW w:w="459"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060</w:t>
            </w:r>
          </w:p>
        </w:tc>
        <w:tc>
          <w:tcPr>
            <w:tcW w:w="305"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899</w:t>
            </w:r>
          </w:p>
        </w:tc>
        <w:tc>
          <w:tcPr>
            <w:tcW w:w="229"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0305</w:t>
            </w:r>
          </w:p>
        </w:tc>
        <w:tc>
          <w:tcPr>
            <w:tcW w:w="1223" w:type="pct"/>
            <w:gridSpan w:val="2"/>
            <w:tcBorders>
              <w:top w:val="single" w:sz="6" w:space="0" w:color="auto"/>
              <w:left w:val="single" w:sz="6" w:space="0" w:color="auto"/>
              <w:bottom w:val="single" w:sz="6" w:space="0" w:color="auto"/>
              <w:right w:val="single" w:sz="6" w:space="0" w:color="auto"/>
            </w:tcBorders>
          </w:tcPr>
          <w:p w:rsidR="0020175F" w:rsidRPr="009E029E" w:rsidRDefault="0020175F" w:rsidP="0020175F">
            <w:pPr>
              <w:autoSpaceDE w:val="0"/>
              <w:autoSpaceDN w:val="0"/>
              <w:adjustRightInd w:val="0"/>
              <w:rPr>
                <w:rFonts w:ascii="Calibri" w:eastAsiaTheme="minorHAnsi" w:hAnsi="Calibri" w:cs="Calibri"/>
                <w:color w:val="000000"/>
                <w:sz w:val="14"/>
                <w:szCs w:val="14"/>
                <w:lang w:val="es-MX"/>
              </w:rPr>
            </w:pPr>
            <w:r w:rsidRPr="009E029E">
              <w:rPr>
                <w:rFonts w:ascii="Calibri" w:eastAsiaTheme="minorHAnsi" w:hAnsi="Calibri" w:cs="Calibri"/>
                <w:b/>
                <w:bCs/>
                <w:color w:val="000000"/>
                <w:sz w:val="14"/>
                <w:szCs w:val="14"/>
                <w:lang w:val="es-MX"/>
              </w:rPr>
              <w:t xml:space="preserve">Tornillos para hueso cortical, de 3.5 mm </w:t>
            </w:r>
            <w:r w:rsidRPr="009E029E">
              <w:rPr>
                <w:rFonts w:ascii="Calibri" w:eastAsiaTheme="minorHAnsi" w:hAnsi="Calibri" w:cs="Calibri"/>
                <w:color w:val="000000"/>
                <w:sz w:val="14"/>
                <w:szCs w:val="14"/>
                <w:lang w:val="es-MX"/>
              </w:rPr>
              <w:t xml:space="preserve">de diámetro. Longitud: de 10.0 mm a 110.0 </w:t>
            </w:r>
            <w:proofErr w:type="spellStart"/>
            <w:r w:rsidRPr="009E029E">
              <w:rPr>
                <w:rFonts w:ascii="Calibri" w:eastAsiaTheme="minorHAnsi" w:hAnsi="Calibri" w:cs="Calibri"/>
                <w:color w:val="000000"/>
                <w:sz w:val="14"/>
                <w:szCs w:val="14"/>
                <w:lang w:val="es-MX"/>
              </w:rPr>
              <w:t>mm.</w:t>
            </w:r>
            <w:proofErr w:type="spellEnd"/>
            <w:r w:rsidRPr="009E029E">
              <w:rPr>
                <w:rFonts w:ascii="Calibri" w:eastAsiaTheme="minorHAnsi" w:hAnsi="Calibri" w:cs="Calibri"/>
                <w:color w:val="000000"/>
                <w:sz w:val="14"/>
                <w:szCs w:val="14"/>
                <w:lang w:val="es-MX"/>
              </w:rPr>
              <w:t xml:space="preserve"> Incluye medidas intermedias entre las especificadas.</w:t>
            </w:r>
          </w:p>
        </w:tc>
        <w:tc>
          <w:tcPr>
            <w:tcW w:w="381" w:type="pct"/>
            <w:tcBorders>
              <w:top w:val="single" w:sz="6" w:space="0" w:color="auto"/>
              <w:left w:val="single" w:sz="6" w:space="0" w:color="auto"/>
              <w:bottom w:val="single" w:sz="6" w:space="0" w:color="auto"/>
              <w:right w:val="single" w:sz="6" w:space="0" w:color="auto"/>
            </w:tcBorders>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Pieza</w:t>
            </w:r>
          </w:p>
        </w:tc>
        <w:tc>
          <w:tcPr>
            <w:tcW w:w="534" w:type="pct"/>
            <w:tcBorders>
              <w:top w:val="single" w:sz="6" w:space="0" w:color="auto"/>
              <w:left w:val="nil"/>
              <w:bottom w:val="single" w:sz="6" w:space="0" w:color="auto"/>
              <w:right w:val="single" w:sz="12" w:space="0" w:color="auto"/>
            </w:tcBorders>
          </w:tcPr>
          <w:p w:rsidR="0020175F" w:rsidRPr="009E029E" w:rsidRDefault="0020175F" w:rsidP="0020175F">
            <w:pPr>
              <w:autoSpaceDE w:val="0"/>
              <w:autoSpaceDN w:val="0"/>
              <w:adjustRightInd w:val="0"/>
              <w:jc w:val="right"/>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$1,215.00</w:t>
            </w:r>
          </w:p>
        </w:tc>
      </w:tr>
      <w:tr w:rsidR="0020175F" w:rsidRPr="009E029E" w:rsidTr="0020175F">
        <w:trPr>
          <w:trHeight w:val="20"/>
        </w:trPr>
        <w:tc>
          <w:tcPr>
            <w:tcW w:w="429" w:type="pct"/>
            <w:tcBorders>
              <w:top w:val="single" w:sz="6" w:space="0" w:color="auto"/>
              <w:left w:val="single" w:sz="12"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55</w:t>
            </w:r>
          </w:p>
        </w:tc>
        <w:tc>
          <w:tcPr>
            <w:tcW w:w="385"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1</w:t>
            </w:r>
          </w:p>
        </w:tc>
        <w:tc>
          <w:tcPr>
            <w:tcW w:w="446"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 xml:space="preserve">SISTEMA PLACAS </w:t>
            </w:r>
          </w:p>
        </w:tc>
        <w:tc>
          <w:tcPr>
            <w:tcW w:w="609"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PLACAS PARA TORNILLO 3.5 y 4.0</w:t>
            </w:r>
          </w:p>
        </w:tc>
        <w:tc>
          <w:tcPr>
            <w:tcW w:w="459"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060</w:t>
            </w:r>
          </w:p>
        </w:tc>
        <w:tc>
          <w:tcPr>
            <w:tcW w:w="305"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899</w:t>
            </w:r>
          </w:p>
        </w:tc>
        <w:tc>
          <w:tcPr>
            <w:tcW w:w="229"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0370</w:t>
            </w:r>
          </w:p>
        </w:tc>
        <w:tc>
          <w:tcPr>
            <w:tcW w:w="1223" w:type="pct"/>
            <w:gridSpan w:val="2"/>
            <w:tcBorders>
              <w:top w:val="single" w:sz="6" w:space="0" w:color="auto"/>
              <w:left w:val="single" w:sz="6" w:space="0" w:color="auto"/>
              <w:bottom w:val="single" w:sz="6" w:space="0" w:color="auto"/>
              <w:right w:val="single" w:sz="6" w:space="0" w:color="auto"/>
            </w:tcBorders>
          </w:tcPr>
          <w:p w:rsidR="0020175F" w:rsidRPr="009E029E" w:rsidRDefault="0020175F" w:rsidP="0020175F">
            <w:pPr>
              <w:autoSpaceDE w:val="0"/>
              <w:autoSpaceDN w:val="0"/>
              <w:adjustRightInd w:val="0"/>
              <w:rPr>
                <w:rFonts w:ascii="Calibri" w:eastAsiaTheme="minorHAnsi" w:hAnsi="Calibri" w:cs="Calibri"/>
                <w:color w:val="000000"/>
                <w:sz w:val="14"/>
                <w:szCs w:val="14"/>
                <w:lang w:val="es-MX"/>
              </w:rPr>
            </w:pPr>
            <w:r w:rsidRPr="009E029E">
              <w:rPr>
                <w:rFonts w:ascii="Calibri" w:eastAsiaTheme="minorHAnsi" w:hAnsi="Calibri" w:cs="Calibri"/>
                <w:b/>
                <w:bCs/>
                <w:color w:val="000000"/>
                <w:sz w:val="14"/>
                <w:szCs w:val="14"/>
                <w:lang w:val="es-MX"/>
              </w:rPr>
              <w:t xml:space="preserve">Tornillos para hueso esponjoso, con cabeza esferoidal, diámetro de la rosca 4.0 </w:t>
            </w:r>
            <w:r w:rsidRPr="009E029E">
              <w:rPr>
                <w:rFonts w:ascii="Calibri" w:eastAsiaTheme="minorHAnsi" w:hAnsi="Calibri" w:cs="Calibri"/>
                <w:color w:val="000000"/>
                <w:sz w:val="14"/>
                <w:szCs w:val="14"/>
                <w:lang w:val="es-MX"/>
              </w:rPr>
              <w:t xml:space="preserve">mm longitud de 10 a 60 </w:t>
            </w:r>
            <w:proofErr w:type="spellStart"/>
            <w:r w:rsidRPr="009E029E">
              <w:rPr>
                <w:rFonts w:ascii="Calibri" w:eastAsiaTheme="minorHAnsi" w:hAnsi="Calibri" w:cs="Calibri"/>
                <w:color w:val="000000"/>
                <w:sz w:val="14"/>
                <w:szCs w:val="14"/>
                <w:lang w:val="es-MX"/>
              </w:rPr>
              <w:t>mm.</w:t>
            </w:r>
            <w:proofErr w:type="spellEnd"/>
            <w:r w:rsidRPr="009E029E">
              <w:rPr>
                <w:rFonts w:ascii="Calibri" w:eastAsiaTheme="minorHAnsi" w:hAnsi="Calibri" w:cs="Calibri"/>
                <w:color w:val="000000"/>
                <w:sz w:val="14"/>
                <w:szCs w:val="14"/>
                <w:lang w:val="es-MX"/>
              </w:rPr>
              <w:t xml:space="preserve"> Incluye medidas intermedias entre las especificadas</w:t>
            </w:r>
          </w:p>
        </w:tc>
        <w:tc>
          <w:tcPr>
            <w:tcW w:w="381" w:type="pct"/>
            <w:tcBorders>
              <w:top w:val="single" w:sz="6" w:space="0" w:color="auto"/>
              <w:left w:val="single" w:sz="6" w:space="0" w:color="auto"/>
              <w:bottom w:val="single" w:sz="6" w:space="0" w:color="auto"/>
              <w:right w:val="single" w:sz="6" w:space="0" w:color="auto"/>
            </w:tcBorders>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Pieza</w:t>
            </w:r>
          </w:p>
        </w:tc>
        <w:tc>
          <w:tcPr>
            <w:tcW w:w="534" w:type="pct"/>
            <w:tcBorders>
              <w:top w:val="single" w:sz="6" w:space="0" w:color="auto"/>
              <w:left w:val="nil"/>
              <w:bottom w:val="single" w:sz="6" w:space="0" w:color="auto"/>
              <w:right w:val="single" w:sz="12" w:space="0" w:color="auto"/>
            </w:tcBorders>
          </w:tcPr>
          <w:p w:rsidR="0020175F" w:rsidRPr="009E029E" w:rsidRDefault="0020175F" w:rsidP="0020175F">
            <w:pPr>
              <w:autoSpaceDE w:val="0"/>
              <w:autoSpaceDN w:val="0"/>
              <w:adjustRightInd w:val="0"/>
              <w:jc w:val="right"/>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$473.85</w:t>
            </w:r>
          </w:p>
        </w:tc>
      </w:tr>
      <w:tr w:rsidR="0020175F" w:rsidRPr="009E029E" w:rsidTr="0020175F">
        <w:trPr>
          <w:trHeight w:val="20"/>
        </w:trPr>
        <w:tc>
          <w:tcPr>
            <w:tcW w:w="429" w:type="pct"/>
            <w:tcBorders>
              <w:top w:val="single" w:sz="6" w:space="0" w:color="auto"/>
              <w:left w:val="single" w:sz="12"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lastRenderedPageBreak/>
              <w:t>56</w:t>
            </w:r>
          </w:p>
        </w:tc>
        <w:tc>
          <w:tcPr>
            <w:tcW w:w="385"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1</w:t>
            </w:r>
          </w:p>
        </w:tc>
        <w:tc>
          <w:tcPr>
            <w:tcW w:w="446"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 xml:space="preserve">SISTEMA PLACAS </w:t>
            </w:r>
          </w:p>
        </w:tc>
        <w:tc>
          <w:tcPr>
            <w:tcW w:w="609"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PLACAS PARA TORNILLO 3.5 y 4.0</w:t>
            </w:r>
          </w:p>
        </w:tc>
        <w:tc>
          <w:tcPr>
            <w:tcW w:w="459"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060</w:t>
            </w:r>
          </w:p>
        </w:tc>
        <w:tc>
          <w:tcPr>
            <w:tcW w:w="305"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899</w:t>
            </w:r>
          </w:p>
        </w:tc>
        <w:tc>
          <w:tcPr>
            <w:tcW w:w="229"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0982</w:t>
            </w:r>
          </w:p>
        </w:tc>
        <w:tc>
          <w:tcPr>
            <w:tcW w:w="1223" w:type="pct"/>
            <w:gridSpan w:val="2"/>
            <w:tcBorders>
              <w:top w:val="single" w:sz="6" w:space="0" w:color="auto"/>
              <w:left w:val="single" w:sz="6" w:space="0" w:color="auto"/>
              <w:bottom w:val="single" w:sz="6" w:space="0" w:color="auto"/>
              <w:right w:val="single" w:sz="6" w:space="0" w:color="auto"/>
            </w:tcBorders>
          </w:tcPr>
          <w:p w:rsidR="0020175F" w:rsidRPr="009E029E" w:rsidRDefault="0020175F" w:rsidP="0020175F">
            <w:pPr>
              <w:autoSpaceDE w:val="0"/>
              <w:autoSpaceDN w:val="0"/>
              <w:adjustRightInd w:val="0"/>
              <w:rPr>
                <w:rFonts w:ascii="Calibri" w:eastAsiaTheme="minorHAnsi" w:hAnsi="Calibri" w:cs="Calibri"/>
                <w:color w:val="000000"/>
                <w:sz w:val="14"/>
                <w:szCs w:val="14"/>
                <w:lang w:val="es-MX"/>
              </w:rPr>
            </w:pPr>
            <w:r w:rsidRPr="009E029E">
              <w:rPr>
                <w:rFonts w:ascii="Calibri" w:eastAsiaTheme="minorHAnsi" w:hAnsi="Calibri" w:cs="Calibri"/>
                <w:b/>
                <w:bCs/>
                <w:color w:val="000000"/>
                <w:sz w:val="14"/>
                <w:szCs w:val="14"/>
                <w:lang w:val="es-MX"/>
              </w:rPr>
              <w:t>Tornillos para hueso esponjoso, con diámetro de 6.5 mm,</w:t>
            </w:r>
            <w:r w:rsidRPr="009E029E">
              <w:rPr>
                <w:rFonts w:ascii="Calibri" w:eastAsiaTheme="minorHAnsi" w:hAnsi="Calibri" w:cs="Calibri"/>
                <w:color w:val="000000"/>
                <w:sz w:val="14"/>
                <w:szCs w:val="14"/>
                <w:lang w:val="es-MX"/>
              </w:rPr>
              <w:t xml:space="preserve"> con cabeza esferoidal y</w:t>
            </w:r>
            <w:r w:rsidRPr="009E029E">
              <w:rPr>
                <w:rFonts w:ascii="Calibri" w:eastAsiaTheme="minorHAnsi" w:hAnsi="Calibri" w:cs="Calibri"/>
                <w:b/>
                <w:bCs/>
                <w:color w:val="000000"/>
                <w:sz w:val="14"/>
                <w:szCs w:val="14"/>
                <w:lang w:val="es-MX"/>
              </w:rPr>
              <w:t xml:space="preserve"> rosca de 32 mm de longitud.</w:t>
            </w:r>
            <w:r w:rsidRPr="009E029E">
              <w:rPr>
                <w:rFonts w:ascii="Calibri" w:eastAsiaTheme="minorHAnsi" w:hAnsi="Calibri" w:cs="Calibri"/>
                <w:color w:val="000000"/>
                <w:sz w:val="14"/>
                <w:szCs w:val="14"/>
                <w:lang w:val="es-MX"/>
              </w:rPr>
              <w:t xml:space="preserve"> Longitud: de 45.0 mm a 110.0 </w:t>
            </w:r>
            <w:proofErr w:type="spellStart"/>
            <w:r w:rsidRPr="009E029E">
              <w:rPr>
                <w:rFonts w:ascii="Calibri" w:eastAsiaTheme="minorHAnsi" w:hAnsi="Calibri" w:cs="Calibri"/>
                <w:color w:val="000000"/>
                <w:sz w:val="14"/>
                <w:szCs w:val="14"/>
                <w:lang w:val="es-MX"/>
              </w:rPr>
              <w:t>mm.</w:t>
            </w:r>
            <w:proofErr w:type="spellEnd"/>
            <w:r w:rsidRPr="009E029E">
              <w:rPr>
                <w:rFonts w:ascii="Calibri" w:eastAsiaTheme="minorHAnsi" w:hAnsi="Calibri" w:cs="Calibri"/>
                <w:color w:val="000000"/>
                <w:sz w:val="14"/>
                <w:szCs w:val="14"/>
                <w:lang w:val="es-MX"/>
              </w:rPr>
              <w:t xml:space="preserve"> Incluye medidas intermedias entre las especificadas.</w:t>
            </w:r>
          </w:p>
        </w:tc>
        <w:tc>
          <w:tcPr>
            <w:tcW w:w="381" w:type="pct"/>
            <w:tcBorders>
              <w:top w:val="single" w:sz="6" w:space="0" w:color="auto"/>
              <w:left w:val="single" w:sz="6" w:space="0" w:color="auto"/>
              <w:bottom w:val="single" w:sz="6" w:space="0" w:color="auto"/>
              <w:right w:val="single" w:sz="6" w:space="0" w:color="auto"/>
            </w:tcBorders>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Pieza</w:t>
            </w:r>
          </w:p>
        </w:tc>
        <w:tc>
          <w:tcPr>
            <w:tcW w:w="534" w:type="pct"/>
            <w:tcBorders>
              <w:top w:val="single" w:sz="6" w:space="0" w:color="auto"/>
              <w:left w:val="nil"/>
              <w:bottom w:val="single" w:sz="6" w:space="0" w:color="auto"/>
              <w:right w:val="single" w:sz="12" w:space="0" w:color="auto"/>
            </w:tcBorders>
          </w:tcPr>
          <w:p w:rsidR="0020175F" w:rsidRPr="009E029E" w:rsidRDefault="0020175F" w:rsidP="0020175F">
            <w:pPr>
              <w:autoSpaceDE w:val="0"/>
              <w:autoSpaceDN w:val="0"/>
              <w:adjustRightInd w:val="0"/>
              <w:jc w:val="right"/>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$262.24</w:t>
            </w:r>
          </w:p>
        </w:tc>
      </w:tr>
      <w:tr w:rsidR="0020175F" w:rsidRPr="009E029E" w:rsidTr="0020175F">
        <w:trPr>
          <w:trHeight w:val="20"/>
        </w:trPr>
        <w:tc>
          <w:tcPr>
            <w:tcW w:w="429" w:type="pct"/>
            <w:tcBorders>
              <w:top w:val="single" w:sz="6" w:space="0" w:color="auto"/>
              <w:left w:val="single" w:sz="12"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57</w:t>
            </w:r>
          </w:p>
        </w:tc>
        <w:tc>
          <w:tcPr>
            <w:tcW w:w="385"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1</w:t>
            </w:r>
          </w:p>
        </w:tc>
        <w:tc>
          <w:tcPr>
            <w:tcW w:w="446"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 xml:space="preserve">SISTEMA PLACAS </w:t>
            </w:r>
          </w:p>
        </w:tc>
        <w:tc>
          <w:tcPr>
            <w:tcW w:w="609"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PLACAS PARA TORNILLO 3.5 y 4.0</w:t>
            </w:r>
          </w:p>
        </w:tc>
        <w:tc>
          <w:tcPr>
            <w:tcW w:w="459"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060</w:t>
            </w:r>
          </w:p>
        </w:tc>
        <w:tc>
          <w:tcPr>
            <w:tcW w:w="305"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899</w:t>
            </w:r>
          </w:p>
        </w:tc>
        <w:tc>
          <w:tcPr>
            <w:tcW w:w="229"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1030</w:t>
            </w:r>
          </w:p>
        </w:tc>
        <w:tc>
          <w:tcPr>
            <w:tcW w:w="1223" w:type="pct"/>
            <w:gridSpan w:val="2"/>
            <w:tcBorders>
              <w:top w:val="single" w:sz="6" w:space="0" w:color="auto"/>
              <w:left w:val="single" w:sz="6" w:space="0" w:color="auto"/>
              <w:bottom w:val="single" w:sz="6" w:space="0" w:color="auto"/>
              <w:right w:val="single" w:sz="6" w:space="0" w:color="auto"/>
            </w:tcBorders>
          </w:tcPr>
          <w:p w:rsidR="0020175F" w:rsidRPr="009E029E" w:rsidRDefault="0020175F" w:rsidP="0020175F">
            <w:pPr>
              <w:autoSpaceDE w:val="0"/>
              <w:autoSpaceDN w:val="0"/>
              <w:adjustRightInd w:val="0"/>
              <w:rPr>
                <w:rFonts w:ascii="Calibri" w:eastAsiaTheme="minorHAnsi" w:hAnsi="Calibri" w:cs="Calibri"/>
                <w:color w:val="000000"/>
                <w:sz w:val="14"/>
                <w:szCs w:val="14"/>
                <w:lang w:val="es-MX"/>
              </w:rPr>
            </w:pPr>
            <w:r w:rsidRPr="009E029E">
              <w:rPr>
                <w:rFonts w:ascii="Calibri" w:eastAsiaTheme="minorHAnsi" w:hAnsi="Calibri" w:cs="Calibri"/>
                <w:b/>
                <w:bCs/>
                <w:color w:val="000000"/>
                <w:sz w:val="14"/>
                <w:szCs w:val="14"/>
                <w:lang w:val="es-MX"/>
              </w:rPr>
              <w:t xml:space="preserve">Tornillos para hueso esponjoso, de 6.5 mm de diámetro, con rosca en toda su longitud. </w:t>
            </w:r>
            <w:r w:rsidRPr="009E029E">
              <w:rPr>
                <w:rFonts w:ascii="Calibri" w:eastAsiaTheme="minorHAnsi" w:hAnsi="Calibri" w:cs="Calibri"/>
                <w:color w:val="000000"/>
                <w:sz w:val="14"/>
                <w:szCs w:val="14"/>
                <w:lang w:val="es-MX"/>
              </w:rPr>
              <w:t xml:space="preserve">Longitud: de 25.0 mm a 110.0 </w:t>
            </w:r>
            <w:proofErr w:type="spellStart"/>
            <w:r w:rsidRPr="009E029E">
              <w:rPr>
                <w:rFonts w:ascii="Calibri" w:eastAsiaTheme="minorHAnsi" w:hAnsi="Calibri" w:cs="Calibri"/>
                <w:color w:val="000000"/>
                <w:sz w:val="14"/>
                <w:szCs w:val="14"/>
                <w:lang w:val="es-MX"/>
              </w:rPr>
              <w:t>mm.</w:t>
            </w:r>
            <w:proofErr w:type="spellEnd"/>
            <w:r w:rsidRPr="009E029E">
              <w:rPr>
                <w:rFonts w:ascii="Calibri" w:eastAsiaTheme="minorHAnsi" w:hAnsi="Calibri" w:cs="Calibri"/>
                <w:color w:val="000000"/>
                <w:sz w:val="14"/>
                <w:szCs w:val="14"/>
                <w:lang w:val="es-MX"/>
              </w:rPr>
              <w:t xml:space="preserve"> Incluye medidas intermedias entre las especificadas</w:t>
            </w:r>
          </w:p>
        </w:tc>
        <w:tc>
          <w:tcPr>
            <w:tcW w:w="381" w:type="pct"/>
            <w:tcBorders>
              <w:top w:val="single" w:sz="6" w:space="0" w:color="auto"/>
              <w:left w:val="single" w:sz="6" w:space="0" w:color="auto"/>
              <w:bottom w:val="single" w:sz="6" w:space="0" w:color="auto"/>
              <w:right w:val="single" w:sz="6" w:space="0" w:color="auto"/>
            </w:tcBorders>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Pieza</w:t>
            </w:r>
          </w:p>
        </w:tc>
        <w:tc>
          <w:tcPr>
            <w:tcW w:w="534" w:type="pct"/>
            <w:tcBorders>
              <w:top w:val="single" w:sz="6" w:space="0" w:color="auto"/>
              <w:left w:val="nil"/>
              <w:bottom w:val="single" w:sz="6" w:space="0" w:color="auto"/>
              <w:right w:val="single" w:sz="12" w:space="0" w:color="auto"/>
            </w:tcBorders>
          </w:tcPr>
          <w:p w:rsidR="0020175F" w:rsidRPr="009E029E" w:rsidRDefault="0020175F" w:rsidP="0020175F">
            <w:pPr>
              <w:autoSpaceDE w:val="0"/>
              <w:autoSpaceDN w:val="0"/>
              <w:adjustRightInd w:val="0"/>
              <w:jc w:val="right"/>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$262.24</w:t>
            </w:r>
          </w:p>
        </w:tc>
      </w:tr>
      <w:tr w:rsidR="0020175F" w:rsidRPr="009E029E" w:rsidTr="0020175F">
        <w:trPr>
          <w:trHeight w:val="20"/>
        </w:trPr>
        <w:tc>
          <w:tcPr>
            <w:tcW w:w="429" w:type="pct"/>
            <w:tcBorders>
              <w:top w:val="single" w:sz="6" w:space="0" w:color="auto"/>
              <w:left w:val="single" w:sz="12"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58</w:t>
            </w:r>
          </w:p>
        </w:tc>
        <w:tc>
          <w:tcPr>
            <w:tcW w:w="385"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1</w:t>
            </w:r>
          </w:p>
        </w:tc>
        <w:tc>
          <w:tcPr>
            <w:tcW w:w="446"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 xml:space="preserve">SISTEMA PLACAS </w:t>
            </w:r>
          </w:p>
        </w:tc>
        <w:tc>
          <w:tcPr>
            <w:tcW w:w="609"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PLACAS PARA TORNILLO 3.5 y 4.0</w:t>
            </w:r>
          </w:p>
        </w:tc>
        <w:tc>
          <w:tcPr>
            <w:tcW w:w="459"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060</w:t>
            </w:r>
          </w:p>
        </w:tc>
        <w:tc>
          <w:tcPr>
            <w:tcW w:w="305"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899</w:t>
            </w:r>
          </w:p>
        </w:tc>
        <w:tc>
          <w:tcPr>
            <w:tcW w:w="229"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1808</w:t>
            </w:r>
          </w:p>
        </w:tc>
        <w:tc>
          <w:tcPr>
            <w:tcW w:w="1223" w:type="pct"/>
            <w:gridSpan w:val="2"/>
            <w:tcBorders>
              <w:top w:val="single" w:sz="6" w:space="0" w:color="auto"/>
              <w:left w:val="single" w:sz="6" w:space="0" w:color="auto"/>
              <w:bottom w:val="single" w:sz="6" w:space="0" w:color="auto"/>
              <w:right w:val="single" w:sz="6" w:space="0" w:color="auto"/>
            </w:tcBorders>
          </w:tcPr>
          <w:p w:rsidR="0020175F" w:rsidRPr="009E029E" w:rsidRDefault="0020175F" w:rsidP="0020175F">
            <w:pPr>
              <w:autoSpaceDE w:val="0"/>
              <w:autoSpaceDN w:val="0"/>
              <w:adjustRightInd w:val="0"/>
              <w:rPr>
                <w:rFonts w:ascii="Calibri" w:eastAsiaTheme="minorHAnsi" w:hAnsi="Calibri" w:cs="Calibri"/>
                <w:color w:val="000000"/>
                <w:sz w:val="14"/>
                <w:szCs w:val="14"/>
                <w:lang w:val="es-MX"/>
              </w:rPr>
            </w:pPr>
            <w:r w:rsidRPr="009E029E">
              <w:rPr>
                <w:rFonts w:ascii="Calibri" w:eastAsiaTheme="minorHAnsi" w:hAnsi="Calibri" w:cs="Calibri"/>
                <w:b/>
                <w:bCs/>
                <w:color w:val="000000"/>
                <w:sz w:val="14"/>
                <w:szCs w:val="14"/>
                <w:lang w:val="es-MX"/>
              </w:rPr>
              <w:t xml:space="preserve">Tornillos para hueso cortical, de 4.5 mm </w:t>
            </w:r>
            <w:r w:rsidRPr="009E029E">
              <w:rPr>
                <w:rFonts w:ascii="Calibri" w:eastAsiaTheme="minorHAnsi" w:hAnsi="Calibri" w:cs="Calibri"/>
                <w:color w:val="000000"/>
                <w:sz w:val="14"/>
                <w:szCs w:val="14"/>
                <w:lang w:val="es-MX"/>
              </w:rPr>
              <w:t xml:space="preserve">de diámetro longitud de 14 a 94 </w:t>
            </w:r>
            <w:proofErr w:type="spellStart"/>
            <w:r w:rsidRPr="009E029E">
              <w:rPr>
                <w:rFonts w:ascii="Calibri" w:eastAsiaTheme="minorHAnsi" w:hAnsi="Calibri" w:cs="Calibri"/>
                <w:color w:val="000000"/>
                <w:sz w:val="14"/>
                <w:szCs w:val="14"/>
                <w:lang w:val="es-MX"/>
              </w:rPr>
              <w:t>mm.</w:t>
            </w:r>
            <w:proofErr w:type="spellEnd"/>
            <w:r w:rsidRPr="009E029E">
              <w:rPr>
                <w:rFonts w:ascii="Calibri" w:eastAsiaTheme="minorHAnsi" w:hAnsi="Calibri" w:cs="Calibri"/>
                <w:color w:val="000000"/>
                <w:sz w:val="14"/>
                <w:szCs w:val="14"/>
                <w:lang w:val="es-MX"/>
              </w:rPr>
              <w:t xml:space="preserve"> Incluye medidas intermedias entre las especificadas</w:t>
            </w:r>
          </w:p>
        </w:tc>
        <w:tc>
          <w:tcPr>
            <w:tcW w:w="381" w:type="pct"/>
            <w:tcBorders>
              <w:top w:val="single" w:sz="6" w:space="0" w:color="auto"/>
              <w:left w:val="single" w:sz="6" w:space="0" w:color="auto"/>
              <w:bottom w:val="single" w:sz="6" w:space="0" w:color="auto"/>
              <w:right w:val="single" w:sz="6" w:space="0" w:color="auto"/>
            </w:tcBorders>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Pieza</w:t>
            </w:r>
          </w:p>
        </w:tc>
        <w:tc>
          <w:tcPr>
            <w:tcW w:w="534" w:type="pct"/>
            <w:tcBorders>
              <w:top w:val="single" w:sz="6" w:space="0" w:color="auto"/>
              <w:left w:val="nil"/>
              <w:bottom w:val="single" w:sz="6" w:space="0" w:color="auto"/>
              <w:right w:val="single" w:sz="12" w:space="0" w:color="auto"/>
            </w:tcBorders>
          </w:tcPr>
          <w:p w:rsidR="0020175F" w:rsidRPr="009E029E" w:rsidRDefault="0020175F" w:rsidP="0020175F">
            <w:pPr>
              <w:autoSpaceDE w:val="0"/>
              <w:autoSpaceDN w:val="0"/>
              <w:adjustRightInd w:val="0"/>
              <w:jc w:val="right"/>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$1,215.00</w:t>
            </w:r>
          </w:p>
        </w:tc>
      </w:tr>
      <w:tr w:rsidR="0020175F" w:rsidRPr="009E029E" w:rsidTr="0020175F">
        <w:trPr>
          <w:trHeight w:val="20"/>
        </w:trPr>
        <w:tc>
          <w:tcPr>
            <w:tcW w:w="429" w:type="pct"/>
            <w:tcBorders>
              <w:top w:val="single" w:sz="6" w:space="0" w:color="auto"/>
              <w:left w:val="single" w:sz="12"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59</w:t>
            </w:r>
          </w:p>
        </w:tc>
        <w:tc>
          <w:tcPr>
            <w:tcW w:w="385"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1</w:t>
            </w:r>
          </w:p>
        </w:tc>
        <w:tc>
          <w:tcPr>
            <w:tcW w:w="446"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 xml:space="preserve">SISTEMA PLACAS </w:t>
            </w:r>
          </w:p>
        </w:tc>
        <w:tc>
          <w:tcPr>
            <w:tcW w:w="609"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PLACAS PARA TORNILLO 3.5 y 4.0</w:t>
            </w:r>
          </w:p>
        </w:tc>
        <w:tc>
          <w:tcPr>
            <w:tcW w:w="459"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060</w:t>
            </w:r>
          </w:p>
        </w:tc>
        <w:tc>
          <w:tcPr>
            <w:tcW w:w="305"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899</w:t>
            </w:r>
          </w:p>
        </w:tc>
        <w:tc>
          <w:tcPr>
            <w:tcW w:w="229"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2673</w:t>
            </w:r>
          </w:p>
        </w:tc>
        <w:tc>
          <w:tcPr>
            <w:tcW w:w="1223" w:type="pct"/>
            <w:gridSpan w:val="2"/>
            <w:tcBorders>
              <w:top w:val="single" w:sz="6" w:space="0" w:color="auto"/>
              <w:left w:val="single" w:sz="6" w:space="0" w:color="auto"/>
              <w:bottom w:val="single" w:sz="6" w:space="0" w:color="auto"/>
              <w:right w:val="single" w:sz="6" w:space="0" w:color="auto"/>
            </w:tcBorders>
          </w:tcPr>
          <w:p w:rsidR="0020175F" w:rsidRPr="009E029E" w:rsidRDefault="0020175F" w:rsidP="0020175F">
            <w:pPr>
              <w:autoSpaceDE w:val="0"/>
              <w:autoSpaceDN w:val="0"/>
              <w:adjustRightInd w:val="0"/>
              <w:rPr>
                <w:rFonts w:ascii="Calibri" w:eastAsiaTheme="minorHAnsi" w:hAnsi="Calibri" w:cs="Calibri"/>
                <w:color w:val="000000"/>
                <w:sz w:val="14"/>
                <w:szCs w:val="14"/>
                <w:lang w:val="es-MX"/>
              </w:rPr>
            </w:pPr>
            <w:r w:rsidRPr="009E029E">
              <w:rPr>
                <w:rFonts w:ascii="Calibri" w:eastAsiaTheme="minorHAnsi" w:hAnsi="Calibri" w:cs="Calibri"/>
                <w:b/>
                <w:bCs/>
                <w:color w:val="000000"/>
                <w:sz w:val="14"/>
                <w:szCs w:val="14"/>
                <w:lang w:val="es-MX"/>
              </w:rPr>
              <w:t xml:space="preserve">Tornillos para hueso esponjoso, con diámetro de 6.5 mm, </w:t>
            </w:r>
            <w:r w:rsidRPr="009E029E">
              <w:rPr>
                <w:rFonts w:ascii="Calibri" w:eastAsiaTheme="minorHAnsi" w:hAnsi="Calibri" w:cs="Calibri"/>
                <w:color w:val="000000"/>
                <w:sz w:val="14"/>
                <w:szCs w:val="14"/>
                <w:lang w:val="es-MX"/>
              </w:rPr>
              <w:t>con cabeza esferoidal,</w:t>
            </w:r>
            <w:r w:rsidRPr="009E029E">
              <w:rPr>
                <w:rFonts w:ascii="Calibri" w:eastAsiaTheme="minorHAnsi" w:hAnsi="Calibri" w:cs="Calibri"/>
                <w:b/>
                <w:bCs/>
                <w:color w:val="000000"/>
                <w:sz w:val="14"/>
                <w:szCs w:val="14"/>
                <w:lang w:val="es-MX"/>
              </w:rPr>
              <w:t xml:space="preserve"> rosca de 16 </w:t>
            </w:r>
            <w:proofErr w:type="spellStart"/>
            <w:r w:rsidRPr="009E029E">
              <w:rPr>
                <w:rFonts w:ascii="Calibri" w:eastAsiaTheme="minorHAnsi" w:hAnsi="Calibri" w:cs="Calibri"/>
                <w:b/>
                <w:bCs/>
                <w:color w:val="000000"/>
                <w:sz w:val="14"/>
                <w:szCs w:val="14"/>
                <w:lang w:val="es-MX"/>
              </w:rPr>
              <w:t>mm.</w:t>
            </w:r>
            <w:proofErr w:type="spellEnd"/>
            <w:r w:rsidRPr="009E029E">
              <w:rPr>
                <w:rFonts w:ascii="Calibri" w:eastAsiaTheme="minorHAnsi" w:hAnsi="Calibri" w:cs="Calibri"/>
                <w:b/>
                <w:bCs/>
                <w:color w:val="000000"/>
                <w:sz w:val="14"/>
                <w:szCs w:val="14"/>
                <w:lang w:val="es-MX"/>
              </w:rPr>
              <w:t xml:space="preserve"> </w:t>
            </w:r>
            <w:r w:rsidRPr="009E029E">
              <w:rPr>
                <w:rFonts w:ascii="Calibri" w:eastAsiaTheme="minorHAnsi" w:hAnsi="Calibri" w:cs="Calibri"/>
                <w:color w:val="000000"/>
                <w:sz w:val="14"/>
                <w:szCs w:val="14"/>
                <w:lang w:val="es-MX"/>
              </w:rPr>
              <w:t xml:space="preserve">Longitud: de 30.0 mm a 110.0 </w:t>
            </w:r>
            <w:proofErr w:type="spellStart"/>
            <w:r w:rsidRPr="009E029E">
              <w:rPr>
                <w:rFonts w:ascii="Calibri" w:eastAsiaTheme="minorHAnsi" w:hAnsi="Calibri" w:cs="Calibri"/>
                <w:color w:val="000000"/>
                <w:sz w:val="14"/>
                <w:szCs w:val="14"/>
                <w:lang w:val="es-MX"/>
              </w:rPr>
              <w:t>mm.</w:t>
            </w:r>
            <w:proofErr w:type="spellEnd"/>
            <w:r w:rsidRPr="009E029E">
              <w:rPr>
                <w:rFonts w:ascii="Calibri" w:eastAsiaTheme="minorHAnsi" w:hAnsi="Calibri" w:cs="Calibri"/>
                <w:color w:val="000000"/>
                <w:sz w:val="14"/>
                <w:szCs w:val="14"/>
                <w:lang w:val="es-MX"/>
              </w:rPr>
              <w:t xml:space="preserve"> Incluye medidas intermedias entre las especificadas.</w:t>
            </w:r>
          </w:p>
        </w:tc>
        <w:tc>
          <w:tcPr>
            <w:tcW w:w="381" w:type="pct"/>
            <w:tcBorders>
              <w:top w:val="single" w:sz="6" w:space="0" w:color="auto"/>
              <w:left w:val="single" w:sz="6" w:space="0" w:color="auto"/>
              <w:bottom w:val="single" w:sz="6" w:space="0" w:color="auto"/>
              <w:right w:val="single" w:sz="6" w:space="0" w:color="auto"/>
            </w:tcBorders>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Pieza</w:t>
            </w:r>
          </w:p>
        </w:tc>
        <w:tc>
          <w:tcPr>
            <w:tcW w:w="534" w:type="pct"/>
            <w:tcBorders>
              <w:top w:val="single" w:sz="6" w:space="0" w:color="auto"/>
              <w:left w:val="nil"/>
              <w:bottom w:val="single" w:sz="6" w:space="0" w:color="auto"/>
              <w:right w:val="single" w:sz="12" w:space="0" w:color="auto"/>
            </w:tcBorders>
          </w:tcPr>
          <w:p w:rsidR="0020175F" w:rsidRPr="009E029E" w:rsidRDefault="0020175F" w:rsidP="0020175F">
            <w:pPr>
              <w:autoSpaceDE w:val="0"/>
              <w:autoSpaceDN w:val="0"/>
              <w:adjustRightInd w:val="0"/>
              <w:jc w:val="right"/>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$238.14</w:t>
            </w:r>
          </w:p>
        </w:tc>
      </w:tr>
      <w:tr w:rsidR="0020175F" w:rsidRPr="009E029E" w:rsidTr="0020175F">
        <w:trPr>
          <w:trHeight w:val="20"/>
        </w:trPr>
        <w:tc>
          <w:tcPr>
            <w:tcW w:w="429" w:type="pct"/>
            <w:tcBorders>
              <w:top w:val="single" w:sz="6" w:space="0" w:color="auto"/>
              <w:left w:val="single" w:sz="12"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60</w:t>
            </w:r>
          </w:p>
        </w:tc>
        <w:tc>
          <w:tcPr>
            <w:tcW w:w="385"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1</w:t>
            </w:r>
          </w:p>
        </w:tc>
        <w:tc>
          <w:tcPr>
            <w:tcW w:w="446"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 xml:space="preserve">SISTEMA PLACAS </w:t>
            </w:r>
          </w:p>
        </w:tc>
        <w:tc>
          <w:tcPr>
            <w:tcW w:w="609"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PLACAS PARA TORNILLO 3.5 y 4.0</w:t>
            </w:r>
          </w:p>
        </w:tc>
        <w:tc>
          <w:tcPr>
            <w:tcW w:w="459"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060</w:t>
            </w:r>
          </w:p>
        </w:tc>
        <w:tc>
          <w:tcPr>
            <w:tcW w:w="305"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899</w:t>
            </w:r>
          </w:p>
        </w:tc>
        <w:tc>
          <w:tcPr>
            <w:tcW w:w="229"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3291</w:t>
            </w:r>
          </w:p>
        </w:tc>
        <w:tc>
          <w:tcPr>
            <w:tcW w:w="1223" w:type="pct"/>
            <w:gridSpan w:val="2"/>
            <w:tcBorders>
              <w:top w:val="single" w:sz="6" w:space="0" w:color="auto"/>
              <w:left w:val="single" w:sz="6" w:space="0" w:color="auto"/>
              <w:bottom w:val="single" w:sz="6" w:space="0" w:color="auto"/>
              <w:right w:val="single" w:sz="6" w:space="0" w:color="auto"/>
            </w:tcBorders>
          </w:tcPr>
          <w:p w:rsidR="0020175F" w:rsidRPr="009E029E" w:rsidRDefault="0020175F" w:rsidP="0020175F">
            <w:pPr>
              <w:autoSpaceDE w:val="0"/>
              <w:autoSpaceDN w:val="0"/>
              <w:adjustRightInd w:val="0"/>
              <w:rPr>
                <w:rFonts w:ascii="Calibri" w:eastAsiaTheme="minorHAnsi" w:hAnsi="Calibri" w:cs="Calibri"/>
                <w:color w:val="000000"/>
                <w:sz w:val="14"/>
                <w:szCs w:val="14"/>
                <w:lang w:val="es-MX"/>
              </w:rPr>
            </w:pPr>
            <w:r w:rsidRPr="009E029E">
              <w:rPr>
                <w:rFonts w:ascii="Calibri" w:eastAsiaTheme="minorHAnsi" w:hAnsi="Calibri" w:cs="Calibri"/>
                <w:b/>
                <w:bCs/>
                <w:color w:val="000000"/>
                <w:sz w:val="14"/>
                <w:szCs w:val="14"/>
                <w:lang w:val="es-MX"/>
              </w:rPr>
              <w:t>Tornillos para hueso esponjoso,</w:t>
            </w:r>
            <w:r w:rsidRPr="009E029E">
              <w:rPr>
                <w:rFonts w:ascii="Calibri" w:eastAsiaTheme="minorHAnsi" w:hAnsi="Calibri" w:cs="Calibri"/>
                <w:color w:val="000000"/>
                <w:sz w:val="14"/>
                <w:szCs w:val="14"/>
                <w:lang w:val="es-MX"/>
              </w:rPr>
              <w:t xml:space="preserve"> con cabeza esferoida</w:t>
            </w:r>
            <w:r w:rsidRPr="009E029E">
              <w:rPr>
                <w:rFonts w:ascii="Calibri" w:eastAsiaTheme="minorHAnsi" w:hAnsi="Calibri" w:cs="Calibri"/>
                <w:b/>
                <w:bCs/>
                <w:color w:val="000000"/>
                <w:sz w:val="14"/>
                <w:szCs w:val="14"/>
                <w:lang w:val="es-MX"/>
              </w:rPr>
              <w:t xml:space="preserve">l, de 4.0 mm de diámetro. Rosca completa. </w:t>
            </w:r>
            <w:r w:rsidRPr="009E029E">
              <w:rPr>
                <w:rFonts w:ascii="Calibri" w:eastAsiaTheme="minorHAnsi" w:hAnsi="Calibri" w:cs="Calibri"/>
                <w:color w:val="000000"/>
                <w:sz w:val="14"/>
                <w:szCs w:val="14"/>
                <w:lang w:val="es-MX"/>
              </w:rPr>
              <w:t xml:space="preserve">Longitud: de 10.0 mm a 60.0 </w:t>
            </w:r>
            <w:proofErr w:type="spellStart"/>
            <w:r w:rsidRPr="009E029E">
              <w:rPr>
                <w:rFonts w:ascii="Calibri" w:eastAsiaTheme="minorHAnsi" w:hAnsi="Calibri" w:cs="Calibri"/>
                <w:color w:val="000000"/>
                <w:sz w:val="14"/>
                <w:szCs w:val="14"/>
                <w:lang w:val="es-MX"/>
              </w:rPr>
              <w:t>mm.</w:t>
            </w:r>
            <w:proofErr w:type="spellEnd"/>
            <w:r w:rsidRPr="009E029E">
              <w:rPr>
                <w:rFonts w:ascii="Calibri" w:eastAsiaTheme="minorHAnsi" w:hAnsi="Calibri" w:cs="Calibri"/>
                <w:color w:val="000000"/>
                <w:sz w:val="14"/>
                <w:szCs w:val="14"/>
                <w:lang w:val="es-MX"/>
              </w:rPr>
              <w:t xml:space="preserve"> Incluye medidas intermedias entre las especificadas.</w:t>
            </w:r>
          </w:p>
        </w:tc>
        <w:tc>
          <w:tcPr>
            <w:tcW w:w="381" w:type="pct"/>
            <w:tcBorders>
              <w:top w:val="single" w:sz="6" w:space="0" w:color="auto"/>
              <w:left w:val="single" w:sz="6" w:space="0" w:color="auto"/>
              <w:bottom w:val="single" w:sz="6" w:space="0" w:color="auto"/>
              <w:right w:val="single" w:sz="6" w:space="0" w:color="auto"/>
            </w:tcBorders>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Pieza</w:t>
            </w:r>
          </w:p>
        </w:tc>
        <w:tc>
          <w:tcPr>
            <w:tcW w:w="534" w:type="pct"/>
            <w:tcBorders>
              <w:top w:val="single" w:sz="6" w:space="0" w:color="auto"/>
              <w:left w:val="nil"/>
              <w:bottom w:val="single" w:sz="6" w:space="0" w:color="auto"/>
              <w:right w:val="single" w:sz="12" w:space="0" w:color="auto"/>
            </w:tcBorders>
          </w:tcPr>
          <w:p w:rsidR="0020175F" w:rsidRPr="009E029E" w:rsidRDefault="0020175F" w:rsidP="0020175F">
            <w:pPr>
              <w:autoSpaceDE w:val="0"/>
              <w:autoSpaceDN w:val="0"/>
              <w:adjustRightInd w:val="0"/>
              <w:jc w:val="right"/>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$225.38</w:t>
            </w:r>
          </w:p>
        </w:tc>
      </w:tr>
      <w:tr w:rsidR="0020175F" w:rsidRPr="009E029E" w:rsidTr="0020175F">
        <w:trPr>
          <w:trHeight w:val="20"/>
        </w:trPr>
        <w:tc>
          <w:tcPr>
            <w:tcW w:w="429" w:type="pct"/>
            <w:tcBorders>
              <w:top w:val="single" w:sz="6" w:space="0" w:color="auto"/>
              <w:left w:val="single" w:sz="12"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61</w:t>
            </w:r>
          </w:p>
        </w:tc>
        <w:tc>
          <w:tcPr>
            <w:tcW w:w="385"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1</w:t>
            </w:r>
          </w:p>
        </w:tc>
        <w:tc>
          <w:tcPr>
            <w:tcW w:w="446"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 xml:space="preserve">SISTEMA PLACAS </w:t>
            </w:r>
          </w:p>
        </w:tc>
        <w:tc>
          <w:tcPr>
            <w:tcW w:w="609"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TORNILLO DINÁMICO PARA CÓNDILO FEMORAL</w:t>
            </w:r>
          </w:p>
        </w:tc>
        <w:tc>
          <w:tcPr>
            <w:tcW w:w="459"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060</w:t>
            </w:r>
          </w:p>
        </w:tc>
        <w:tc>
          <w:tcPr>
            <w:tcW w:w="305"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899</w:t>
            </w:r>
          </w:p>
        </w:tc>
        <w:tc>
          <w:tcPr>
            <w:tcW w:w="229"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0818</w:t>
            </w:r>
          </w:p>
        </w:tc>
        <w:tc>
          <w:tcPr>
            <w:tcW w:w="1223" w:type="pct"/>
            <w:gridSpan w:val="2"/>
            <w:tcBorders>
              <w:top w:val="single" w:sz="6" w:space="0" w:color="auto"/>
              <w:left w:val="single" w:sz="6" w:space="0" w:color="auto"/>
              <w:bottom w:val="single" w:sz="6" w:space="0" w:color="auto"/>
              <w:right w:val="single" w:sz="6" w:space="0" w:color="auto"/>
            </w:tcBorders>
          </w:tcPr>
          <w:p w:rsidR="0020175F" w:rsidRPr="009E029E" w:rsidRDefault="0020175F" w:rsidP="0020175F">
            <w:pPr>
              <w:autoSpaceDE w:val="0"/>
              <w:autoSpaceDN w:val="0"/>
              <w:adjustRightInd w:val="0"/>
              <w:rPr>
                <w:rFonts w:ascii="Calibri" w:eastAsiaTheme="minorHAnsi" w:hAnsi="Calibri" w:cs="Calibri"/>
                <w:b/>
                <w:bCs/>
                <w:color w:val="000000"/>
                <w:sz w:val="14"/>
                <w:szCs w:val="14"/>
                <w:lang w:val="es-MX"/>
              </w:rPr>
            </w:pPr>
            <w:r w:rsidRPr="009E029E">
              <w:rPr>
                <w:rFonts w:ascii="Calibri" w:eastAsiaTheme="minorHAnsi" w:hAnsi="Calibri" w:cs="Calibri"/>
                <w:color w:val="000000"/>
                <w:sz w:val="14"/>
                <w:szCs w:val="14"/>
                <w:lang w:val="es-MX"/>
              </w:rPr>
              <w:t xml:space="preserve">Sistema de placas. </w:t>
            </w:r>
            <w:r w:rsidRPr="009E029E">
              <w:rPr>
                <w:rFonts w:ascii="Calibri" w:eastAsiaTheme="minorHAnsi" w:hAnsi="Calibri" w:cs="Calibri"/>
                <w:b/>
                <w:bCs/>
                <w:color w:val="000000"/>
                <w:sz w:val="14"/>
                <w:szCs w:val="14"/>
                <w:lang w:val="es-MX"/>
              </w:rPr>
              <w:t>Placas para tornillo dinámico de cadera y cóndilos</w:t>
            </w:r>
            <w:r w:rsidRPr="009E029E">
              <w:rPr>
                <w:rFonts w:ascii="Calibri" w:eastAsiaTheme="minorHAnsi" w:hAnsi="Calibri" w:cs="Calibri"/>
                <w:color w:val="000000"/>
                <w:sz w:val="14"/>
                <w:szCs w:val="14"/>
                <w:lang w:val="es-MX"/>
              </w:rPr>
              <w:t>. Tornillo de compresión, para</w:t>
            </w:r>
            <w:r w:rsidRPr="009E029E">
              <w:rPr>
                <w:rFonts w:ascii="Calibri" w:eastAsiaTheme="minorHAnsi" w:hAnsi="Calibri" w:cs="Calibri"/>
                <w:b/>
                <w:bCs/>
                <w:color w:val="000000"/>
                <w:sz w:val="14"/>
                <w:szCs w:val="14"/>
                <w:lang w:val="es-MX"/>
              </w:rPr>
              <w:t xml:space="preserve"> tornillo de tracción. Longitud de 30 mm a 45 mm</w:t>
            </w:r>
          </w:p>
        </w:tc>
        <w:tc>
          <w:tcPr>
            <w:tcW w:w="381" w:type="pct"/>
            <w:tcBorders>
              <w:top w:val="single" w:sz="6" w:space="0" w:color="auto"/>
              <w:left w:val="single" w:sz="6" w:space="0" w:color="auto"/>
              <w:bottom w:val="single" w:sz="6" w:space="0" w:color="auto"/>
              <w:right w:val="single" w:sz="6" w:space="0" w:color="auto"/>
            </w:tcBorders>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Pieza</w:t>
            </w:r>
          </w:p>
        </w:tc>
        <w:tc>
          <w:tcPr>
            <w:tcW w:w="534" w:type="pct"/>
            <w:tcBorders>
              <w:top w:val="single" w:sz="6" w:space="0" w:color="auto"/>
              <w:left w:val="nil"/>
              <w:bottom w:val="single" w:sz="6" w:space="0" w:color="auto"/>
              <w:right w:val="single" w:sz="12" w:space="0" w:color="auto"/>
            </w:tcBorders>
          </w:tcPr>
          <w:p w:rsidR="0020175F" w:rsidRPr="009E029E" w:rsidRDefault="0020175F" w:rsidP="0020175F">
            <w:pPr>
              <w:autoSpaceDE w:val="0"/>
              <w:autoSpaceDN w:val="0"/>
              <w:adjustRightInd w:val="0"/>
              <w:jc w:val="right"/>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$810.00</w:t>
            </w:r>
          </w:p>
        </w:tc>
      </w:tr>
      <w:tr w:rsidR="0020175F" w:rsidRPr="009E029E" w:rsidTr="0020175F">
        <w:trPr>
          <w:trHeight w:val="20"/>
        </w:trPr>
        <w:tc>
          <w:tcPr>
            <w:tcW w:w="429" w:type="pct"/>
            <w:tcBorders>
              <w:top w:val="single" w:sz="6" w:space="0" w:color="auto"/>
              <w:left w:val="single" w:sz="12"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62</w:t>
            </w:r>
          </w:p>
        </w:tc>
        <w:tc>
          <w:tcPr>
            <w:tcW w:w="385"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1</w:t>
            </w:r>
          </w:p>
        </w:tc>
        <w:tc>
          <w:tcPr>
            <w:tcW w:w="446"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 xml:space="preserve">SISTEMA PLACAS </w:t>
            </w:r>
          </w:p>
        </w:tc>
        <w:tc>
          <w:tcPr>
            <w:tcW w:w="609"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TORNILLO DINÁMICO PARA CÓNDILO FEMORAL</w:t>
            </w:r>
          </w:p>
        </w:tc>
        <w:tc>
          <w:tcPr>
            <w:tcW w:w="459"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060</w:t>
            </w:r>
          </w:p>
        </w:tc>
        <w:tc>
          <w:tcPr>
            <w:tcW w:w="305"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899</w:t>
            </w:r>
          </w:p>
        </w:tc>
        <w:tc>
          <w:tcPr>
            <w:tcW w:w="229"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1428</w:t>
            </w:r>
          </w:p>
        </w:tc>
        <w:tc>
          <w:tcPr>
            <w:tcW w:w="1223" w:type="pct"/>
            <w:gridSpan w:val="2"/>
            <w:tcBorders>
              <w:top w:val="single" w:sz="6" w:space="0" w:color="auto"/>
              <w:left w:val="single" w:sz="6" w:space="0" w:color="auto"/>
              <w:bottom w:val="single" w:sz="6" w:space="0" w:color="auto"/>
              <w:right w:val="single" w:sz="6" w:space="0" w:color="auto"/>
            </w:tcBorders>
          </w:tcPr>
          <w:p w:rsidR="0020175F" w:rsidRPr="009E029E" w:rsidRDefault="0020175F" w:rsidP="0020175F">
            <w:pPr>
              <w:autoSpaceDE w:val="0"/>
              <w:autoSpaceDN w:val="0"/>
              <w:adjustRightInd w:val="0"/>
              <w:rPr>
                <w:rFonts w:ascii="Calibri" w:eastAsiaTheme="minorHAnsi" w:hAnsi="Calibri" w:cs="Calibri"/>
                <w:color w:val="000000"/>
                <w:sz w:val="14"/>
                <w:szCs w:val="14"/>
                <w:lang w:val="es-MX"/>
              </w:rPr>
            </w:pPr>
            <w:r w:rsidRPr="009E029E">
              <w:rPr>
                <w:rFonts w:ascii="Calibri" w:eastAsiaTheme="minorHAnsi" w:hAnsi="Calibri" w:cs="Calibri"/>
                <w:b/>
                <w:bCs/>
                <w:color w:val="000000"/>
                <w:sz w:val="14"/>
                <w:szCs w:val="14"/>
                <w:lang w:val="es-MX"/>
              </w:rPr>
              <w:t xml:space="preserve">Tornillos deslizantes o de tracción, para placas de cadera y cóndilos. Longitud de 50.0 mm a 135.0 </w:t>
            </w:r>
            <w:proofErr w:type="spellStart"/>
            <w:r w:rsidRPr="009E029E">
              <w:rPr>
                <w:rFonts w:ascii="Calibri" w:eastAsiaTheme="minorHAnsi" w:hAnsi="Calibri" w:cs="Calibri"/>
                <w:b/>
                <w:bCs/>
                <w:color w:val="000000"/>
                <w:sz w:val="14"/>
                <w:szCs w:val="14"/>
                <w:lang w:val="es-MX"/>
              </w:rPr>
              <w:t>mm.</w:t>
            </w:r>
            <w:proofErr w:type="spellEnd"/>
            <w:r w:rsidRPr="009E029E">
              <w:rPr>
                <w:rFonts w:ascii="Calibri" w:eastAsiaTheme="minorHAnsi" w:hAnsi="Calibri" w:cs="Calibri"/>
                <w:color w:val="000000"/>
                <w:sz w:val="14"/>
                <w:szCs w:val="14"/>
                <w:lang w:val="es-MX"/>
              </w:rPr>
              <w:t xml:space="preserve"> Incluye medidas intermedias entre las especificadas.</w:t>
            </w:r>
          </w:p>
        </w:tc>
        <w:tc>
          <w:tcPr>
            <w:tcW w:w="381" w:type="pct"/>
            <w:tcBorders>
              <w:top w:val="single" w:sz="6" w:space="0" w:color="auto"/>
              <w:left w:val="single" w:sz="6" w:space="0" w:color="auto"/>
              <w:bottom w:val="single" w:sz="6" w:space="0" w:color="auto"/>
              <w:right w:val="single" w:sz="6" w:space="0" w:color="auto"/>
            </w:tcBorders>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Pieza</w:t>
            </w:r>
          </w:p>
        </w:tc>
        <w:tc>
          <w:tcPr>
            <w:tcW w:w="534" w:type="pct"/>
            <w:tcBorders>
              <w:top w:val="single" w:sz="6" w:space="0" w:color="auto"/>
              <w:left w:val="nil"/>
              <w:bottom w:val="single" w:sz="6" w:space="0" w:color="auto"/>
              <w:right w:val="single" w:sz="12" w:space="0" w:color="auto"/>
            </w:tcBorders>
          </w:tcPr>
          <w:p w:rsidR="0020175F" w:rsidRPr="009E029E" w:rsidRDefault="0020175F" w:rsidP="0020175F">
            <w:pPr>
              <w:autoSpaceDE w:val="0"/>
              <w:autoSpaceDN w:val="0"/>
              <w:adjustRightInd w:val="0"/>
              <w:jc w:val="right"/>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$2,432.43</w:t>
            </w:r>
          </w:p>
        </w:tc>
      </w:tr>
      <w:tr w:rsidR="0020175F" w:rsidRPr="009E029E" w:rsidTr="0020175F">
        <w:trPr>
          <w:trHeight w:val="20"/>
        </w:trPr>
        <w:tc>
          <w:tcPr>
            <w:tcW w:w="429" w:type="pct"/>
            <w:tcBorders>
              <w:top w:val="single" w:sz="6" w:space="0" w:color="auto"/>
              <w:left w:val="single" w:sz="12"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63</w:t>
            </w:r>
          </w:p>
        </w:tc>
        <w:tc>
          <w:tcPr>
            <w:tcW w:w="385"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1</w:t>
            </w:r>
          </w:p>
        </w:tc>
        <w:tc>
          <w:tcPr>
            <w:tcW w:w="446"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 xml:space="preserve">SISTEMA PLACAS </w:t>
            </w:r>
          </w:p>
        </w:tc>
        <w:tc>
          <w:tcPr>
            <w:tcW w:w="609"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TORNILLO DINÁMICO PARA CÓNDILO FEMORAL</w:t>
            </w:r>
          </w:p>
        </w:tc>
        <w:tc>
          <w:tcPr>
            <w:tcW w:w="459"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060</w:t>
            </w:r>
          </w:p>
        </w:tc>
        <w:tc>
          <w:tcPr>
            <w:tcW w:w="305"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463</w:t>
            </w:r>
          </w:p>
        </w:tc>
        <w:tc>
          <w:tcPr>
            <w:tcW w:w="229"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1705</w:t>
            </w:r>
          </w:p>
        </w:tc>
        <w:tc>
          <w:tcPr>
            <w:tcW w:w="1223" w:type="pct"/>
            <w:gridSpan w:val="2"/>
            <w:tcBorders>
              <w:top w:val="single" w:sz="6" w:space="0" w:color="auto"/>
              <w:left w:val="single" w:sz="6" w:space="0" w:color="auto"/>
              <w:bottom w:val="single" w:sz="6" w:space="0" w:color="auto"/>
              <w:right w:val="single" w:sz="6" w:space="0" w:color="auto"/>
            </w:tcBorders>
          </w:tcPr>
          <w:p w:rsidR="0020175F" w:rsidRPr="009E029E" w:rsidRDefault="0020175F" w:rsidP="0020175F">
            <w:pPr>
              <w:autoSpaceDE w:val="0"/>
              <w:autoSpaceDN w:val="0"/>
              <w:adjustRightInd w:val="0"/>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 xml:space="preserve">Sistema de guías. </w:t>
            </w:r>
            <w:r w:rsidRPr="009E029E">
              <w:rPr>
                <w:rFonts w:ascii="Calibri" w:eastAsiaTheme="minorHAnsi" w:hAnsi="Calibri" w:cs="Calibri"/>
                <w:b/>
                <w:bCs/>
                <w:color w:val="000000"/>
                <w:sz w:val="14"/>
                <w:szCs w:val="14"/>
                <w:lang w:val="es-MX"/>
              </w:rPr>
              <w:t xml:space="preserve">Aguja guía para tornillo dinámico de cadera y cóndilos con rosca en la punta, de 2.5 </w:t>
            </w:r>
            <w:r w:rsidRPr="009E029E">
              <w:rPr>
                <w:rFonts w:ascii="Calibri" w:eastAsiaTheme="minorHAnsi" w:hAnsi="Calibri" w:cs="Calibri"/>
                <w:color w:val="000000"/>
                <w:sz w:val="14"/>
                <w:szCs w:val="14"/>
                <w:lang w:val="es-MX"/>
              </w:rPr>
              <w:t>mm de diámetro y 230 mm de longitud. Además, comprende dimensiones intermedias entre las especificadas.</w:t>
            </w:r>
          </w:p>
        </w:tc>
        <w:tc>
          <w:tcPr>
            <w:tcW w:w="381" w:type="pct"/>
            <w:tcBorders>
              <w:top w:val="single" w:sz="6" w:space="0" w:color="auto"/>
              <w:left w:val="single" w:sz="6" w:space="0" w:color="auto"/>
              <w:bottom w:val="single" w:sz="6" w:space="0" w:color="auto"/>
              <w:right w:val="single" w:sz="6" w:space="0" w:color="auto"/>
            </w:tcBorders>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Pieza</w:t>
            </w:r>
          </w:p>
        </w:tc>
        <w:tc>
          <w:tcPr>
            <w:tcW w:w="534" w:type="pct"/>
            <w:tcBorders>
              <w:top w:val="single" w:sz="6" w:space="0" w:color="auto"/>
              <w:left w:val="nil"/>
              <w:bottom w:val="single" w:sz="6" w:space="0" w:color="auto"/>
              <w:right w:val="single" w:sz="12" w:space="0" w:color="auto"/>
            </w:tcBorders>
          </w:tcPr>
          <w:p w:rsidR="0020175F" w:rsidRPr="009E029E" w:rsidRDefault="0020175F" w:rsidP="0020175F">
            <w:pPr>
              <w:autoSpaceDE w:val="0"/>
              <w:autoSpaceDN w:val="0"/>
              <w:adjustRightInd w:val="0"/>
              <w:jc w:val="right"/>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$405.00</w:t>
            </w:r>
          </w:p>
        </w:tc>
      </w:tr>
      <w:tr w:rsidR="0020175F" w:rsidRPr="009E029E" w:rsidTr="0020175F">
        <w:trPr>
          <w:trHeight w:val="20"/>
        </w:trPr>
        <w:tc>
          <w:tcPr>
            <w:tcW w:w="429" w:type="pct"/>
            <w:tcBorders>
              <w:top w:val="single" w:sz="6" w:space="0" w:color="auto"/>
              <w:left w:val="single" w:sz="12"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lastRenderedPageBreak/>
              <w:t>64</w:t>
            </w:r>
          </w:p>
        </w:tc>
        <w:tc>
          <w:tcPr>
            <w:tcW w:w="385"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1</w:t>
            </w:r>
          </w:p>
        </w:tc>
        <w:tc>
          <w:tcPr>
            <w:tcW w:w="446"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 xml:space="preserve">SISTEMA PLACAS </w:t>
            </w:r>
          </w:p>
        </w:tc>
        <w:tc>
          <w:tcPr>
            <w:tcW w:w="609"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TORNILLO DINÁMICO PARA CÓNDILO FEMORAL</w:t>
            </w:r>
          </w:p>
        </w:tc>
        <w:tc>
          <w:tcPr>
            <w:tcW w:w="459"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060</w:t>
            </w:r>
          </w:p>
        </w:tc>
        <w:tc>
          <w:tcPr>
            <w:tcW w:w="305"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725</w:t>
            </w:r>
          </w:p>
        </w:tc>
        <w:tc>
          <w:tcPr>
            <w:tcW w:w="229"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5338</w:t>
            </w:r>
          </w:p>
        </w:tc>
        <w:tc>
          <w:tcPr>
            <w:tcW w:w="1223" w:type="pct"/>
            <w:gridSpan w:val="2"/>
            <w:tcBorders>
              <w:top w:val="single" w:sz="6" w:space="0" w:color="auto"/>
              <w:left w:val="single" w:sz="6" w:space="0" w:color="auto"/>
              <w:bottom w:val="single" w:sz="6" w:space="0" w:color="auto"/>
              <w:right w:val="single" w:sz="6" w:space="0" w:color="auto"/>
            </w:tcBorders>
          </w:tcPr>
          <w:p w:rsidR="0020175F" w:rsidRPr="009E029E" w:rsidRDefault="0020175F" w:rsidP="0020175F">
            <w:pPr>
              <w:autoSpaceDE w:val="0"/>
              <w:autoSpaceDN w:val="0"/>
              <w:adjustRightInd w:val="0"/>
              <w:rPr>
                <w:rFonts w:ascii="Calibri" w:eastAsiaTheme="minorHAnsi" w:hAnsi="Calibri" w:cs="Calibri"/>
                <w:color w:val="000000"/>
                <w:sz w:val="14"/>
                <w:szCs w:val="14"/>
                <w:lang w:val="es-MX"/>
              </w:rPr>
            </w:pPr>
            <w:r w:rsidRPr="009E029E">
              <w:rPr>
                <w:rFonts w:ascii="Calibri" w:eastAsiaTheme="minorHAnsi" w:hAnsi="Calibri" w:cs="Calibri"/>
                <w:b/>
                <w:bCs/>
                <w:color w:val="000000"/>
                <w:sz w:val="14"/>
                <w:szCs w:val="14"/>
                <w:lang w:val="es-MX"/>
              </w:rPr>
              <w:t>Placas para tornillo dinámico de cadera a 135 grados</w:t>
            </w:r>
            <w:r w:rsidRPr="009E029E">
              <w:rPr>
                <w:rFonts w:ascii="Calibri" w:eastAsiaTheme="minorHAnsi" w:hAnsi="Calibri" w:cs="Calibri"/>
                <w:color w:val="000000"/>
                <w:sz w:val="14"/>
                <w:szCs w:val="14"/>
                <w:lang w:val="es-MX"/>
              </w:rPr>
              <w:t>. Cilindro estándar.</w:t>
            </w:r>
            <w:r w:rsidRPr="009E029E">
              <w:rPr>
                <w:rFonts w:ascii="Calibri" w:eastAsiaTheme="minorHAnsi" w:hAnsi="Calibri" w:cs="Calibri"/>
                <w:b/>
                <w:bCs/>
                <w:color w:val="000000"/>
                <w:sz w:val="14"/>
                <w:szCs w:val="14"/>
                <w:lang w:val="es-MX"/>
              </w:rPr>
              <w:t xml:space="preserve"> Número de orificios: de 4 a 12. </w:t>
            </w:r>
            <w:r w:rsidRPr="009E029E">
              <w:rPr>
                <w:rFonts w:ascii="Calibri" w:eastAsiaTheme="minorHAnsi" w:hAnsi="Calibri" w:cs="Calibri"/>
                <w:color w:val="000000"/>
                <w:sz w:val="14"/>
                <w:szCs w:val="14"/>
                <w:lang w:val="es-MX"/>
              </w:rPr>
              <w:t>Incluye medidas intermedias entre las especificadas.</w:t>
            </w:r>
          </w:p>
        </w:tc>
        <w:tc>
          <w:tcPr>
            <w:tcW w:w="381" w:type="pct"/>
            <w:tcBorders>
              <w:top w:val="single" w:sz="6" w:space="0" w:color="auto"/>
              <w:left w:val="single" w:sz="6" w:space="0" w:color="auto"/>
              <w:bottom w:val="single" w:sz="6" w:space="0" w:color="auto"/>
              <w:right w:val="single" w:sz="6" w:space="0" w:color="auto"/>
            </w:tcBorders>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Pieza</w:t>
            </w:r>
          </w:p>
        </w:tc>
        <w:tc>
          <w:tcPr>
            <w:tcW w:w="534" w:type="pct"/>
            <w:tcBorders>
              <w:top w:val="single" w:sz="6" w:space="0" w:color="auto"/>
              <w:left w:val="nil"/>
              <w:bottom w:val="single" w:sz="6" w:space="0" w:color="auto"/>
              <w:right w:val="single" w:sz="12" w:space="0" w:color="auto"/>
            </w:tcBorders>
          </w:tcPr>
          <w:p w:rsidR="0020175F" w:rsidRPr="009E029E" w:rsidRDefault="0020175F" w:rsidP="0020175F">
            <w:pPr>
              <w:autoSpaceDE w:val="0"/>
              <w:autoSpaceDN w:val="0"/>
              <w:adjustRightInd w:val="0"/>
              <w:jc w:val="right"/>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$7,297.29</w:t>
            </w:r>
          </w:p>
        </w:tc>
      </w:tr>
      <w:tr w:rsidR="0020175F" w:rsidRPr="009E029E" w:rsidTr="0020175F">
        <w:trPr>
          <w:trHeight w:val="20"/>
        </w:trPr>
        <w:tc>
          <w:tcPr>
            <w:tcW w:w="429" w:type="pct"/>
            <w:tcBorders>
              <w:top w:val="single" w:sz="6" w:space="0" w:color="auto"/>
              <w:left w:val="single" w:sz="12"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65</w:t>
            </w:r>
          </w:p>
        </w:tc>
        <w:tc>
          <w:tcPr>
            <w:tcW w:w="385"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1</w:t>
            </w:r>
          </w:p>
        </w:tc>
        <w:tc>
          <w:tcPr>
            <w:tcW w:w="446"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 xml:space="preserve">SISTEMA PLACAS </w:t>
            </w:r>
          </w:p>
        </w:tc>
        <w:tc>
          <w:tcPr>
            <w:tcW w:w="609"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TORNILLO DINÁMICO PARA CÓNDILO FEMORAL</w:t>
            </w:r>
          </w:p>
        </w:tc>
        <w:tc>
          <w:tcPr>
            <w:tcW w:w="459"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060</w:t>
            </w:r>
          </w:p>
        </w:tc>
        <w:tc>
          <w:tcPr>
            <w:tcW w:w="305"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725</w:t>
            </w:r>
          </w:p>
        </w:tc>
        <w:tc>
          <w:tcPr>
            <w:tcW w:w="229"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6609</w:t>
            </w:r>
          </w:p>
        </w:tc>
        <w:tc>
          <w:tcPr>
            <w:tcW w:w="1223" w:type="pct"/>
            <w:gridSpan w:val="2"/>
            <w:tcBorders>
              <w:top w:val="single" w:sz="6" w:space="0" w:color="auto"/>
              <w:left w:val="single" w:sz="6" w:space="0" w:color="auto"/>
              <w:bottom w:val="single" w:sz="6" w:space="0" w:color="auto"/>
              <w:right w:val="single" w:sz="6" w:space="0" w:color="auto"/>
            </w:tcBorders>
          </w:tcPr>
          <w:p w:rsidR="0020175F" w:rsidRPr="009E029E" w:rsidRDefault="0020175F" w:rsidP="0020175F">
            <w:pPr>
              <w:autoSpaceDE w:val="0"/>
              <w:autoSpaceDN w:val="0"/>
              <w:adjustRightInd w:val="0"/>
              <w:rPr>
                <w:rFonts w:ascii="Calibri" w:eastAsiaTheme="minorHAnsi" w:hAnsi="Calibri" w:cs="Calibri"/>
                <w:color w:val="000000"/>
                <w:sz w:val="14"/>
                <w:szCs w:val="14"/>
                <w:lang w:val="es-MX"/>
              </w:rPr>
            </w:pPr>
            <w:r w:rsidRPr="009E029E">
              <w:rPr>
                <w:rFonts w:ascii="Calibri" w:eastAsiaTheme="minorHAnsi" w:hAnsi="Calibri" w:cs="Calibri"/>
                <w:b/>
                <w:bCs/>
                <w:color w:val="000000"/>
                <w:sz w:val="14"/>
                <w:szCs w:val="14"/>
                <w:lang w:val="es-MX"/>
              </w:rPr>
              <w:t>Placas para tornillo dinámico de cadera y cóndilos. Placas para tornillo dinámico de cadera a 135 grados. Cilindro corto. Número de orificios: de 4 a 6</w:t>
            </w:r>
            <w:r w:rsidRPr="009E029E">
              <w:rPr>
                <w:rFonts w:ascii="Calibri" w:eastAsiaTheme="minorHAnsi" w:hAnsi="Calibri" w:cs="Calibri"/>
                <w:color w:val="000000"/>
                <w:sz w:val="14"/>
                <w:szCs w:val="14"/>
                <w:lang w:val="es-MX"/>
              </w:rPr>
              <w:t>. Incluye medidas intermedias entre las especificadas.</w:t>
            </w:r>
          </w:p>
        </w:tc>
        <w:tc>
          <w:tcPr>
            <w:tcW w:w="381" w:type="pct"/>
            <w:tcBorders>
              <w:top w:val="single" w:sz="6" w:space="0" w:color="auto"/>
              <w:left w:val="single" w:sz="6" w:space="0" w:color="auto"/>
              <w:bottom w:val="single" w:sz="6" w:space="0" w:color="auto"/>
              <w:right w:val="single" w:sz="6" w:space="0" w:color="auto"/>
            </w:tcBorders>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Pieza</w:t>
            </w:r>
          </w:p>
        </w:tc>
        <w:tc>
          <w:tcPr>
            <w:tcW w:w="534" w:type="pct"/>
            <w:tcBorders>
              <w:top w:val="single" w:sz="6" w:space="0" w:color="auto"/>
              <w:left w:val="nil"/>
              <w:bottom w:val="single" w:sz="6" w:space="0" w:color="auto"/>
              <w:right w:val="single" w:sz="12" w:space="0" w:color="auto"/>
            </w:tcBorders>
          </w:tcPr>
          <w:p w:rsidR="0020175F" w:rsidRPr="009E029E" w:rsidRDefault="0020175F" w:rsidP="0020175F">
            <w:pPr>
              <w:autoSpaceDE w:val="0"/>
              <w:autoSpaceDN w:val="0"/>
              <w:adjustRightInd w:val="0"/>
              <w:jc w:val="right"/>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$3,589.65</w:t>
            </w:r>
          </w:p>
        </w:tc>
      </w:tr>
      <w:tr w:rsidR="0020175F" w:rsidRPr="009E029E" w:rsidTr="0020175F">
        <w:trPr>
          <w:trHeight w:val="20"/>
        </w:trPr>
        <w:tc>
          <w:tcPr>
            <w:tcW w:w="429" w:type="pct"/>
            <w:tcBorders>
              <w:top w:val="single" w:sz="6" w:space="0" w:color="auto"/>
              <w:left w:val="single" w:sz="12"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66</w:t>
            </w:r>
          </w:p>
        </w:tc>
        <w:tc>
          <w:tcPr>
            <w:tcW w:w="385"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1</w:t>
            </w:r>
          </w:p>
        </w:tc>
        <w:tc>
          <w:tcPr>
            <w:tcW w:w="446"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 xml:space="preserve">SISTEMA PLACAS </w:t>
            </w:r>
          </w:p>
        </w:tc>
        <w:tc>
          <w:tcPr>
            <w:tcW w:w="609"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TORNILLO DINÁMICO PARA CÓNDILO FEMORAL</w:t>
            </w:r>
          </w:p>
        </w:tc>
        <w:tc>
          <w:tcPr>
            <w:tcW w:w="459"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060</w:t>
            </w:r>
          </w:p>
        </w:tc>
        <w:tc>
          <w:tcPr>
            <w:tcW w:w="305"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725</w:t>
            </w:r>
          </w:p>
        </w:tc>
        <w:tc>
          <w:tcPr>
            <w:tcW w:w="229"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6633</w:t>
            </w:r>
          </w:p>
        </w:tc>
        <w:tc>
          <w:tcPr>
            <w:tcW w:w="1223" w:type="pct"/>
            <w:gridSpan w:val="2"/>
            <w:tcBorders>
              <w:top w:val="single" w:sz="6" w:space="0" w:color="auto"/>
              <w:left w:val="single" w:sz="6" w:space="0" w:color="auto"/>
              <w:bottom w:val="single" w:sz="6" w:space="0" w:color="auto"/>
              <w:right w:val="single" w:sz="6" w:space="0" w:color="auto"/>
            </w:tcBorders>
          </w:tcPr>
          <w:p w:rsidR="0020175F" w:rsidRPr="009E029E" w:rsidRDefault="0020175F" w:rsidP="0020175F">
            <w:pPr>
              <w:autoSpaceDE w:val="0"/>
              <w:autoSpaceDN w:val="0"/>
              <w:adjustRightInd w:val="0"/>
              <w:rPr>
                <w:rFonts w:ascii="Calibri" w:eastAsiaTheme="minorHAnsi" w:hAnsi="Calibri" w:cs="Calibri"/>
                <w:color w:val="000000"/>
                <w:sz w:val="14"/>
                <w:szCs w:val="14"/>
                <w:lang w:val="es-MX"/>
              </w:rPr>
            </w:pPr>
            <w:r w:rsidRPr="009E029E">
              <w:rPr>
                <w:rFonts w:ascii="Calibri" w:eastAsiaTheme="minorHAnsi" w:hAnsi="Calibri" w:cs="Calibri"/>
                <w:b/>
                <w:bCs/>
                <w:color w:val="000000"/>
                <w:sz w:val="14"/>
                <w:szCs w:val="14"/>
                <w:lang w:val="es-MX"/>
              </w:rPr>
              <w:t>Placas para tornillo dinámico de cóndilo a 95 grados. Cilindro corto. Número de orificios: de 6 a 12.</w:t>
            </w:r>
            <w:r w:rsidRPr="009E029E">
              <w:rPr>
                <w:rFonts w:ascii="Calibri" w:eastAsiaTheme="minorHAnsi" w:hAnsi="Calibri" w:cs="Calibri"/>
                <w:color w:val="000000"/>
                <w:sz w:val="14"/>
                <w:szCs w:val="14"/>
                <w:lang w:val="es-MX"/>
              </w:rPr>
              <w:t xml:space="preserve"> Incluye medidas intermedias entre las especificadas.</w:t>
            </w:r>
          </w:p>
        </w:tc>
        <w:tc>
          <w:tcPr>
            <w:tcW w:w="381" w:type="pct"/>
            <w:tcBorders>
              <w:top w:val="single" w:sz="6" w:space="0" w:color="auto"/>
              <w:left w:val="single" w:sz="6" w:space="0" w:color="auto"/>
              <w:bottom w:val="single" w:sz="6" w:space="0" w:color="auto"/>
              <w:right w:val="single" w:sz="6" w:space="0" w:color="auto"/>
            </w:tcBorders>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Pieza</w:t>
            </w:r>
          </w:p>
        </w:tc>
        <w:tc>
          <w:tcPr>
            <w:tcW w:w="534" w:type="pct"/>
            <w:tcBorders>
              <w:top w:val="single" w:sz="6" w:space="0" w:color="auto"/>
              <w:left w:val="nil"/>
              <w:bottom w:val="single" w:sz="6" w:space="0" w:color="auto"/>
              <w:right w:val="single" w:sz="12" w:space="0" w:color="auto"/>
            </w:tcBorders>
          </w:tcPr>
          <w:p w:rsidR="0020175F" w:rsidRPr="009E029E" w:rsidRDefault="0020175F" w:rsidP="0020175F">
            <w:pPr>
              <w:autoSpaceDE w:val="0"/>
              <w:autoSpaceDN w:val="0"/>
              <w:adjustRightInd w:val="0"/>
              <w:jc w:val="right"/>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$7,297.29</w:t>
            </w:r>
          </w:p>
        </w:tc>
      </w:tr>
      <w:tr w:rsidR="0020175F" w:rsidRPr="009E029E" w:rsidTr="0020175F">
        <w:trPr>
          <w:trHeight w:val="20"/>
        </w:trPr>
        <w:tc>
          <w:tcPr>
            <w:tcW w:w="429" w:type="pct"/>
            <w:tcBorders>
              <w:top w:val="single" w:sz="6" w:space="0" w:color="auto"/>
              <w:left w:val="single" w:sz="12"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67</w:t>
            </w:r>
          </w:p>
        </w:tc>
        <w:tc>
          <w:tcPr>
            <w:tcW w:w="385"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1</w:t>
            </w:r>
          </w:p>
        </w:tc>
        <w:tc>
          <w:tcPr>
            <w:tcW w:w="446"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 xml:space="preserve">SISTEMA PLACAS </w:t>
            </w:r>
          </w:p>
        </w:tc>
        <w:tc>
          <w:tcPr>
            <w:tcW w:w="609"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TORNILLOS CANULADOS</w:t>
            </w:r>
          </w:p>
        </w:tc>
        <w:tc>
          <w:tcPr>
            <w:tcW w:w="459"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060</w:t>
            </w:r>
          </w:p>
        </w:tc>
        <w:tc>
          <w:tcPr>
            <w:tcW w:w="305"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463</w:t>
            </w:r>
          </w:p>
        </w:tc>
        <w:tc>
          <w:tcPr>
            <w:tcW w:w="229"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1721</w:t>
            </w:r>
          </w:p>
        </w:tc>
        <w:tc>
          <w:tcPr>
            <w:tcW w:w="1223" w:type="pct"/>
            <w:gridSpan w:val="2"/>
            <w:tcBorders>
              <w:top w:val="single" w:sz="6" w:space="0" w:color="auto"/>
              <w:left w:val="single" w:sz="6" w:space="0" w:color="auto"/>
              <w:bottom w:val="single" w:sz="6" w:space="0" w:color="auto"/>
              <w:right w:val="single" w:sz="6" w:space="0" w:color="auto"/>
            </w:tcBorders>
          </w:tcPr>
          <w:p w:rsidR="0020175F" w:rsidRPr="009E029E" w:rsidRDefault="0020175F" w:rsidP="0020175F">
            <w:pPr>
              <w:autoSpaceDE w:val="0"/>
              <w:autoSpaceDN w:val="0"/>
              <w:adjustRightInd w:val="0"/>
              <w:rPr>
                <w:rFonts w:ascii="Calibri" w:eastAsiaTheme="minorHAnsi" w:hAnsi="Calibri" w:cs="Calibri"/>
                <w:color w:val="000000"/>
                <w:sz w:val="14"/>
                <w:szCs w:val="14"/>
                <w:lang w:val="es-MX"/>
              </w:rPr>
            </w:pPr>
            <w:r w:rsidRPr="009E029E">
              <w:rPr>
                <w:rFonts w:ascii="Calibri" w:eastAsiaTheme="minorHAnsi" w:hAnsi="Calibri" w:cs="Calibri"/>
                <w:b/>
                <w:bCs/>
                <w:color w:val="000000"/>
                <w:sz w:val="14"/>
                <w:szCs w:val="14"/>
                <w:lang w:val="es-MX"/>
              </w:rPr>
              <w:t xml:space="preserve">Aguja guía para tornillo </w:t>
            </w:r>
            <w:proofErr w:type="spellStart"/>
            <w:r w:rsidRPr="009E029E">
              <w:rPr>
                <w:rFonts w:ascii="Calibri" w:eastAsiaTheme="minorHAnsi" w:hAnsi="Calibri" w:cs="Calibri"/>
                <w:b/>
                <w:bCs/>
                <w:color w:val="000000"/>
                <w:sz w:val="14"/>
                <w:szCs w:val="14"/>
                <w:lang w:val="es-MX"/>
              </w:rPr>
              <w:t>canulado</w:t>
            </w:r>
            <w:proofErr w:type="spellEnd"/>
            <w:r w:rsidRPr="009E029E">
              <w:rPr>
                <w:rFonts w:ascii="Calibri" w:eastAsiaTheme="minorHAnsi" w:hAnsi="Calibri" w:cs="Calibri"/>
                <w:b/>
                <w:bCs/>
                <w:color w:val="000000"/>
                <w:sz w:val="14"/>
                <w:szCs w:val="14"/>
                <w:lang w:val="es-MX"/>
              </w:rPr>
              <w:t xml:space="preserve"> chico, </w:t>
            </w:r>
            <w:r w:rsidRPr="009E029E">
              <w:rPr>
                <w:rFonts w:ascii="Calibri" w:eastAsiaTheme="minorHAnsi" w:hAnsi="Calibri" w:cs="Calibri"/>
                <w:color w:val="000000"/>
                <w:sz w:val="14"/>
                <w:szCs w:val="14"/>
                <w:lang w:val="es-MX"/>
              </w:rPr>
              <w:t>con rosca en la punta. Además, comprende dimensiones intermedias entre las especificadas. Diámetro: 1.25 mm Longitud:150 MM Tamaño: chico</w:t>
            </w:r>
          </w:p>
        </w:tc>
        <w:tc>
          <w:tcPr>
            <w:tcW w:w="381" w:type="pct"/>
            <w:tcBorders>
              <w:top w:val="single" w:sz="6" w:space="0" w:color="auto"/>
              <w:left w:val="single" w:sz="6" w:space="0" w:color="auto"/>
              <w:bottom w:val="single" w:sz="6" w:space="0" w:color="auto"/>
              <w:right w:val="single" w:sz="6" w:space="0" w:color="auto"/>
            </w:tcBorders>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Pieza</w:t>
            </w:r>
          </w:p>
        </w:tc>
        <w:tc>
          <w:tcPr>
            <w:tcW w:w="534" w:type="pct"/>
            <w:tcBorders>
              <w:top w:val="single" w:sz="6" w:space="0" w:color="auto"/>
              <w:left w:val="nil"/>
              <w:bottom w:val="single" w:sz="6" w:space="0" w:color="auto"/>
              <w:right w:val="single" w:sz="12" w:space="0" w:color="auto"/>
            </w:tcBorders>
          </w:tcPr>
          <w:p w:rsidR="0020175F" w:rsidRPr="009E029E" w:rsidRDefault="0020175F" w:rsidP="0020175F">
            <w:pPr>
              <w:autoSpaceDE w:val="0"/>
              <w:autoSpaceDN w:val="0"/>
              <w:adjustRightInd w:val="0"/>
              <w:jc w:val="right"/>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$306.18</w:t>
            </w:r>
          </w:p>
        </w:tc>
      </w:tr>
      <w:tr w:rsidR="0020175F" w:rsidRPr="009E029E" w:rsidTr="0020175F">
        <w:trPr>
          <w:trHeight w:val="20"/>
        </w:trPr>
        <w:tc>
          <w:tcPr>
            <w:tcW w:w="429" w:type="pct"/>
            <w:tcBorders>
              <w:top w:val="single" w:sz="6" w:space="0" w:color="auto"/>
              <w:left w:val="single" w:sz="12"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68</w:t>
            </w:r>
          </w:p>
        </w:tc>
        <w:tc>
          <w:tcPr>
            <w:tcW w:w="385"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1</w:t>
            </w:r>
          </w:p>
        </w:tc>
        <w:tc>
          <w:tcPr>
            <w:tcW w:w="446"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 xml:space="preserve">SISTEMA PLACAS </w:t>
            </w:r>
          </w:p>
        </w:tc>
        <w:tc>
          <w:tcPr>
            <w:tcW w:w="609"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TORNILLOS CANULADOS</w:t>
            </w:r>
          </w:p>
        </w:tc>
        <w:tc>
          <w:tcPr>
            <w:tcW w:w="459"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060</w:t>
            </w:r>
          </w:p>
        </w:tc>
        <w:tc>
          <w:tcPr>
            <w:tcW w:w="305"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463</w:t>
            </w:r>
          </w:p>
        </w:tc>
        <w:tc>
          <w:tcPr>
            <w:tcW w:w="229"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1713</w:t>
            </w:r>
          </w:p>
        </w:tc>
        <w:tc>
          <w:tcPr>
            <w:tcW w:w="1223" w:type="pct"/>
            <w:gridSpan w:val="2"/>
            <w:tcBorders>
              <w:top w:val="single" w:sz="6" w:space="0" w:color="auto"/>
              <w:left w:val="single" w:sz="6" w:space="0" w:color="auto"/>
              <w:bottom w:val="single" w:sz="6" w:space="0" w:color="auto"/>
              <w:right w:val="single" w:sz="6" w:space="0" w:color="auto"/>
            </w:tcBorders>
          </w:tcPr>
          <w:p w:rsidR="0020175F" w:rsidRPr="009E029E" w:rsidRDefault="0020175F" w:rsidP="0020175F">
            <w:pPr>
              <w:autoSpaceDE w:val="0"/>
              <w:autoSpaceDN w:val="0"/>
              <w:adjustRightInd w:val="0"/>
              <w:rPr>
                <w:rFonts w:ascii="Calibri" w:eastAsiaTheme="minorHAnsi" w:hAnsi="Calibri" w:cs="Calibri"/>
                <w:color w:val="000000"/>
                <w:sz w:val="14"/>
                <w:szCs w:val="14"/>
                <w:lang w:val="es-MX"/>
              </w:rPr>
            </w:pPr>
            <w:r w:rsidRPr="009E029E">
              <w:rPr>
                <w:rFonts w:ascii="Calibri" w:eastAsiaTheme="minorHAnsi" w:hAnsi="Calibri" w:cs="Calibri"/>
                <w:b/>
                <w:bCs/>
                <w:color w:val="000000"/>
                <w:sz w:val="14"/>
                <w:szCs w:val="14"/>
                <w:lang w:val="es-MX"/>
              </w:rPr>
              <w:t xml:space="preserve">Aguja guía para tornillo </w:t>
            </w:r>
            <w:proofErr w:type="spellStart"/>
            <w:r w:rsidRPr="009E029E">
              <w:rPr>
                <w:rFonts w:ascii="Calibri" w:eastAsiaTheme="minorHAnsi" w:hAnsi="Calibri" w:cs="Calibri"/>
                <w:b/>
                <w:bCs/>
                <w:color w:val="000000"/>
                <w:sz w:val="14"/>
                <w:szCs w:val="14"/>
                <w:lang w:val="es-MX"/>
              </w:rPr>
              <w:t>canulado</w:t>
            </w:r>
            <w:proofErr w:type="spellEnd"/>
            <w:r w:rsidRPr="009E029E">
              <w:rPr>
                <w:rFonts w:ascii="Calibri" w:eastAsiaTheme="minorHAnsi" w:hAnsi="Calibri" w:cs="Calibri"/>
                <w:b/>
                <w:bCs/>
                <w:color w:val="000000"/>
                <w:sz w:val="14"/>
                <w:szCs w:val="14"/>
                <w:lang w:val="es-MX"/>
              </w:rPr>
              <w:t xml:space="preserve"> chico, </w:t>
            </w:r>
            <w:r w:rsidRPr="009E029E">
              <w:rPr>
                <w:rFonts w:ascii="Calibri" w:eastAsiaTheme="minorHAnsi" w:hAnsi="Calibri" w:cs="Calibri"/>
                <w:color w:val="000000"/>
                <w:sz w:val="14"/>
                <w:szCs w:val="14"/>
                <w:lang w:val="es-MX"/>
              </w:rPr>
              <w:t>con rosca en la punta. Además, comprende dimensiones intermedias entre las especificadas. Diámetro: 2.0 mm Longitud: 230 MM Tamaño: Grande</w:t>
            </w:r>
          </w:p>
        </w:tc>
        <w:tc>
          <w:tcPr>
            <w:tcW w:w="381" w:type="pct"/>
            <w:tcBorders>
              <w:top w:val="single" w:sz="6" w:space="0" w:color="auto"/>
              <w:left w:val="single" w:sz="6" w:space="0" w:color="auto"/>
              <w:bottom w:val="single" w:sz="6" w:space="0" w:color="auto"/>
              <w:right w:val="single" w:sz="6" w:space="0" w:color="auto"/>
            </w:tcBorders>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Pieza</w:t>
            </w:r>
          </w:p>
        </w:tc>
        <w:tc>
          <w:tcPr>
            <w:tcW w:w="534" w:type="pct"/>
            <w:tcBorders>
              <w:top w:val="single" w:sz="6" w:space="0" w:color="auto"/>
              <w:left w:val="nil"/>
              <w:bottom w:val="single" w:sz="6" w:space="0" w:color="auto"/>
              <w:right w:val="single" w:sz="12" w:space="0" w:color="auto"/>
            </w:tcBorders>
          </w:tcPr>
          <w:p w:rsidR="0020175F" w:rsidRPr="009E029E" w:rsidRDefault="0020175F" w:rsidP="0020175F">
            <w:pPr>
              <w:autoSpaceDE w:val="0"/>
              <w:autoSpaceDN w:val="0"/>
              <w:adjustRightInd w:val="0"/>
              <w:jc w:val="right"/>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$306.18</w:t>
            </w:r>
          </w:p>
        </w:tc>
      </w:tr>
      <w:tr w:rsidR="0020175F" w:rsidRPr="009E029E" w:rsidTr="0020175F">
        <w:trPr>
          <w:trHeight w:val="20"/>
        </w:trPr>
        <w:tc>
          <w:tcPr>
            <w:tcW w:w="429" w:type="pct"/>
            <w:tcBorders>
              <w:top w:val="single" w:sz="6" w:space="0" w:color="auto"/>
              <w:left w:val="single" w:sz="12"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69</w:t>
            </w:r>
          </w:p>
        </w:tc>
        <w:tc>
          <w:tcPr>
            <w:tcW w:w="385"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1</w:t>
            </w:r>
          </w:p>
        </w:tc>
        <w:tc>
          <w:tcPr>
            <w:tcW w:w="446"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 xml:space="preserve">SISTEMA PLACAS </w:t>
            </w:r>
          </w:p>
        </w:tc>
        <w:tc>
          <w:tcPr>
            <w:tcW w:w="609"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TORNILLOS CANULADOS</w:t>
            </w:r>
          </w:p>
        </w:tc>
        <w:tc>
          <w:tcPr>
            <w:tcW w:w="459"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060</w:t>
            </w:r>
          </w:p>
        </w:tc>
        <w:tc>
          <w:tcPr>
            <w:tcW w:w="305"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463</w:t>
            </w:r>
          </w:p>
        </w:tc>
        <w:tc>
          <w:tcPr>
            <w:tcW w:w="229"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1846</w:t>
            </w:r>
          </w:p>
        </w:tc>
        <w:tc>
          <w:tcPr>
            <w:tcW w:w="1223" w:type="pct"/>
            <w:gridSpan w:val="2"/>
            <w:tcBorders>
              <w:top w:val="single" w:sz="6" w:space="0" w:color="auto"/>
              <w:left w:val="single" w:sz="6" w:space="0" w:color="auto"/>
              <w:bottom w:val="single" w:sz="6" w:space="0" w:color="auto"/>
              <w:right w:val="single" w:sz="6" w:space="0" w:color="auto"/>
            </w:tcBorders>
          </w:tcPr>
          <w:p w:rsidR="0020175F" w:rsidRPr="009E029E" w:rsidRDefault="0020175F" w:rsidP="0020175F">
            <w:pPr>
              <w:autoSpaceDE w:val="0"/>
              <w:autoSpaceDN w:val="0"/>
              <w:adjustRightInd w:val="0"/>
              <w:rPr>
                <w:rFonts w:ascii="Calibri" w:eastAsiaTheme="minorHAnsi" w:hAnsi="Calibri" w:cs="Calibri"/>
                <w:color w:val="000000"/>
                <w:sz w:val="14"/>
                <w:szCs w:val="14"/>
                <w:lang w:val="es-MX"/>
              </w:rPr>
            </w:pPr>
            <w:r w:rsidRPr="009E029E">
              <w:rPr>
                <w:rFonts w:ascii="Calibri" w:eastAsiaTheme="minorHAnsi" w:hAnsi="Calibri" w:cs="Calibri"/>
                <w:b/>
                <w:bCs/>
                <w:color w:val="000000"/>
                <w:sz w:val="14"/>
                <w:szCs w:val="14"/>
                <w:lang w:val="es-MX"/>
              </w:rPr>
              <w:t xml:space="preserve">Aguja para tornillo </w:t>
            </w:r>
            <w:proofErr w:type="spellStart"/>
            <w:r w:rsidRPr="009E029E">
              <w:rPr>
                <w:rFonts w:ascii="Calibri" w:eastAsiaTheme="minorHAnsi" w:hAnsi="Calibri" w:cs="Calibri"/>
                <w:b/>
                <w:bCs/>
                <w:color w:val="000000"/>
                <w:sz w:val="14"/>
                <w:szCs w:val="14"/>
                <w:lang w:val="es-MX"/>
              </w:rPr>
              <w:t>canulado</w:t>
            </w:r>
            <w:proofErr w:type="spellEnd"/>
            <w:r w:rsidRPr="009E029E">
              <w:rPr>
                <w:rFonts w:ascii="Calibri" w:eastAsiaTheme="minorHAnsi" w:hAnsi="Calibri" w:cs="Calibri"/>
                <w:b/>
                <w:bCs/>
                <w:color w:val="000000"/>
                <w:sz w:val="14"/>
                <w:szCs w:val="14"/>
                <w:lang w:val="es-MX"/>
              </w:rPr>
              <w:t xml:space="preserve"> mediano. Con rosca en la punta de 1.6 mm de diámetro. </w:t>
            </w:r>
            <w:r w:rsidRPr="009E029E">
              <w:rPr>
                <w:rFonts w:ascii="Calibri" w:eastAsiaTheme="minorHAnsi" w:hAnsi="Calibri" w:cs="Calibri"/>
                <w:color w:val="000000"/>
                <w:sz w:val="14"/>
                <w:szCs w:val="14"/>
                <w:lang w:val="es-MX"/>
              </w:rPr>
              <w:t>Además, comprende dimensiones intermedias entre las especificadas.</w:t>
            </w:r>
          </w:p>
        </w:tc>
        <w:tc>
          <w:tcPr>
            <w:tcW w:w="381" w:type="pct"/>
            <w:tcBorders>
              <w:top w:val="single" w:sz="6" w:space="0" w:color="auto"/>
              <w:left w:val="single" w:sz="6" w:space="0" w:color="auto"/>
              <w:bottom w:val="single" w:sz="6" w:space="0" w:color="auto"/>
              <w:right w:val="single" w:sz="6" w:space="0" w:color="auto"/>
            </w:tcBorders>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Pieza</w:t>
            </w:r>
          </w:p>
        </w:tc>
        <w:tc>
          <w:tcPr>
            <w:tcW w:w="534" w:type="pct"/>
            <w:tcBorders>
              <w:top w:val="single" w:sz="6" w:space="0" w:color="auto"/>
              <w:left w:val="nil"/>
              <w:bottom w:val="single" w:sz="6" w:space="0" w:color="auto"/>
              <w:right w:val="single" w:sz="12" w:space="0" w:color="auto"/>
            </w:tcBorders>
          </w:tcPr>
          <w:p w:rsidR="0020175F" w:rsidRPr="009E029E" w:rsidRDefault="0020175F" w:rsidP="0020175F">
            <w:pPr>
              <w:autoSpaceDE w:val="0"/>
              <w:autoSpaceDN w:val="0"/>
              <w:adjustRightInd w:val="0"/>
              <w:jc w:val="right"/>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$306.18</w:t>
            </w:r>
          </w:p>
        </w:tc>
      </w:tr>
      <w:tr w:rsidR="0020175F" w:rsidRPr="009E029E" w:rsidTr="0020175F">
        <w:trPr>
          <w:trHeight w:val="20"/>
        </w:trPr>
        <w:tc>
          <w:tcPr>
            <w:tcW w:w="429" w:type="pct"/>
            <w:tcBorders>
              <w:top w:val="single" w:sz="6" w:space="0" w:color="auto"/>
              <w:left w:val="single" w:sz="12"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70</w:t>
            </w:r>
          </w:p>
        </w:tc>
        <w:tc>
          <w:tcPr>
            <w:tcW w:w="385"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1</w:t>
            </w:r>
          </w:p>
        </w:tc>
        <w:tc>
          <w:tcPr>
            <w:tcW w:w="446"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 xml:space="preserve">SISTEMA PLACAS </w:t>
            </w:r>
          </w:p>
        </w:tc>
        <w:tc>
          <w:tcPr>
            <w:tcW w:w="609"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TORNILLOS CANULADOS</w:t>
            </w:r>
          </w:p>
        </w:tc>
        <w:tc>
          <w:tcPr>
            <w:tcW w:w="459"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060</w:t>
            </w:r>
          </w:p>
        </w:tc>
        <w:tc>
          <w:tcPr>
            <w:tcW w:w="305"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620</w:t>
            </w:r>
          </w:p>
        </w:tc>
        <w:tc>
          <w:tcPr>
            <w:tcW w:w="229"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0095</w:t>
            </w:r>
          </w:p>
        </w:tc>
        <w:tc>
          <w:tcPr>
            <w:tcW w:w="1223"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rPr>
                <w:rFonts w:ascii="Calibri" w:eastAsiaTheme="minorHAnsi" w:hAnsi="Calibri" w:cs="Calibri"/>
                <w:color w:val="000000"/>
                <w:sz w:val="14"/>
                <w:szCs w:val="14"/>
                <w:lang w:val="es-MX"/>
              </w:rPr>
            </w:pPr>
            <w:r w:rsidRPr="009E029E">
              <w:rPr>
                <w:rFonts w:ascii="Calibri" w:eastAsiaTheme="minorHAnsi" w:hAnsi="Calibri" w:cs="Calibri"/>
                <w:b/>
                <w:bCs/>
                <w:color w:val="000000"/>
                <w:sz w:val="14"/>
                <w:szCs w:val="14"/>
                <w:lang w:val="es-MX"/>
              </w:rPr>
              <w:t xml:space="preserve">Tornillo </w:t>
            </w:r>
            <w:proofErr w:type="spellStart"/>
            <w:r w:rsidRPr="009E029E">
              <w:rPr>
                <w:rFonts w:ascii="Calibri" w:eastAsiaTheme="minorHAnsi" w:hAnsi="Calibri" w:cs="Calibri"/>
                <w:b/>
                <w:bCs/>
                <w:color w:val="000000"/>
                <w:sz w:val="14"/>
                <w:szCs w:val="14"/>
                <w:lang w:val="es-MX"/>
              </w:rPr>
              <w:t>canulad</w:t>
            </w:r>
            <w:r w:rsidRPr="009E029E">
              <w:rPr>
                <w:rFonts w:ascii="Calibri" w:eastAsiaTheme="minorHAnsi" w:hAnsi="Calibri" w:cs="Calibri"/>
                <w:color w:val="000000"/>
                <w:sz w:val="14"/>
                <w:szCs w:val="14"/>
                <w:lang w:val="es-MX"/>
              </w:rPr>
              <w:t>o</w:t>
            </w:r>
            <w:proofErr w:type="spellEnd"/>
            <w:r w:rsidRPr="009E029E">
              <w:rPr>
                <w:rFonts w:ascii="Calibri" w:eastAsiaTheme="minorHAnsi" w:hAnsi="Calibri" w:cs="Calibri"/>
                <w:color w:val="000000"/>
                <w:sz w:val="14"/>
                <w:szCs w:val="14"/>
                <w:lang w:val="es-MX"/>
              </w:rPr>
              <w:t xml:space="preserve"> </w:t>
            </w:r>
            <w:proofErr w:type="spellStart"/>
            <w:r w:rsidRPr="009E029E">
              <w:rPr>
                <w:rFonts w:ascii="Calibri" w:eastAsiaTheme="minorHAnsi" w:hAnsi="Calibri" w:cs="Calibri"/>
                <w:color w:val="000000"/>
                <w:sz w:val="14"/>
                <w:szCs w:val="14"/>
                <w:lang w:val="es-MX"/>
              </w:rPr>
              <w:t>Autorroscante</w:t>
            </w:r>
            <w:proofErr w:type="spellEnd"/>
            <w:r w:rsidRPr="009E029E">
              <w:rPr>
                <w:rFonts w:ascii="Calibri" w:eastAsiaTheme="minorHAnsi" w:hAnsi="Calibri" w:cs="Calibri"/>
                <w:color w:val="000000"/>
                <w:sz w:val="14"/>
                <w:szCs w:val="14"/>
                <w:lang w:val="es-MX"/>
              </w:rPr>
              <w:t xml:space="preserve"> y de compresión, </w:t>
            </w:r>
            <w:r w:rsidRPr="009E029E">
              <w:rPr>
                <w:rFonts w:ascii="Calibri" w:eastAsiaTheme="minorHAnsi" w:hAnsi="Calibri" w:cs="Calibri"/>
                <w:b/>
                <w:bCs/>
                <w:color w:val="000000"/>
                <w:sz w:val="14"/>
                <w:szCs w:val="14"/>
                <w:lang w:val="es-MX"/>
              </w:rPr>
              <w:t>de 3.0 mm de diámetro</w:t>
            </w:r>
            <w:r w:rsidRPr="009E029E">
              <w:rPr>
                <w:rFonts w:ascii="Calibri" w:eastAsiaTheme="minorHAnsi" w:hAnsi="Calibri" w:cs="Calibri"/>
                <w:color w:val="000000"/>
                <w:sz w:val="14"/>
                <w:szCs w:val="14"/>
                <w:lang w:val="es-MX"/>
              </w:rPr>
              <w:t xml:space="preserve">, para cirugía de pie Longitud de 10 a 34 </w:t>
            </w:r>
            <w:proofErr w:type="spellStart"/>
            <w:r w:rsidRPr="009E029E">
              <w:rPr>
                <w:rFonts w:ascii="Calibri" w:eastAsiaTheme="minorHAnsi" w:hAnsi="Calibri" w:cs="Calibri"/>
                <w:color w:val="000000"/>
                <w:sz w:val="14"/>
                <w:szCs w:val="14"/>
                <w:lang w:val="es-MX"/>
              </w:rPr>
              <w:t>mm.</w:t>
            </w:r>
            <w:proofErr w:type="spellEnd"/>
            <w:r w:rsidRPr="009E029E">
              <w:rPr>
                <w:rFonts w:ascii="Calibri" w:eastAsiaTheme="minorHAnsi" w:hAnsi="Calibri" w:cs="Calibri"/>
                <w:color w:val="000000"/>
                <w:sz w:val="14"/>
                <w:szCs w:val="14"/>
                <w:lang w:val="es-MX"/>
              </w:rPr>
              <w:t xml:space="preserve"> Incluye medidas intermedias entre las especificadas</w:t>
            </w:r>
          </w:p>
        </w:tc>
        <w:tc>
          <w:tcPr>
            <w:tcW w:w="381"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Pieza</w:t>
            </w:r>
          </w:p>
        </w:tc>
        <w:tc>
          <w:tcPr>
            <w:tcW w:w="534" w:type="pct"/>
            <w:tcBorders>
              <w:top w:val="single" w:sz="6" w:space="0" w:color="auto"/>
              <w:left w:val="nil"/>
              <w:bottom w:val="single" w:sz="6" w:space="0" w:color="auto"/>
              <w:right w:val="single" w:sz="12" w:space="0" w:color="auto"/>
            </w:tcBorders>
          </w:tcPr>
          <w:p w:rsidR="0020175F" w:rsidRPr="009E029E" w:rsidRDefault="0020175F" w:rsidP="0020175F">
            <w:pPr>
              <w:autoSpaceDE w:val="0"/>
              <w:autoSpaceDN w:val="0"/>
              <w:adjustRightInd w:val="0"/>
              <w:jc w:val="right"/>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$1,975.32</w:t>
            </w:r>
          </w:p>
        </w:tc>
      </w:tr>
      <w:tr w:rsidR="0020175F" w:rsidRPr="009E029E" w:rsidTr="0020175F">
        <w:trPr>
          <w:trHeight w:val="20"/>
        </w:trPr>
        <w:tc>
          <w:tcPr>
            <w:tcW w:w="429" w:type="pct"/>
            <w:tcBorders>
              <w:top w:val="single" w:sz="6" w:space="0" w:color="auto"/>
              <w:left w:val="single" w:sz="12"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lastRenderedPageBreak/>
              <w:t>71</w:t>
            </w:r>
          </w:p>
        </w:tc>
        <w:tc>
          <w:tcPr>
            <w:tcW w:w="385"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1</w:t>
            </w:r>
          </w:p>
        </w:tc>
        <w:tc>
          <w:tcPr>
            <w:tcW w:w="446"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 xml:space="preserve">SISTEMA PLACAS </w:t>
            </w:r>
          </w:p>
        </w:tc>
        <w:tc>
          <w:tcPr>
            <w:tcW w:w="609"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TORNILLOS CANULADOS</w:t>
            </w:r>
          </w:p>
        </w:tc>
        <w:tc>
          <w:tcPr>
            <w:tcW w:w="459"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060</w:t>
            </w:r>
          </w:p>
        </w:tc>
        <w:tc>
          <w:tcPr>
            <w:tcW w:w="305"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898</w:t>
            </w:r>
          </w:p>
        </w:tc>
        <w:tc>
          <w:tcPr>
            <w:tcW w:w="229"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0017</w:t>
            </w:r>
          </w:p>
        </w:tc>
        <w:tc>
          <w:tcPr>
            <w:tcW w:w="1223" w:type="pct"/>
            <w:gridSpan w:val="2"/>
            <w:tcBorders>
              <w:top w:val="single" w:sz="6" w:space="0" w:color="auto"/>
              <w:left w:val="single" w:sz="6" w:space="0" w:color="auto"/>
              <w:bottom w:val="single" w:sz="6" w:space="0" w:color="auto"/>
              <w:right w:val="single" w:sz="6" w:space="0" w:color="auto"/>
            </w:tcBorders>
          </w:tcPr>
          <w:p w:rsidR="0020175F" w:rsidRPr="009E029E" w:rsidRDefault="0020175F" w:rsidP="0020175F">
            <w:pPr>
              <w:autoSpaceDE w:val="0"/>
              <w:autoSpaceDN w:val="0"/>
              <w:adjustRightInd w:val="0"/>
              <w:rPr>
                <w:rFonts w:ascii="Calibri" w:eastAsiaTheme="minorHAnsi" w:hAnsi="Calibri" w:cs="Calibri"/>
                <w:color w:val="000000"/>
                <w:sz w:val="14"/>
                <w:szCs w:val="14"/>
                <w:lang w:val="es-MX"/>
              </w:rPr>
            </w:pPr>
            <w:r w:rsidRPr="009E029E">
              <w:rPr>
                <w:rFonts w:ascii="Calibri" w:eastAsiaTheme="minorHAnsi" w:hAnsi="Calibri" w:cs="Calibri"/>
                <w:b/>
                <w:bCs/>
                <w:color w:val="000000"/>
                <w:sz w:val="14"/>
                <w:szCs w:val="14"/>
                <w:lang w:val="es-MX"/>
              </w:rPr>
              <w:t xml:space="preserve">Tornillo </w:t>
            </w:r>
            <w:proofErr w:type="spellStart"/>
            <w:r w:rsidRPr="009E029E">
              <w:rPr>
                <w:rFonts w:ascii="Calibri" w:eastAsiaTheme="minorHAnsi" w:hAnsi="Calibri" w:cs="Calibri"/>
                <w:b/>
                <w:bCs/>
                <w:color w:val="000000"/>
                <w:sz w:val="14"/>
                <w:szCs w:val="14"/>
                <w:lang w:val="es-MX"/>
              </w:rPr>
              <w:t>canulado</w:t>
            </w:r>
            <w:proofErr w:type="spellEnd"/>
            <w:r w:rsidRPr="009E029E">
              <w:rPr>
                <w:rFonts w:ascii="Calibri" w:eastAsiaTheme="minorHAnsi" w:hAnsi="Calibri" w:cs="Calibri"/>
                <w:b/>
                <w:bCs/>
                <w:color w:val="000000"/>
                <w:sz w:val="14"/>
                <w:szCs w:val="14"/>
                <w:lang w:val="es-MX"/>
              </w:rPr>
              <w:t xml:space="preserve"> de 3.5 mm de diámetro</w:t>
            </w:r>
            <w:r w:rsidRPr="009E029E">
              <w:rPr>
                <w:rFonts w:ascii="Calibri" w:eastAsiaTheme="minorHAnsi" w:hAnsi="Calibri" w:cs="Calibri"/>
                <w:color w:val="000000"/>
                <w:sz w:val="14"/>
                <w:szCs w:val="14"/>
                <w:lang w:val="es-MX"/>
              </w:rPr>
              <w:t xml:space="preserve">. Longitud de 10.0 mm a 50.0 </w:t>
            </w:r>
            <w:proofErr w:type="spellStart"/>
            <w:r w:rsidRPr="009E029E">
              <w:rPr>
                <w:rFonts w:ascii="Calibri" w:eastAsiaTheme="minorHAnsi" w:hAnsi="Calibri" w:cs="Calibri"/>
                <w:color w:val="000000"/>
                <w:sz w:val="14"/>
                <w:szCs w:val="14"/>
                <w:lang w:val="es-MX"/>
              </w:rPr>
              <w:t>mm.</w:t>
            </w:r>
            <w:proofErr w:type="spellEnd"/>
            <w:r w:rsidRPr="009E029E">
              <w:rPr>
                <w:rFonts w:ascii="Calibri" w:eastAsiaTheme="minorHAnsi" w:hAnsi="Calibri" w:cs="Calibri"/>
                <w:color w:val="000000"/>
                <w:sz w:val="14"/>
                <w:szCs w:val="14"/>
                <w:lang w:val="es-MX"/>
              </w:rPr>
              <w:t xml:space="preserve"> Incluye medidas intermedias entre las especificadas.</w:t>
            </w:r>
          </w:p>
        </w:tc>
        <w:tc>
          <w:tcPr>
            <w:tcW w:w="381" w:type="pct"/>
            <w:tcBorders>
              <w:top w:val="single" w:sz="6" w:space="0" w:color="auto"/>
              <w:left w:val="single" w:sz="6" w:space="0" w:color="auto"/>
              <w:bottom w:val="single" w:sz="6" w:space="0" w:color="auto"/>
              <w:right w:val="single" w:sz="6" w:space="0" w:color="auto"/>
            </w:tcBorders>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Pieza</w:t>
            </w:r>
          </w:p>
        </w:tc>
        <w:tc>
          <w:tcPr>
            <w:tcW w:w="534" w:type="pct"/>
            <w:tcBorders>
              <w:top w:val="single" w:sz="6" w:space="0" w:color="auto"/>
              <w:left w:val="nil"/>
              <w:bottom w:val="single" w:sz="6" w:space="0" w:color="auto"/>
              <w:right w:val="single" w:sz="12" w:space="0" w:color="auto"/>
            </w:tcBorders>
          </w:tcPr>
          <w:p w:rsidR="0020175F" w:rsidRPr="009E029E" w:rsidRDefault="0020175F" w:rsidP="0020175F">
            <w:pPr>
              <w:autoSpaceDE w:val="0"/>
              <w:autoSpaceDN w:val="0"/>
              <w:adjustRightInd w:val="0"/>
              <w:jc w:val="right"/>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$2,245.32</w:t>
            </w:r>
          </w:p>
        </w:tc>
      </w:tr>
      <w:tr w:rsidR="0020175F" w:rsidRPr="009E029E" w:rsidTr="0020175F">
        <w:trPr>
          <w:trHeight w:val="20"/>
        </w:trPr>
        <w:tc>
          <w:tcPr>
            <w:tcW w:w="429" w:type="pct"/>
            <w:tcBorders>
              <w:top w:val="single" w:sz="6" w:space="0" w:color="auto"/>
              <w:left w:val="single" w:sz="12"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72</w:t>
            </w:r>
          </w:p>
        </w:tc>
        <w:tc>
          <w:tcPr>
            <w:tcW w:w="385"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1</w:t>
            </w:r>
          </w:p>
        </w:tc>
        <w:tc>
          <w:tcPr>
            <w:tcW w:w="446"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 xml:space="preserve">SISTEMA PLACAS </w:t>
            </w:r>
          </w:p>
        </w:tc>
        <w:tc>
          <w:tcPr>
            <w:tcW w:w="609"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TORNILLOS CANULADOS</w:t>
            </w:r>
          </w:p>
        </w:tc>
        <w:tc>
          <w:tcPr>
            <w:tcW w:w="459"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060</w:t>
            </w:r>
          </w:p>
        </w:tc>
        <w:tc>
          <w:tcPr>
            <w:tcW w:w="305"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898</w:t>
            </w:r>
          </w:p>
        </w:tc>
        <w:tc>
          <w:tcPr>
            <w:tcW w:w="229"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0124</w:t>
            </w:r>
          </w:p>
        </w:tc>
        <w:tc>
          <w:tcPr>
            <w:tcW w:w="1223" w:type="pct"/>
            <w:gridSpan w:val="2"/>
            <w:tcBorders>
              <w:top w:val="single" w:sz="6" w:space="0" w:color="auto"/>
              <w:left w:val="single" w:sz="6" w:space="0" w:color="auto"/>
              <w:bottom w:val="single" w:sz="6" w:space="0" w:color="auto"/>
              <w:right w:val="single" w:sz="6" w:space="0" w:color="auto"/>
            </w:tcBorders>
          </w:tcPr>
          <w:p w:rsidR="0020175F" w:rsidRPr="009E029E" w:rsidRDefault="0020175F" w:rsidP="0020175F">
            <w:pPr>
              <w:autoSpaceDE w:val="0"/>
              <w:autoSpaceDN w:val="0"/>
              <w:adjustRightInd w:val="0"/>
              <w:rPr>
                <w:rFonts w:ascii="Calibri" w:eastAsiaTheme="minorHAnsi" w:hAnsi="Calibri" w:cs="Calibri"/>
                <w:color w:val="000000"/>
                <w:sz w:val="14"/>
                <w:szCs w:val="14"/>
                <w:lang w:val="es-MX"/>
              </w:rPr>
            </w:pPr>
            <w:r w:rsidRPr="009E029E">
              <w:rPr>
                <w:rFonts w:ascii="Calibri" w:eastAsiaTheme="minorHAnsi" w:hAnsi="Calibri" w:cs="Calibri"/>
                <w:b/>
                <w:bCs/>
                <w:color w:val="000000"/>
                <w:sz w:val="14"/>
                <w:szCs w:val="14"/>
                <w:lang w:val="es-MX"/>
              </w:rPr>
              <w:t xml:space="preserve">Tornillo </w:t>
            </w:r>
            <w:proofErr w:type="spellStart"/>
            <w:r w:rsidRPr="009E029E">
              <w:rPr>
                <w:rFonts w:ascii="Calibri" w:eastAsiaTheme="minorHAnsi" w:hAnsi="Calibri" w:cs="Calibri"/>
                <w:b/>
                <w:bCs/>
                <w:color w:val="000000"/>
                <w:sz w:val="14"/>
                <w:szCs w:val="14"/>
                <w:lang w:val="es-MX"/>
              </w:rPr>
              <w:t>canulado</w:t>
            </w:r>
            <w:proofErr w:type="spellEnd"/>
            <w:r w:rsidRPr="009E029E">
              <w:rPr>
                <w:rFonts w:ascii="Calibri" w:eastAsiaTheme="minorHAnsi" w:hAnsi="Calibri" w:cs="Calibri"/>
                <w:b/>
                <w:bCs/>
                <w:color w:val="000000"/>
                <w:sz w:val="14"/>
                <w:szCs w:val="14"/>
                <w:lang w:val="es-MX"/>
              </w:rPr>
              <w:t xml:space="preserve"> de 4.5 mm de diámetro</w:t>
            </w:r>
            <w:r w:rsidRPr="009E029E">
              <w:rPr>
                <w:rFonts w:ascii="Calibri" w:eastAsiaTheme="minorHAnsi" w:hAnsi="Calibri" w:cs="Calibri"/>
                <w:color w:val="000000"/>
                <w:sz w:val="14"/>
                <w:szCs w:val="14"/>
                <w:lang w:val="es-MX"/>
              </w:rPr>
              <w:t xml:space="preserve">. Longitud de 20.0 mm a 73.0 </w:t>
            </w:r>
            <w:proofErr w:type="spellStart"/>
            <w:r w:rsidRPr="009E029E">
              <w:rPr>
                <w:rFonts w:ascii="Calibri" w:eastAsiaTheme="minorHAnsi" w:hAnsi="Calibri" w:cs="Calibri"/>
                <w:color w:val="000000"/>
                <w:sz w:val="14"/>
                <w:szCs w:val="14"/>
                <w:lang w:val="es-MX"/>
              </w:rPr>
              <w:t>mm.</w:t>
            </w:r>
            <w:proofErr w:type="spellEnd"/>
            <w:r w:rsidRPr="009E029E">
              <w:rPr>
                <w:rFonts w:ascii="Calibri" w:eastAsiaTheme="minorHAnsi" w:hAnsi="Calibri" w:cs="Calibri"/>
                <w:color w:val="000000"/>
                <w:sz w:val="14"/>
                <w:szCs w:val="14"/>
                <w:lang w:val="es-MX"/>
              </w:rPr>
              <w:t xml:space="preserve"> Incluye medidas intermedias</w:t>
            </w:r>
          </w:p>
        </w:tc>
        <w:tc>
          <w:tcPr>
            <w:tcW w:w="381" w:type="pct"/>
            <w:tcBorders>
              <w:top w:val="single" w:sz="6" w:space="0" w:color="auto"/>
              <w:left w:val="single" w:sz="6" w:space="0" w:color="auto"/>
              <w:bottom w:val="single" w:sz="6" w:space="0" w:color="auto"/>
              <w:right w:val="single" w:sz="6" w:space="0" w:color="auto"/>
            </w:tcBorders>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Pieza</w:t>
            </w:r>
          </w:p>
        </w:tc>
        <w:tc>
          <w:tcPr>
            <w:tcW w:w="534" w:type="pct"/>
            <w:tcBorders>
              <w:top w:val="single" w:sz="6" w:space="0" w:color="auto"/>
              <w:left w:val="nil"/>
              <w:bottom w:val="single" w:sz="6" w:space="0" w:color="auto"/>
              <w:right w:val="single" w:sz="12" w:space="0" w:color="auto"/>
            </w:tcBorders>
          </w:tcPr>
          <w:p w:rsidR="0020175F" w:rsidRPr="009E029E" w:rsidRDefault="0020175F" w:rsidP="0020175F">
            <w:pPr>
              <w:autoSpaceDE w:val="0"/>
              <w:autoSpaceDN w:val="0"/>
              <w:adjustRightInd w:val="0"/>
              <w:jc w:val="right"/>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$2,245.32</w:t>
            </w:r>
          </w:p>
        </w:tc>
      </w:tr>
      <w:tr w:rsidR="0020175F" w:rsidRPr="009E029E" w:rsidTr="0020175F">
        <w:trPr>
          <w:trHeight w:val="20"/>
        </w:trPr>
        <w:tc>
          <w:tcPr>
            <w:tcW w:w="429" w:type="pct"/>
            <w:tcBorders>
              <w:top w:val="single" w:sz="6" w:space="0" w:color="auto"/>
              <w:left w:val="single" w:sz="12"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73</w:t>
            </w:r>
          </w:p>
        </w:tc>
        <w:tc>
          <w:tcPr>
            <w:tcW w:w="385"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1</w:t>
            </w:r>
          </w:p>
        </w:tc>
        <w:tc>
          <w:tcPr>
            <w:tcW w:w="446"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 xml:space="preserve">SISTEMA PLACAS </w:t>
            </w:r>
          </w:p>
        </w:tc>
        <w:tc>
          <w:tcPr>
            <w:tcW w:w="609"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TORNILLOS CANULADOS</w:t>
            </w:r>
          </w:p>
        </w:tc>
        <w:tc>
          <w:tcPr>
            <w:tcW w:w="459"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060</w:t>
            </w:r>
          </w:p>
        </w:tc>
        <w:tc>
          <w:tcPr>
            <w:tcW w:w="305"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630</w:t>
            </w:r>
          </w:p>
        </w:tc>
        <w:tc>
          <w:tcPr>
            <w:tcW w:w="229"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0319</w:t>
            </w:r>
          </w:p>
        </w:tc>
        <w:tc>
          <w:tcPr>
            <w:tcW w:w="1223"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rPr>
                <w:rFonts w:ascii="Calibri" w:eastAsiaTheme="minorHAnsi" w:hAnsi="Calibri" w:cs="Calibri"/>
                <w:color w:val="000000"/>
                <w:sz w:val="14"/>
                <w:szCs w:val="14"/>
                <w:lang w:val="es-MX"/>
              </w:rPr>
            </w:pPr>
            <w:r w:rsidRPr="009E029E">
              <w:rPr>
                <w:rFonts w:ascii="Calibri" w:eastAsiaTheme="minorHAnsi" w:hAnsi="Calibri" w:cs="Calibri"/>
                <w:b/>
                <w:bCs/>
                <w:color w:val="000000"/>
                <w:sz w:val="14"/>
                <w:szCs w:val="14"/>
                <w:lang w:val="es-MX"/>
              </w:rPr>
              <w:t>Tornillo de doble compresión, de 4.0 mm de diámetro.</w:t>
            </w:r>
            <w:r w:rsidRPr="009E029E">
              <w:rPr>
                <w:rFonts w:ascii="Calibri" w:eastAsiaTheme="minorHAnsi" w:hAnsi="Calibri" w:cs="Calibri"/>
                <w:color w:val="000000"/>
                <w:sz w:val="14"/>
                <w:szCs w:val="14"/>
                <w:lang w:val="es-MX"/>
              </w:rPr>
              <w:t xml:space="preserve"> Longitud de 26.0 mm a 60.0 </w:t>
            </w:r>
            <w:proofErr w:type="spellStart"/>
            <w:r w:rsidRPr="009E029E">
              <w:rPr>
                <w:rFonts w:ascii="Calibri" w:eastAsiaTheme="minorHAnsi" w:hAnsi="Calibri" w:cs="Calibri"/>
                <w:color w:val="000000"/>
                <w:sz w:val="14"/>
                <w:szCs w:val="14"/>
                <w:lang w:val="es-MX"/>
              </w:rPr>
              <w:t>mm.</w:t>
            </w:r>
            <w:proofErr w:type="spellEnd"/>
            <w:r w:rsidRPr="009E029E">
              <w:rPr>
                <w:rFonts w:ascii="Calibri" w:eastAsiaTheme="minorHAnsi" w:hAnsi="Calibri" w:cs="Calibri"/>
                <w:color w:val="000000"/>
                <w:sz w:val="14"/>
                <w:szCs w:val="14"/>
                <w:lang w:val="es-MX"/>
              </w:rPr>
              <w:t xml:space="preserve"> Incluye medidas intermedias entre las especificadas.</w:t>
            </w:r>
          </w:p>
        </w:tc>
        <w:tc>
          <w:tcPr>
            <w:tcW w:w="381"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Pieza</w:t>
            </w:r>
          </w:p>
        </w:tc>
        <w:tc>
          <w:tcPr>
            <w:tcW w:w="534" w:type="pct"/>
            <w:tcBorders>
              <w:top w:val="single" w:sz="6" w:space="0" w:color="auto"/>
              <w:left w:val="nil"/>
              <w:bottom w:val="single" w:sz="6" w:space="0" w:color="auto"/>
              <w:right w:val="single" w:sz="12" w:space="0" w:color="auto"/>
            </w:tcBorders>
          </w:tcPr>
          <w:p w:rsidR="0020175F" w:rsidRPr="009E029E" w:rsidRDefault="0020175F" w:rsidP="0020175F">
            <w:pPr>
              <w:autoSpaceDE w:val="0"/>
              <w:autoSpaceDN w:val="0"/>
              <w:adjustRightInd w:val="0"/>
              <w:jc w:val="right"/>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$405.00</w:t>
            </w:r>
          </w:p>
        </w:tc>
      </w:tr>
      <w:tr w:rsidR="0020175F" w:rsidRPr="009E029E" w:rsidTr="0020175F">
        <w:trPr>
          <w:trHeight w:val="20"/>
        </w:trPr>
        <w:tc>
          <w:tcPr>
            <w:tcW w:w="429" w:type="pct"/>
            <w:tcBorders>
              <w:top w:val="single" w:sz="6" w:space="0" w:color="auto"/>
              <w:left w:val="single" w:sz="12"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74</w:t>
            </w:r>
          </w:p>
        </w:tc>
        <w:tc>
          <w:tcPr>
            <w:tcW w:w="385"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1</w:t>
            </w:r>
          </w:p>
        </w:tc>
        <w:tc>
          <w:tcPr>
            <w:tcW w:w="446"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 xml:space="preserve">SISTEMA PLACAS </w:t>
            </w:r>
          </w:p>
        </w:tc>
        <w:tc>
          <w:tcPr>
            <w:tcW w:w="609"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TORNILLOS CANULADOS</w:t>
            </w:r>
          </w:p>
        </w:tc>
        <w:tc>
          <w:tcPr>
            <w:tcW w:w="459"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060</w:t>
            </w:r>
          </w:p>
        </w:tc>
        <w:tc>
          <w:tcPr>
            <w:tcW w:w="305"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630</w:t>
            </w:r>
          </w:p>
        </w:tc>
        <w:tc>
          <w:tcPr>
            <w:tcW w:w="229"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0434</w:t>
            </w:r>
          </w:p>
        </w:tc>
        <w:tc>
          <w:tcPr>
            <w:tcW w:w="1223"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rPr>
                <w:rFonts w:ascii="Calibri" w:eastAsiaTheme="minorHAnsi" w:hAnsi="Calibri" w:cs="Calibri"/>
                <w:color w:val="000000"/>
                <w:sz w:val="14"/>
                <w:szCs w:val="14"/>
                <w:lang w:val="es-MX"/>
              </w:rPr>
            </w:pPr>
            <w:r w:rsidRPr="009E029E">
              <w:rPr>
                <w:rFonts w:ascii="Calibri" w:eastAsiaTheme="minorHAnsi" w:hAnsi="Calibri" w:cs="Calibri"/>
                <w:b/>
                <w:bCs/>
                <w:color w:val="000000"/>
                <w:sz w:val="14"/>
                <w:szCs w:val="14"/>
                <w:lang w:val="es-MX"/>
              </w:rPr>
              <w:t>Tornillo de doble compresión, de 6.5 mm de diámetro</w:t>
            </w:r>
            <w:r w:rsidRPr="009E029E">
              <w:rPr>
                <w:rFonts w:ascii="Calibri" w:eastAsiaTheme="minorHAnsi" w:hAnsi="Calibri" w:cs="Calibri"/>
                <w:color w:val="000000"/>
                <w:sz w:val="14"/>
                <w:szCs w:val="14"/>
                <w:lang w:val="es-MX"/>
              </w:rPr>
              <w:t xml:space="preserve">. Longitud de 40 a 90 </w:t>
            </w:r>
            <w:proofErr w:type="spellStart"/>
            <w:r w:rsidRPr="009E029E">
              <w:rPr>
                <w:rFonts w:ascii="Calibri" w:eastAsiaTheme="minorHAnsi" w:hAnsi="Calibri" w:cs="Calibri"/>
                <w:color w:val="000000"/>
                <w:sz w:val="14"/>
                <w:szCs w:val="14"/>
                <w:lang w:val="es-MX"/>
              </w:rPr>
              <w:t>mm.</w:t>
            </w:r>
            <w:proofErr w:type="spellEnd"/>
            <w:r w:rsidRPr="009E029E">
              <w:rPr>
                <w:rFonts w:ascii="Calibri" w:eastAsiaTheme="minorHAnsi" w:hAnsi="Calibri" w:cs="Calibri"/>
                <w:color w:val="000000"/>
                <w:sz w:val="14"/>
                <w:szCs w:val="14"/>
                <w:lang w:val="es-MX"/>
              </w:rPr>
              <w:t xml:space="preserve"> Incluye medidas intermedias entre las especificadas</w:t>
            </w:r>
          </w:p>
        </w:tc>
        <w:tc>
          <w:tcPr>
            <w:tcW w:w="381"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Pieza</w:t>
            </w:r>
          </w:p>
        </w:tc>
        <w:tc>
          <w:tcPr>
            <w:tcW w:w="534" w:type="pct"/>
            <w:tcBorders>
              <w:top w:val="single" w:sz="6" w:space="0" w:color="auto"/>
              <w:left w:val="nil"/>
              <w:bottom w:val="single" w:sz="6" w:space="0" w:color="auto"/>
              <w:right w:val="single" w:sz="12" w:space="0" w:color="auto"/>
            </w:tcBorders>
          </w:tcPr>
          <w:p w:rsidR="0020175F" w:rsidRPr="009E029E" w:rsidRDefault="0020175F" w:rsidP="0020175F">
            <w:pPr>
              <w:autoSpaceDE w:val="0"/>
              <w:autoSpaceDN w:val="0"/>
              <w:adjustRightInd w:val="0"/>
              <w:jc w:val="right"/>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$405.00</w:t>
            </w:r>
          </w:p>
        </w:tc>
      </w:tr>
      <w:tr w:rsidR="0020175F" w:rsidRPr="009E029E" w:rsidTr="0020175F">
        <w:trPr>
          <w:trHeight w:val="20"/>
        </w:trPr>
        <w:tc>
          <w:tcPr>
            <w:tcW w:w="429" w:type="pct"/>
            <w:tcBorders>
              <w:top w:val="single" w:sz="6" w:space="0" w:color="auto"/>
              <w:left w:val="single" w:sz="12"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75</w:t>
            </w:r>
          </w:p>
        </w:tc>
        <w:tc>
          <w:tcPr>
            <w:tcW w:w="385"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1</w:t>
            </w:r>
          </w:p>
        </w:tc>
        <w:tc>
          <w:tcPr>
            <w:tcW w:w="446"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 xml:space="preserve">SISTEMA PLACAS </w:t>
            </w:r>
          </w:p>
        </w:tc>
        <w:tc>
          <w:tcPr>
            <w:tcW w:w="609"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TORNILLOS CANULADOS</w:t>
            </w:r>
          </w:p>
        </w:tc>
        <w:tc>
          <w:tcPr>
            <w:tcW w:w="459"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060</w:t>
            </w:r>
          </w:p>
        </w:tc>
        <w:tc>
          <w:tcPr>
            <w:tcW w:w="305"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899</w:t>
            </w:r>
          </w:p>
        </w:tc>
        <w:tc>
          <w:tcPr>
            <w:tcW w:w="229"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0446</w:t>
            </w:r>
          </w:p>
        </w:tc>
        <w:tc>
          <w:tcPr>
            <w:tcW w:w="1223"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rPr>
                <w:rFonts w:ascii="Calibri" w:eastAsiaTheme="minorHAnsi" w:hAnsi="Calibri" w:cs="Calibri"/>
                <w:color w:val="000000"/>
                <w:sz w:val="14"/>
                <w:szCs w:val="14"/>
                <w:lang w:val="es-MX"/>
              </w:rPr>
            </w:pPr>
            <w:r w:rsidRPr="009E029E">
              <w:rPr>
                <w:rFonts w:ascii="Calibri" w:eastAsiaTheme="minorHAnsi" w:hAnsi="Calibri" w:cs="Calibri"/>
                <w:b/>
                <w:bCs/>
                <w:color w:val="000000"/>
                <w:sz w:val="14"/>
                <w:szCs w:val="14"/>
                <w:lang w:val="es-MX"/>
              </w:rPr>
              <w:t xml:space="preserve">Tornillos </w:t>
            </w:r>
            <w:proofErr w:type="spellStart"/>
            <w:r w:rsidRPr="009E029E">
              <w:rPr>
                <w:rFonts w:ascii="Calibri" w:eastAsiaTheme="minorHAnsi" w:hAnsi="Calibri" w:cs="Calibri"/>
                <w:b/>
                <w:bCs/>
                <w:color w:val="000000"/>
                <w:sz w:val="14"/>
                <w:szCs w:val="14"/>
                <w:lang w:val="es-MX"/>
              </w:rPr>
              <w:t>canulado</w:t>
            </w:r>
            <w:proofErr w:type="spellEnd"/>
            <w:r w:rsidRPr="009E029E">
              <w:rPr>
                <w:rFonts w:ascii="Calibri" w:eastAsiaTheme="minorHAnsi" w:hAnsi="Calibri" w:cs="Calibri"/>
                <w:b/>
                <w:bCs/>
                <w:color w:val="000000"/>
                <w:sz w:val="14"/>
                <w:szCs w:val="14"/>
                <w:lang w:val="es-MX"/>
              </w:rPr>
              <w:t xml:space="preserve"> para hueso esponjoso, de 7.0 mm </w:t>
            </w:r>
            <w:r w:rsidRPr="009E029E">
              <w:rPr>
                <w:rFonts w:ascii="Calibri" w:eastAsiaTheme="minorHAnsi" w:hAnsi="Calibri" w:cs="Calibri"/>
                <w:color w:val="000000"/>
                <w:sz w:val="14"/>
                <w:szCs w:val="14"/>
                <w:lang w:val="es-MX"/>
              </w:rPr>
              <w:t xml:space="preserve">de diámetro, con rosca de 16 </w:t>
            </w:r>
            <w:proofErr w:type="spellStart"/>
            <w:r w:rsidRPr="009E029E">
              <w:rPr>
                <w:rFonts w:ascii="Calibri" w:eastAsiaTheme="minorHAnsi" w:hAnsi="Calibri" w:cs="Calibri"/>
                <w:color w:val="000000"/>
                <w:sz w:val="14"/>
                <w:szCs w:val="14"/>
                <w:lang w:val="es-MX"/>
              </w:rPr>
              <w:t>mm.</w:t>
            </w:r>
            <w:proofErr w:type="spellEnd"/>
            <w:r w:rsidRPr="009E029E">
              <w:rPr>
                <w:rFonts w:ascii="Calibri" w:eastAsiaTheme="minorHAnsi" w:hAnsi="Calibri" w:cs="Calibri"/>
                <w:color w:val="000000"/>
                <w:sz w:val="14"/>
                <w:szCs w:val="14"/>
                <w:lang w:val="es-MX"/>
              </w:rPr>
              <w:t xml:space="preserve"> Longitud de 30.0 mm a 130.0 </w:t>
            </w:r>
            <w:proofErr w:type="spellStart"/>
            <w:r w:rsidRPr="009E029E">
              <w:rPr>
                <w:rFonts w:ascii="Calibri" w:eastAsiaTheme="minorHAnsi" w:hAnsi="Calibri" w:cs="Calibri"/>
                <w:color w:val="000000"/>
                <w:sz w:val="14"/>
                <w:szCs w:val="14"/>
                <w:lang w:val="es-MX"/>
              </w:rPr>
              <w:t>mm.</w:t>
            </w:r>
            <w:proofErr w:type="spellEnd"/>
            <w:r w:rsidRPr="009E029E">
              <w:rPr>
                <w:rFonts w:ascii="Calibri" w:eastAsiaTheme="minorHAnsi" w:hAnsi="Calibri" w:cs="Calibri"/>
                <w:color w:val="000000"/>
                <w:sz w:val="14"/>
                <w:szCs w:val="14"/>
                <w:lang w:val="es-MX"/>
              </w:rPr>
              <w:t xml:space="preserve"> Incluye medidas intermedias entre las especificadas.</w:t>
            </w:r>
          </w:p>
        </w:tc>
        <w:tc>
          <w:tcPr>
            <w:tcW w:w="381"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Pieza</w:t>
            </w:r>
          </w:p>
        </w:tc>
        <w:tc>
          <w:tcPr>
            <w:tcW w:w="534" w:type="pct"/>
            <w:tcBorders>
              <w:top w:val="single" w:sz="6" w:space="0" w:color="auto"/>
              <w:left w:val="nil"/>
              <w:bottom w:val="single" w:sz="6" w:space="0" w:color="auto"/>
              <w:right w:val="single" w:sz="12" w:space="0" w:color="auto"/>
            </w:tcBorders>
          </w:tcPr>
          <w:p w:rsidR="0020175F" w:rsidRPr="009E029E" w:rsidRDefault="0020175F" w:rsidP="0020175F">
            <w:pPr>
              <w:autoSpaceDE w:val="0"/>
              <w:autoSpaceDN w:val="0"/>
              <w:adjustRightInd w:val="0"/>
              <w:jc w:val="right"/>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$2,041.20</w:t>
            </w:r>
          </w:p>
        </w:tc>
      </w:tr>
      <w:tr w:rsidR="0020175F" w:rsidRPr="009E029E" w:rsidTr="0020175F">
        <w:trPr>
          <w:trHeight w:val="20"/>
        </w:trPr>
        <w:tc>
          <w:tcPr>
            <w:tcW w:w="429" w:type="pct"/>
            <w:tcBorders>
              <w:top w:val="single" w:sz="6" w:space="0" w:color="auto"/>
              <w:left w:val="single" w:sz="12"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76</w:t>
            </w:r>
          </w:p>
        </w:tc>
        <w:tc>
          <w:tcPr>
            <w:tcW w:w="385"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1</w:t>
            </w:r>
          </w:p>
        </w:tc>
        <w:tc>
          <w:tcPr>
            <w:tcW w:w="446"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 xml:space="preserve">SISTEMA PLACAS </w:t>
            </w:r>
          </w:p>
        </w:tc>
        <w:tc>
          <w:tcPr>
            <w:tcW w:w="609"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TORNILLOS CANULADOS</w:t>
            </w:r>
          </w:p>
        </w:tc>
        <w:tc>
          <w:tcPr>
            <w:tcW w:w="459"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060</w:t>
            </w:r>
          </w:p>
        </w:tc>
        <w:tc>
          <w:tcPr>
            <w:tcW w:w="305"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899</w:t>
            </w:r>
          </w:p>
        </w:tc>
        <w:tc>
          <w:tcPr>
            <w:tcW w:w="229"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0479</w:t>
            </w:r>
          </w:p>
        </w:tc>
        <w:tc>
          <w:tcPr>
            <w:tcW w:w="1223"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rPr>
                <w:rFonts w:ascii="Calibri" w:eastAsiaTheme="minorHAnsi" w:hAnsi="Calibri" w:cs="Calibri"/>
                <w:color w:val="000000"/>
                <w:sz w:val="14"/>
                <w:szCs w:val="14"/>
                <w:lang w:val="es-MX"/>
              </w:rPr>
            </w:pPr>
            <w:r w:rsidRPr="009E029E">
              <w:rPr>
                <w:rFonts w:ascii="Calibri" w:eastAsiaTheme="minorHAnsi" w:hAnsi="Calibri" w:cs="Calibri"/>
                <w:b/>
                <w:bCs/>
                <w:color w:val="000000"/>
                <w:sz w:val="14"/>
                <w:szCs w:val="14"/>
                <w:lang w:val="es-MX"/>
              </w:rPr>
              <w:t xml:space="preserve">Tornillos </w:t>
            </w:r>
            <w:proofErr w:type="spellStart"/>
            <w:r w:rsidRPr="009E029E">
              <w:rPr>
                <w:rFonts w:ascii="Calibri" w:eastAsiaTheme="minorHAnsi" w:hAnsi="Calibri" w:cs="Calibri"/>
                <w:b/>
                <w:bCs/>
                <w:color w:val="000000"/>
                <w:sz w:val="14"/>
                <w:szCs w:val="14"/>
                <w:lang w:val="es-MX"/>
              </w:rPr>
              <w:t>canulado</w:t>
            </w:r>
            <w:proofErr w:type="spellEnd"/>
            <w:r w:rsidRPr="009E029E">
              <w:rPr>
                <w:rFonts w:ascii="Calibri" w:eastAsiaTheme="minorHAnsi" w:hAnsi="Calibri" w:cs="Calibri"/>
                <w:b/>
                <w:bCs/>
                <w:color w:val="000000"/>
                <w:sz w:val="14"/>
                <w:szCs w:val="14"/>
                <w:lang w:val="es-MX"/>
              </w:rPr>
              <w:t xml:space="preserve"> para hueso esponjoso, de 7.0 mm</w:t>
            </w:r>
            <w:r w:rsidRPr="009E029E">
              <w:rPr>
                <w:rFonts w:ascii="Calibri" w:eastAsiaTheme="minorHAnsi" w:hAnsi="Calibri" w:cs="Calibri"/>
                <w:color w:val="000000"/>
                <w:sz w:val="14"/>
                <w:szCs w:val="14"/>
                <w:lang w:val="es-MX"/>
              </w:rPr>
              <w:t xml:space="preserve"> de diámetro, con rosca de 32 </w:t>
            </w:r>
            <w:proofErr w:type="spellStart"/>
            <w:r w:rsidRPr="009E029E">
              <w:rPr>
                <w:rFonts w:ascii="Calibri" w:eastAsiaTheme="minorHAnsi" w:hAnsi="Calibri" w:cs="Calibri"/>
                <w:color w:val="000000"/>
                <w:sz w:val="14"/>
                <w:szCs w:val="14"/>
                <w:lang w:val="es-MX"/>
              </w:rPr>
              <w:t>mm.</w:t>
            </w:r>
            <w:proofErr w:type="spellEnd"/>
            <w:r w:rsidRPr="009E029E">
              <w:rPr>
                <w:rFonts w:ascii="Calibri" w:eastAsiaTheme="minorHAnsi" w:hAnsi="Calibri" w:cs="Calibri"/>
                <w:color w:val="000000"/>
                <w:sz w:val="14"/>
                <w:szCs w:val="14"/>
                <w:lang w:val="es-MX"/>
              </w:rPr>
              <w:t xml:space="preserve"> Longitud de 45.0 mm a 130.0 </w:t>
            </w:r>
            <w:proofErr w:type="spellStart"/>
            <w:r w:rsidRPr="009E029E">
              <w:rPr>
                <w:rFonts w:ascii="Calibri" w:eastAsiaTheme="minorHAnsi" w:hAnsi="Calibri" w:cs="Calibri"/>
                <w:color w:val="000000"/>
                <w:sz w:val="14"/>
                <w:szCs w:val="14"/>
                <w:lang w:val="es-MX"/>
              </w:rPr>
              <w:t>mm.</w:t>
            </w:r>
            <w:proofErr w:type="spellEnd"/>
            <w:r w:rsidRPr="009E029E">
              <w:rPr>
                <w:rFonts w:ascii="Calibri" w:eastAsiaTheme="minorHAnsi" w:hAnsi="Calibri" w:cs="Calibri"/>
                <w:color w:val="000000"/>
                <w:sz w:val="14"/>
                <w:szCs w:val="14"/>
                <w:lang w:val="es-MX"/>
              </w:rPr>
              <w:t xml:space="preserve"> Incluye medidas intermedias entre las especificadas</w:t>
            </w:r>
          </w:p>
        </w:tc>
        <w:tc>
          <w:tcPr>
            <w:tcW w:w="381"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Pieza</w:t>
            </w:r>
          </w:p>
        </w:tc>
        <w:tc>
          <w:tcPr>
            <w:tcW w:w="534" w:type="pct"/>
            <w:tcBorders>
              <w:top w:val="single" w:sz="6" w:space="0" w:color="auto"/>
              <w:left w:val="nil"/>
              <w:bottom w:val="single" w:sz="6" w:space="0" w:color="auto"/>
              <w:right w:val="single" w:sz="12" w:space="0" w:color="auto"/>
            </w:tcBorders>
          </w:tcPr>
          <w:p w:rsidR="0020175F" w:rsidRPr="009E029E" w:rsidRDefault="0020175F" w:rsidP="0020175F">
            <w:pPr>
              <w:autoSpaceDE w:val="0"/>
              <w:autoSpaceDN w:val="0"/>
              <w:adjustRightInd w:val="0"/>
              <w:jc w:val="right"/>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$2,041.20</w:t>
            </w:r>
          </w:p>
        </w:tc>
      </w:tr>
      <w:tr w:rsidR="0020175F" w:rsidRPr="009E029E" w:rsidTr="0020175F">
        <w:trPr>
          <w:trHeight w:val="20"/>
        </w:trPr>
        <w:tc>
          <w:tcPr>
            <w:tcW w:w="429" w:type="pct"/>
            <w:tcBorders>
              <w:top w:val="single" w:sz="6" w:space="0" w:color="auto"/>
              <w:left w:val="single" w:sz="12"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77</w:t>
            </w:r>
          </w:p>
        </w:tc>
        <w:tc>
          <w:tcPr>
            <w:tcW w:w="385"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1</w:t>
            </w:r>
          </w:p>
        </w:tc>
        <w:tc>
          <w:tcPr>
            <w:tcW w:w="446"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 xml:space="preserve">SISTEMA PLACAS </w:t>
            </w:r>
          </w:p>
        </w:tc>
        <w:tc>
          <w:tcPr>
            <w:tcW w:w="609"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 xml:space="preserve">FIJADORES EXTERNOS </w:t>
            </w:r>
          </w:p>
        </w:tc>
        <w:tc>
          <w:tcPr>
            <w:tcW w:w="459"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060</w:t>
            </w:r>
          </w:p>
        </w:tc>
        <w:tc>
          <w:tcPr>
            <w:tcW w:w="305"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15</w:t>
            </w:r>
          </w:p>
        </w:tc>
        <w:tc>
          <w:tcPr>
            <w:tcW w:w="229"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0023</w:t>
            </w:r>
          </w:p>
        </w:tc>
        <w:tc>
          <w:tcPr>
            <w:tcW w:w="1223"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rPr>
                <w:rFonts w:ascii="Calibri" w:eastAsiaTheme="minorHAnsi" w:hAnsi="Calibri" w:cs="Calibri"/>
                <w:color w:val="000000"/>
                <w:sz w:val="14"/>
                <w:szCs w:val="14"/>
                <w:lang w:val="es-MX"/>
              </w:rPr>
            </w:pPr>
            <w:r w:rsidRPr="009E029E">
              <w:rPr>
                <w:rFonts w:ascii="Calibri" w:eastAsiaTheme="minorHAnsi" w:hAnsi="Calibri" w:cs="Calibri"/>
                <w:b/>
                <w:bCs/>
                <w:color w:val="000000"/>
                <w:sz w:val="14"/>
                <w:szCs w:val="14"/>
                <w:lang w:val="es-MX"/>
              </w:rPr>
              <w:t>Abrazadera transversal</w:t>
            </w:r>
            <w:r w:rsidRPr="009E029E">
              <w:rPr>
                <w:rFonts w:ascii="Calibri" w:eastAsiaTheme="minorHAnsi" w:hAnsi="Calibri" w:cs="Calibri"/>
                <w:color w:val="000000"/>
                <w:sz w:val="14"/>
                <w:szCs w:val="14"/>
                <w:lang w:val="es-MX"/>
              </w:rPr>
              <w:t xml:space="preserve"> múltiple de 90 mm de largo.</w:t>
            </w:r>
          </w:p>
        </w:tc>
        <w:tc>
          <w:tcPr>
            <w:tcW w:w="381"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Pieza</w:t>
            </w:r>
          </w:p>
        </w:tc>
        <w:tc>
          <w:tcPr>
            <w:tcW w:w="534" w:type="pct"/>
            <w:tcBorders>
              <w:top w:val="single" w:sz="6" w:space="0" w:color="auto"/>
              <w:left w:val="nil"/>
              <w:bottom w:val="single" w:sz="6" w:space="0" w:color="auto"/>
              <w:right w:val="single" w:sz="12" w:space="0" w:color="auto"/>
            </w:tcBorders>
          </w:tcPr>
          <w:p w:rsidR="0020175F" w:rsidRPr="009E029E" w:rsidRDefault="0020175F" w:rsidP="0020175F">
            <w:pPr>
              <w:autoSpaceDE w:val="0"/>
              <w:autoSpaceDN w:val="0"/>
              <w:adjustRightInd w:val="0"/>
              <w:jc w:val="right"/>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$675.00</w:t>
            </w:r>
          </w:p>
        </w:tc>
      </w:tr>
      <w:tr w:rsidR="0020175F" w:rsidRPr="009E029E" w:rsidTr="0020175F">
        <w:trPr>
          <w:trHeight w:val="20"/>
        </w:trPr>
        <w:tc>
          <w:tcPr>
            <w:tcW w:w="429" w:type="pct"/>
            <w:tcBorders>
              <w:top w:val="single" w:sz="6" w:space="0" w:color="auto"/>
              <w:left w:val="single" w:sz="12"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78</w:t>
            </w:r>
          </w:p>
        </w:tc>
        <w:tc>
          <w:tcPr>
            <w:tcW w:w="385"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1</w:t>
            </w:r>
          </w:p>
        </w:tc>
        <w:tc>
          <w:tcPr>
            <w:tcW w:w="446"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 xml:space="preserve">SISTEMA PLACAS </w:t>
            </w:r>
          </w:p>
        </w:tc>
        <w:tc>
          <w:tcPr>
            <w:tcW w:w="609"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 xml:space="preserve">FIJADORES EXTERNOS </w:t>
            </w:r>
          </w:p>
        </w:tc>
        <w:tc>
          <w:tcPr>
            <w:tcW w:w="459"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060</w:t>
            </w:r>
          </w:p>
        </w:tc>
        <w:tc>
          <w:tcPr>
            <w:tcW w:w="305"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912</w:t>
            </w:r>
          </w:p>
        </w:tc>
        <w:tc>
          <w:tcPr>
            <w:tcW w:w="229"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0191</w:t>
            </w:r>
          </w:p>
        </w:tc>
        <w:tc>
          <w:tcPr>
            <w:tcW w:w="1223"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Tuerca para barra roscada de 7.0 mm a 9.0 mm de diámetro externo.</w:t>
            </w:r>
          </w:p>
        </w:tc>
        <w:tc>
          <w:tcPr>
            <w:tcW w:w="381"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Pieza</w:t>
            </w:r>
          </w:p>
        </w:tc>
        <w:tc>
          <w:tcPr>
            <w:tcW w:w="534" w:type="pct"/>
            <w:tcBorders>
              <w:top w:val="single" w:sz="6" w:space="0" w:color="auto"/>
              <w:left w:val="nil"/>
              <w:bottom w:val="single" w:sz="6" w:space="0" w:color="auto"/>
              <w:right w:val="single" w:sz="12" w:space="0" w:color="auto"/>
            </w:tcBorders>
          </w:tcPr>
          <w:p w:rsidR="0020175F" w:rsidRPr="009E029E" w:rsidRDefault="0020175F" w:rsidP="0020175F">
            <w:pPr>
              <w:autoSpaceDE w:val="0"/>
              <w:autoSpaceDN w:val="0"/>
              <w:adjustRightInd w:val="0"/>
              <w:jc w:val="right"/>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$675.00</w:t>
            </w:r>
          </w:p>
        </w:tc>
      </w:tr>
      <w:tr w:rsidR="0020175F" w:rsidRPr="009E029E" w:rsidTr="0020175F">
        <w:trPr>
          <w:trHeight w:val="20"/>
        </w:trPr>
        <w:tc>
          <w:tcPr>
            <w:tcW w:w="429" w:type="pct"/>
            <w:tcBorders>
              <w:top w:val="single" w:sz="6" w:space="0" w:color="auto"/>
              <w:left w:val="single" w:sz="12"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79</w:t>
            </w:r>
          </w:p>
        </w:tc>
        <w:tc>
          <w:tcPr>
            <w:tcW w:w="385"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1</w:t>
            </w:r>
          </w:p>
        </w:tc>
        <w:tc>
          <w:tcPr>
            <w:tcW w:w="446"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 xml:space="preserve">SISTEMA PLACAS </w:t>
            </w:r>
          </w:p>
        </w:tc>
        <w:tc>
          <w:tcPr>
            <w:tcW w:w="609"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 xml:space="preserve">FIJADORES EXTERNOS </w:t>
            </w:r>
          </w:p>
        </w:tc>
        <w:tc>
          <w:tcPr>
            <w:tcW w:w="459"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060</w:t>
            </w:r>
          </w:p>
        </w:tc>
        <w:tc>
          <w:tcPr>
            <w:tcW w:w="305"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30</w:t>
            </w:r>
          </w:p>
        </w:tc>
        <w:tc>
          <w:tcPr>
            <w:tcW w:w="229"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0206</w:t>
            </w:r>
          </w:p>
        </w:tc>
        <w:tc>
          <w:tcPr>
            <w:tcW w:w="1223"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Alargador deslizante con cabezas y rótulas, compresor distractor, pediátrico.</w:t>
            </w:r>
          </w:p>
        </w:tc>
        <w:tc>
          <w:tcPr>
            <w:tcW w:w="381"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Pieza</w:t>
            </w:r>
          </w:p>
        </w:tc>
        <w:tc>
          <w:tcPr>
            <w:tcW w:w="534" w:type="pct"/>
            <w:tcBorders>
              <w:top w:val="single" w:sz="6" w:space="0" w:color="auto"/>
              <w:left w:val="nil"/>
              <w:bottom w:val="single" w:sz="6" w:space="0" w:color="auto"/>
              <w:right w:val="single" w:sz="12" w:space="0" w:color="auto"/>
            </w:tcBorders>
          </w:tcPr>
          <w:p w:rsidR="0020175F" w:rsidRPr="009E029E" w:rsidRDefault="0020175F" w:rsidP="0020175F">
            <w:pPr>
              <w:autoSpaceDE w:val="0"/>
              <w:autoSpaceDN w:val="0"/>
              <w:adjustRightInd w:val="0"/>
              <w:jc w:val="right"/>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$20,412.00</w:t>
            </w:r>
          </w:p>
        </w:tc>
      </w:tr>
      <w:tr w:rsidR="0020175F" w:rsidRPr="009E029E" w:rsidTr="0020175F">
        <w:trPr>
          <w:trHeight w:val="20"/>
        </w:trPr>
        <w:tc>
          <w:tcPr>
            <w:tcW w:w="429" w:type="pct"/>
            <w:tcBorders>
              <w:top w:val="single" w:sz="6" w:space="0" w:color="auto"/>
              <w:left w:val="single" w:sz="12"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80</w:t>
            </w:r>
          </w:p>
        </w:tc>
        <w:tc>
          <w:tcPr>
            <w:tcW w:w="385"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1</w:t>
            </w:r>
          </w:p>
        </w:tc>
        <w:tc>
          <w:tcPr>
            <w:tcW w:w="446"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 xml:space="preserve">SISTEMA PLACAS </w:t>
            </w:r>
          </w:p>
        </w:tc>
        <w:tc>
          <w:tcPr>
            <w:tcW w:w="609"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 xml:space="preserve">FIJADORES EXTERNOS </w:t>
            </w:r>
          </w:p>
        </w:tc>
        <w:tc>
          <w:tcPr>
            <w:tcW w:w="459"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060</w:t>
            </w:r>
          </w:p>
        </w:tc>
        <w:tc>
          <w:tcPr>
            <w:tcW w:w="305"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15</w:t>
            </w:r>
          </w:p>
        </w:tc>
        <w:tc>
          <w:tcPr>
            <w:tcW w:w="229"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0239</w:t>
            </w:r>
          </w:p>
        </w:tc>
        <w:tc>
          <w:tcPr>
            <w:tcW w:w="1223" w:type="pct"/>
            <w:gridSpan w:val="2"/>
            <w:tcBorders>
              <w:top w:val="single" w:sz="6" w:space="0" w:color="auto"/>
              <w:left w:val="single" w:sz="6" w:space="0" w:color="auto"/>
              <w:bottom w:val="single" w:sz="6" w:space="0" w:color="auto"/>
              <w:right w:val="single" w:sz="6" w:space="0" w:color="auto"/>
            </w:tcBorders>
          </w:tcPr>
          <w:p w:rsidR="0020175F" w:rsidRPr="009E029E" w:rsidRDefault="0020175F" w:rsidP="0020175F">
            <w:pPr>
              <w:autoSpaceDE w:val="0"/>
              <w:autoSpaceDN w:val="0"/>
              <w:adjustRightInd w:val="0"/>
              <w:rPr>
                <w:rFonts w:ascii="Calibri" w:eastAsiaTheme="minorHAnsi" w:hAnsi="Calibri" w:cs="Calibri"/>
                <w:b/>
                <w:bCs/>
                <w:color w:val="000000"/>
                <w:sz w:val="14"/>
                <w:szCs w:val="14"/>
                <w:lang w:val="es-MX"/>
              </w:rPr>
            </w:pPr>
            <w:r w:rsidRPr="009E029E">
              <w:rPr>
                <w:rFonts w:ascii="Calibri" w:eastAsiaTheme="minorHAnsi" w:hAnsi="Calibri" w:cs="Calibri"/>
                <w:color w:val="000000"/>
                <w:sz w:val="14"/>
                <w:szCs w:val="14"/>
                <w:lang w:val="es-MX"/>
              </w:rPr>
              <w:t xml:space="preserve">Fijador externo con barras de fibra de carbono o radiotransparentes. </w:t>
            </w:r>
            <w:r w:rsidRPr="009E029E">
              <w:rPr>
                <w:rFonts w:ascii="Calibri" w:eastAsiaTheme="minorHAnsi" w:hAnsi="Calibri" w:cs="Calibri"/>
                <w:b/>
                <w:bCs/>
                <w:color w:val="000000"/>
                <w:sz w:val="14"/>
                <w:szCs w:val="14"/>
                <w:lang w:val="es-MX"/>
              </w:rPr>
              <w:t>Abrazaderas o mecanismos de fijación. Sencilla, ángulo variable, abierta ajustable.</w:t>
            </w:r>
          </w:p>
        </w:tc>
        <w:tc>
          <w:tcPr>
            <w:tcW w:w="381" w:type="pct"/>
            <w:tcBorders>
              <w:top w:val="single" w:sz="6" w:space="0" w:color="auto"/>
              <w:left w:val="single" w:sz="6" w:space="0" w:color="auto"/>
              <w:bottom w:val="single" w:sz="6" w:space="0" w:color="auto"/>
              <w:right w:val="single" w:sz="6" w:space="0" w:color="auto"/>
            </w:tcBorders>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Pieza</w:t>
            </w:r>
          </w:p>
        </w:tc>
        <w:tc>
          <w:tcPr>
            <w:tcW w:w="534" w:type="pct"/>
            <w:tcBorders>
              <w:top w:val="single" w:sz="6" w:space="0" w:color="auto"/>
              <w:left w:val="nil"/>
              <w:bottom w:val="single" w:sz="6" w:space="0" w:color="auto"/>
              <w:right w:val="single" w:sz="12" w:space="0" w:color="auto"/>
            </w:tcBorders>
          </w:tcPr>
          <w:p w:rsidR="0020175F" w:rsidRPr="009E029E" w:rsidRDefault="0020175F" w:rsidP="0020175F">
            <w:pPr>
              <w:autoSpaceDE w:val="0"/>
              <w:autoSpaceDN w:val="0"/>
              <w:adjustRightInd w:val="0"/>
              <w:jc w:val="right"/>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$3,367.98</w:t>
            </w:r>
          </w:p>
        </w:tc>
      </w:tr>
      <w:tr w:rsidR="0020175F" w:rsidRPr="009E029E" w:rsidTr="0020175F">
        <w:trPr>
          <w:trHeight w:val="20"/>
        </w:trPr>
        <w:tc>
          <w:tcPr>
            <w:tcW w:w="429" w:type="pct"/>
            <w:tcBorders>
              <w:top w:val="single" w:sz="6" w:space="0" w:color="auto"/>
              <w:left w:val="single" w:sz="12"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lastRenderedPageBreak/>
              <w:t>81</w:t>
            </w:r>
          </w:p>
        </w:tc>
        <w:tc>
          <w:tcPr>
            <w:tcW w:w="385"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1</w:t>
            </w:r>
          </w:p>
        </w:tc>
        <w:tc>
          <w:tcPr>
            <w:tcW w:w="446"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 xml:space="preserve">SISTEMA PLACAS </w:t>
            </w:r>
          </w:p>
        </w:tc>
        <w:tc>
          <w:tcPr>
            <w:tcW w:w="609"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 xml:space="preserve">FIJADORES EXTERNOS </w:t>
            </w:r>
          </w:p>
        </w:tc>
        <w:tc>
          <w:tcPr>
            <w:tcW w:w="459"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060</w:t>
            </w:r>
          </w:p>
        </w:tc>
        <w:tc>
          <w:tcPr>
            <w:tcW w:w="305"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15</w:t>
            </w:r>
          </w:p>
        </w:tc>
        <w:tc>
          <w:tcPr>
            <w:tcW w:w="229"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0296</w:t>
            </w:r>
          </w:p>
        </w:tc>
        <w:tc>
          <w:tcPr>
            <w:tcW w:w="1223" w:type="pct"/>
            <w:gridSpan w:val="2"/>
            <w:tcBorders>
              <w:top w:val="single" w:sz="6" w:space="0" w:color="auto"/>
              <w:left w:val="single" w:sz="6" w:space="0" w:color="auto"/>
              <w:bottom w:val="single" w:sz="6" w:space="0" w:color="auto"/>
              <w:right w:val="single" w:sz="6" w:space="0" w:color="auto"/>
            </w:tcBorders>
          </w:tcPr>
          <w:p w:rsidR="0020175F" w:rsidRPr="009E029E" w:rsidRDefault="0020175F" w:rsidP="0020175F">
            <w:pPr>
              <w:autoSpaceDE w:val="0"/>
              <w:autoSpaceDN w:val="0"/>
              <w:adjustRightInd w:val="0"/>
              <w:rPr>
                <w:rFonts w:ascii="Calibri" w:eastAsiaTheme="minorHAnsi" w:hAnsi="Calibri" w:cs="Calibri"/>
                <w:b/>
                <w:bCs/>
                <w:color w:val="000000"/>
                <w:sz w:val="14"/>
                <w:szCs w:val="14"/>
                <w:lang w:val="es-MX"/>
              </w:rPr>
            </w:pPr>
            <w:r w:rsidRPr="009E029E">
              <w:rPr>
                <w:rFonts w:ascii="Calibri" w:eastAsiaTheme="minorHAnsi" w:hAnsi="Calibri" w:cs="Calibri"/>
                <w:color w:val="000000"/>
                <w:sz w:val="14"/>
                <w:szCs w:val="14"/>
                <w:lang w:val="es-MX"/>
              </w:rPr>
              <w:t xml:space="preserve">Fijador externo con barras de fibra de carbono o radiotransparentes. </w:t>
            </w:r>
            <w:r w:rsidRPr="009E029E">
              <w:rPr>
                <w:rFonts w:ascii="Calibri" w:eastAsiaTheme="minorHAnsi" w:hAnsi="Calibri" w:cs="Calibri"/>
                <w:b/>
                <w:bCs/>
                <w:color w:val="000000"/>
                <w:sz w:val="14"/>
                <w:szCs w:val="14"/>
                <w:lang w:val="es-MX"/>
              </w:rPr>
              <w:t>Abrazaderas o mecanismos de fijación. Tubo-Tubo.</w:t>
            </w:r>
          </w:p>
        </w:tc>
        <w:tc>
          <w:tcPr>
            <w:tcW w:w="381" w:type="pct"/>
            <w:tcBorders>
              <w:top w:val="single" w:sz="6" w:space="0" w:color="auto"/>
              <w:left w:val="single" w:sz="6" w:space="0" w:color="auto"/>
              <w:bottom w:val="single" w:sz="6" w:space="0" w:color="auto"/>
              <w:right w:val="single" w:sz="6" w:space="0" w:color="auto"/>
            </w:tcBorders>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Pieza</w:t>
            </w:r>
          </w:p>
        </w:tc>
        <w:tc>
          <w:tcPr>
            <w:tcW w:w="534" w:type="pct"/>
            <w:tcBorders>
              <w:top w:val="single" w:sz="6" w:space="0" w:color="auto"/>
              <w:left w:val="nil"/>
              <w:bottom w:val="single" w:sz="6" w:space="0" w:color="auto"/>
              <w:right w:val="single" w:sz="12" w:space="0" w:color="auto"/>
            </w:tcBorders>
          </w:tcPr>
          <w:p w:rsidR="0020175F" w:rsidRPr="009E029E" w:rsidRDefault="0020175F" w:rsidP="0020175F">
            <w:pPr>
              <w:autoSpaceDE w:val="0"/>
              <w:autoSpaceDN w:val="0"/>
              <w:adjustRightInd w:val="0"/>
              <w:jc w:val="right"/>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$2,058.21</w:t>
            </w:r>
          </w:p>
        </w:tc>
      </w:tr>
      <w:tr w:rsidR="0020175F" w:rsidRPr="009E029E" w:rsidTr="0020175F">
        <w:trPr>
          <w:trHeight w:val="20"/>
        </w:trPr>
        <w:tc>
          <w:tcPr>
            <w:tcW w:w="429" w:type="pct"/>
            <w:tcBorders>
              <w:top w:val="single" w:sz="6" w:space="0" w:color="auto"/>
              <w:left w:val="single" w:sz="12"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82</w:t>
            </w:r>
          </w:p>
        </w:tc>
        <w:tc>
          <w:tcPr>
            <w:tcW w:w="385"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1</w:t>
            </w:r>
          </w:p>
        </w:tc>
        <w:tc>
          <w:tcPr>
            <w:tcW w:w="446"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 xml:space="preserve">SISTEMA PLACAS </w:t>
            </w:r>
          </w:p>
        </w:tc>
        <w:tc>
          <w:tcPr>
            <w:tcW w:w="609"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 xml:space="preserve">FIJADORES EXTERNOS </w:t>
            </w:r>
          </w:p>
        </w:tc>
        <w:tc>
          <w:tcPr>
            <w:tcW w:w="459"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060</w:t>
            </w:r>
          </w:p>
        </w:tc>
        <w:tc>
          <w:tcPr>
            <w:tcW w:w="305"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15</w:t>
            </w:r>
          </w:p>
        </w:tc>
        <w:tc>
          <w:tcPr>
            <w:tcW w:w="229"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0387</w:t>
            </w:r>
          </w:p>
        </w:tc>
        <w:tc>
          <w:tcPr>
            <w:tcW w:w="1223" w:type="pct"/>
            <w:gridSpan w:val="2"/>
            <w:tcBorders>
              <w:top w:val="single" w:sz="6" w:space="0" w:color="auto"/>
              <w:left w:val="single" w:sz="6" w:space="0" w:color="auto"/>
              <w:bottom w:val="single" w:sz="6" w:space="0" w:color="auto"/>
              <w:right w:val="single" w:sz="6" w:space="0" w:color="auto"/>
            </w:tcBorders>
          </w:tcPr>
          <w:p w:rsidR="0020175F" w:rsidRPr="009E029E" w:rsidRDefault="0020175F" w:rsidP="0020175F">
            <w:pPr>
              <w:autoSpaceDE w:val="0"/>
              <w:autoSpaceDN w:val="0"/>
              <w:adjustRightInd w:val="0"/>
              <w:rPr>
                <w:rFonts w:ascii="Calibri" w:eastAsiaTheme="minorHAnsi" w:hAnsi="Calibri" w:cs="Calibri"/>
                <w:b/>
                <w:bCs/>
                <w:color w:val="000000"/>
                <w:sz w:val="14"/>
                <w:szCs w:val="14"/>
                <w:lang w:val="es-MX"/>
              </w:rPr>
            </w:pPr>
            <w:r w:rsidRPr="009E029E">
              <w:rPr>
                <w:rFonts w:ascii="Calibri" w:eastAsiaTheme="minorHAnsi" w:hAnsi="Calibri" w:cs="Calibri"/>
                <w:color w:val="000000"/>
                <w:sz w:val="14"/>
                <w:szCs w:val="14"/>
                <w:lang w:val="es-MX"/>
              </w:rPr>
              <w:t xml:space="preserve">Fijador externo con barras de fibra de carbono o radiotransparentes. Abrazaderas o mecanismos de fijación. </w:t>
            </w:r>
            <w:r w:rsidRPr="009E029E">
              <w:rPr>
                <w:rFonts w:ascii="Calibri" w:eastAsiaTheme="minorHAnsi" w:hAnsi="Calibri" w:cs="Calibri"/>
                <w:b/>
                <w:bCs/>
                <w:color w:val="000000"/>
                <w:sz w:val="14"/>
                <w:szCs w:val="14"/>
                <w:lang w:val="es-MX"/>
              </w:rPr>
              <w:t>Abrazadera sencilla para barra roscada.</w:t>
            </w:r>
          </w:p>
        </w:tc>
        <w:tc>
          <w:tcPr>
            <w:tcW w:w="381" w:type="pct"/>
            <w:tcBorders>
              <w:top w:val="single" w:sz="6" w:space="0" w:color="auto"/>
              <w:left w:val="single" w:sz="6" w:space="0" w:color="auto"/>
              <w:bottom w:val="single" w:sz="6" w:space="0" w:color="auto"/>
              <w:right w:val="single" w:sz="6" w:space="0" w:color="auto"/>
            </w:tcBorders>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Pieza</w:t>
            </w:r>
          </w:p>
        </w:tc>
        <w:tc>
          <w:tcPr>
            <w:tcW w:w="534" w:type="pct"/>
            <w:tcBorders>
              <w:top w:val="single" w:sz="6" w:space="0" w:color="auto"/>
              <w:left w:val="nil"/>
              <w:bottom w:val="single" w:sz="6" w:space="0" w:color="auto"/>
              <w:right w:val="single" w:sz="12" w:space="0" w:color="auto"/>
            </w:tcBorders>
          </w:tcPr>
          <w:p w:rsidR="0020175F" w:rsidRPr="009E029E" w:rsidRDefault="0020175F" w:rsidP="0020175F">
            <w:pPr>
              <w:autoSpaceDE w:val="0"/>
              <w:autoSpaceDN w:val="0"/>
              <w:adjustRightInd w:val="0"/>
              <w:jc w:val="right"/>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$1,080.00</w:t>
            </w:r>
          </w:p>
        </w:tc>
      </w:tr>
      <w:tr w:rsidR="0020175F" w:rsidRPr="009E029E" w:rsidTr="0020175F">
        <w:trPr>
          <w:trHeight w:val="20"/>
        </w:trPr>
        <w:tc>
          <w:tcPr>
            <w:tcW w:w="429" w:type="pct"/>
            <w:tcBorders>
              <w:top w:val="single" w:sz="6" w:space="0" w:color="auto"/>
              <w:left w:val="single" w:sz="12"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83</w:t>
            </w:r>
          </w:p>
        </w:tc>
        <w:tc>
          <w:tcPr>
            <w:tcW w:w="385"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1</w:t>
            </w:r>
          </w:p>
        </w:tc>
        <w:tc>
          <w:tcPr>
            <w:tcW w:w="446"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 xml:space="preserve">SISTEMA PLACAS </w:t>
            </w:r>
          </w:p>
        </w:tc>
        <w:tc>
          <w:tcPr>
            <w:tcW w:w="609"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 xml:space="preserve">FIJADORES EXTERNOS </w:t>
            </w:r>
          </w:p>
        </w:tc>
        <w:tc>
          <w:tcPr>
            <w:tcW w:w="459"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060</w:t>
            </w:r>
          </w:p>
        </w:tc>
        <w:tc>
          <w:tcPr>
            <w:tcW w:w="305"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113</w:t>
            </w:r>
          </w:p>
        </w:tc>
        <w:tc>
          <w:tcPr>
            <w:tcW w:w="229"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0446</w:t>
            </w:r>
          </w:p>
        </w:tc>
        <w:tc>
          <w:tcPr>
            <w:tcW w:w="1223" w:type="pct"/>
            <w:gridSpan w:val="2"/>
            <w:tcBorders>
              <w:top w:val="single" w:sz="6" w:space="0" w:color="auto"/>
              <w:left w:val="single" w:sz="6" w:space="0" w:color="auto"/>
              <w:bottom w:val="single" w:sz="6" w:space="0" w:color="auto"/>
              <w:right w:val="single" w:sz="6" w:space="0" w:color="auto"/>
            </w:tcBorders>
          </w:tcPr>
          <w:p w:rsidR="0020175F" w:rsidRPr="009E029E" w:rsidRDefault="0020175F" w:rsidP="0020175F">
            <w:pPr>
              <w:autoSpaceDE w:val="0"/>
              <w:autoSpaceDN w:val="0"/>
              <w:adjustRightInd w:val="0"/>
              <w:rPr>
                <w:rFonts w:ascii="Calibri" w:eastAsiaTheme="minorHAnsi" w:hAnsi="Calibri" w:cs="Calibri"/>
                <w:color w:val="000000"/>
                <w:sz w:val="14"/>
                <w:szCs w:val="14"/>
                <w:lang w:val="es-MX"/>
              </w:rPr>
            </w:pPr>
            <w:r w:rsidRPr="009E029E">
              <w:rPr>
                <w:rFonts w:ascii="Calibri" w:eastAsiaTheme="minorHAnsi" w:hAnsi="Calibri" w:cs="Calibri"/>
                <w:b/>
                <w:bCs/>
                <w:color w:val="000000"/>
                <w:sz w:val="14"/>
                <w:szCs w:val="14"/>
                <w:lang w:val="es-MX"/>
              </w:rPr>
              <w:t>Barras roscadas o lisas de 7.0 mm a 9.0 mm de diámetro externo, de fibra de carbono</w:t>
            </w:r>
            <w:r w:rsidRPr="009E029E">
              <w:rPr>
                <w:rFonts w:ascii="Calibri" w:eastAsiaTheme="minorHAnsi" w:hAnsi="Calibri" w:cs="Calibri"/>
                <w:color w:val="000000"/>
                <w:sz w:val="14"/>
                <w:szCs w:val="14"/>
                <w:lang w:val="es-MX"/>
              </w:rPr>
              <w:t xml:space="preserve"> o radiotransparente Longitud de 100.0 mm a 450 </w:t>
            </w:r>
            <w:proofErr w:type="spellStart"/>
            <w:r w:rsidRPr="009E029E">
              <w:rPr>
                <w:rFonts w:ascii="Calibri" w:eastAsiaTheme="minorHAnsi" w:hAnsi="Calibri" w:cs="Calibri"/>
                <w:color w:val="000000"/>
                <w:sz w:val="14"/>
                <w:szCs w:val="14"/>
                <w:lang w:val="es-MX"/>
              </w:rPr>
              <w:t>mm.</w:t>
            </w:r>
            <w:proofErr w:type="spellEnd"/>
            <w:r w:rsidRPr="009E029E">
              <w:rPr>
                <w:rFonts w:ascii="Calibri" w:eastAsiaTheme="minorHAnsi" w:hAnsi="Calibri" w:cs="Calibri"/>
                <w:color w:val="000000"/>
                <w:sz w:val="14"/>
                <w:szCs w:val="14"/>
                <w:lang w:val="es-MX"/>
              </w:rPr>
              <w:t xml:space="preserve"> Incluye medidas intermedias entre las especificadas.</w:t>
            </w:r>
          </w:p>
        </w:tc>
        <w:tc>
          <w:tcPr>
            <w:tcW w:w="381" w:type="pct"/>
            <w:tcBorders>
              <w:top w:val="single" w:sz="6" w:space="0" w:color="auto"/>
              <w:left w:val="single" w:sz="6" w:space="0" w:color="auto"/>
              <w:bottom w:val="single" w:sz="6" w:space="0" w:color="auto"/>
              <w:right w:val="single" w:sz="6" w:space="0" w:color="auto"/>
            </w:tcBorders>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Pieza</w:t>
            </w:r>
          </w:p>
        </w:tc>
        <w:tc>
          <w:tcPr>
            <w:tcW w:w="534" w:type="pct"/>
            <w:tcBorders>
              <w:top w:val="single" w:sz="6" w:space="0" w:color="auto"/>
              <w:left w:val="nil"/>
              <w:bottom w:val="single" w:sz="6" w:space="0" w:color="auto"/>
              <w:right w:val="single" w:sz="12" w:space="0" w:color="auto"/>
            </w:tcBorders>
          </w:tcPr>
          <w:p w:rsidR="0020175F" w:rsidRPr="009E029E" w:rsidRDefault="0020175F" w:rsidP="0020175F">
            <w:pPr>
              <w:autoSpaceDE w:val="0"/>
              <w:autoSpaceDN w:val="0"/>
              <w:adjustRightInd w:val="0"/>
              <w:jc w:val="right"/>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$1,496.88</w:t>
            </w:r>
          </w:p>
        </w:tc>
      </w:tr>
      <w:tr w:rsidR="0020175F" w:rsidRPr="009E029E" w:rsidTr="0020175F">
        <w:trPr>
          <w:trHeight w:val="20"/>
        </w:trPr>
        <w:tc>
          <w:tcPr>
            <w:tcW w:w="429" w:type="pct"/>
            <w:tcBorders>
              <w:top w:val="single" w:sz="6" w:space="0" w:color="auto"/>
              <w:left w:val="single" w:sz="12"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84</w:t>
            </w:r>
          </w:p>
        </w:tc>
        <w:tc>
          <w:tcPr>
            <w:tcW w:w="385"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1</w:t>
            </w:r>
          </w:p>
        </w:tc>
        <w:tc>
          <w:tcPr>
            <w:tcW w:w="446"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 xml:space="preserve">SISTEMA PLACAS </w:t>
            </w:r>
          </w:p>
        </w:tc>
        <w:tc>
          <w:tcPr>
            <w:tcW w:w="609"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 xml:space="preserve">FIJADORES EXTERNOS </w:t>
            </w:r>
          </w:p>
        </w:tc>
        <w:tc>
          <w:tcPr>
            <w:tcW w:w="459"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060</w:t>
            </w:r>
          </w:p>
        </w:tc>
        <w:tc>
          <w:tcPr>
            <w:tcW w:w="305"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425</w:t>
            </w:r>
          </w:p>
        </w:tc>
        <w:tc>
          <w:tcPr>
            <w:tcW w:w="229"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1140</w:t>
            </w:r>
          </w:p>
        </w:tc>
        <w:tc>
          <w:tcPr>
            <w:tcW w:w="1223" w:type="pct"/>
            <w:gridSpan w:val="2"/>
            <w:tcBorders>
              <w:top w:val="single" w:sz="6" w:space="0" w:color="auto"/>
              <w:left w:val="single" w:sz="6" w:space="0" w:color="auto"/>
              <w:bottom w:val="single" w:sz="6" w:space="0" w:color="auto"/>
              <w:right w:val="single" w:sz="6" w:space="0" w:color="auto"/>
            </w:tcBorders>
          </w:tcPr>
          <w:p w:rsidR="0020175F" w:rsidRPr="009E029E" w:rsidRDefault="0020175F" w:rsidP="0020175F">
            <w:pPr>
              <w:autoSpaceDE w:val="0"/>
              <w:autoSpaceDN w:val="0"/>
              <w:adjustRightInd w:val="0"/>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Alargador deslizante con cabezas, rótulas y lechos para tornillos, con tuercas y dispositivo de bloqueo y barras para compresión/distracción, corto, estándar y largo. Adulto.</w:t>
            </w:r>
          </w:p>
        </w:tc>
        <w:tc>
          <w:tcPr>
            <w:tcW w:w="381" w:type="pct"/>
            <w:tcBorders>
              <w:top w:val="single" w:sz="6" w:space="0" w:color="auto"/>
              <w:left w:val="single" w:sz="6" w:space="0" w:color="auto"/>
              <w:bottom w:val="single" w:sz="6" w:space="0" w:color="auto"/>
              <w:right w:val="single" w:sz="6" w:space="0" w:color="auto"/>
            </w:tcBorders>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Pieza</w:t>
            </w:r>
          </w:p>
        </w:tc>
        <w:tc>
          <w:tcPr>
            <w:tcW w:w="534" w:type="pct"/>
            <w:tcBorders>
              <w:top w:val="single" w:sz="6" w:space="0" w:color="auto"/>
              <w:left w:val="nil"/>
              <w:bottom w:val="single" w:sz="6" w:space="0" w:color="auto"/>
              <w:right w:val="single" w:sz="12" w:space="0" w:color="auto"/>
            </w:tcBorders>
          </w:tcPr>
          <w:p w:rsidR="0020175F" w:rsidRPr="009E029E" w:rsidRDefault="0020175F" w:rsidP="0020175F">
            <w:pPr>
              <w:autoSpaceDE w:val="0"/>
              <w:autoSpaceDN w:val="0"/>
              <w:adjustRightInd w:val="0"/>
              <w:jc w:val="right"/>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$20,412.00</w:t>
            </w:r>
          </w:p>
        </w:tc>
      </w:tr>
      <w:tr w:rsidR="0020175F" w:rsidRPr="009E029E" w:rsidTr="0020175F">
        <w:trPr>
          <w:trHeight w:val="20"/>
        </w:trPr>
        <w:tc>
          <w:tcPr>
            <w:tcW w:w="429" w:type="pct"/>
            <w:tcBorders>
              <w:top w:val="single" w:sz="6" w:space="0" w:color="auto"/>
              <w:left w:val="single" w:sz="12"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85</w:t>
            </w:r>
          </w:p>
        </w:tc>
        <w:tc>
          <w:tcPr>
            <w:tcW w:w="385"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1</w:t>
            </w:r>
          </w:p>
        </w:tc>
        <w:tc>
          <w:tcPr>
            <w:tcW w:w="446"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 xml:space="preserve">SISTEMA PLACAS </w:t>
            </w:r>
          </w:p>
        </w:tc>
        <w:tc>
          <w:tcPr>
            <w:tcW w:w="609"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 xml:space="preserve">FIJADORES EXTERNOS </w:t>
            </w:r>
          </w:p>
        </w:tc>
        <w:tc>
          <w:tcPr>
            <w:tcW w:w="459"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060</w:t>
            </w:r>
          </w:p>
        </w:tc>
        <w:tc>
          <w:tcPr>
            <w:tcW w:w="305"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899</w:t>
            </w:r>
          </w:p>
        </w:tc>
        <w:tc>
          <w:tcPr>
            <w:tcW w:w="229"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1261</w:t>
            </w:r>
          </w:p>
        </w:tc>
        <w:tc>
          <w:tcPr>
            <w:tcW w:w="1223" w:type="pct"/>
            <w:gridSpan w:val="2"/>
            <w:tcBorders>
              <w:top w:val="single" w:sz="6" w:space="0" w:color="auto"/>
              <w:left w:val="single" w:sz="6" w:space="0" w:color="auto"/>
              <w:bottom w:val="single" w:sz="6" w:space="0" w:color="auto"/>
              <w:right w:val="single" w:sz="6" w:space="0" w:color="auto"/>
            </w:tcBorders>
          </w:tcPr>
          <w:p w:rsidR="0020175F" w:rsidRPr="009E029E" w:rsidRDefault="0020175F" w:rsidP="0020175F">
            <w:pPr>
              <w:autoSpaceDE w:val="0"/>
              <w:autoSpaceDN w:val="0"/>
              <w:adjustRightInd w:val="0"/>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 xml:space="preserve">Clavo tipo </w:t>
            </w:r>
            <w:proofErr w:type="spellStart"/>
            <w:r w:rsidRPr="009E029E">
              <w:rPr>
                <w:rFonts w:ascii="Calibri" w:eastAsiaTheme="minorHAnsi" w:hAnsi="Calibri" w:cs="Calibri"/>
                <w:color w:val="000000"/>
                <w:sz w:val="14"/>
                <w:szCs w:val="14"/>
                <w:lang w:val="es-MX"/>
              </w:rPr>
              <w:t>Schanz</w:t>
            </w:r>
            <w:proofErr w:type="spellEnd"/>
            <w:r w:rsidRPr="009E029E">
              <w:rPr>
                <w:rFonts w:ascii="Calibri" w:eastAsiaTheme="minorHAnsi" w:hAnsi="Calibri" w:cs="Calibri"/>
                <w:color w:val="000000"/>
                <w:sz w:val="14"/>
                <w:szCs w:val="14"/>
                <w:lang w:val="es-MX"/>
              </w:rPr>
              <w:t xml:space="preserve"> punta triangular o roma de 5.0 mm a 5.5 mm de diámetro, en aleación de titanio o acero inoxidable. Longitud: de 100.0 mm a 200.0 </w:t>
            </w:r>
            <w:proofErr w:type="spellStart"/>
            <w:r w:rsidRPr="009E029E">
              <w:rPr>
                <w:rFonts w:ascii="Calibri" w:eastAsiaTheme="minorHAnsi" w:hAnsi="Calibri" w:cs="Calibri"/>
                <w:color w:val="000000"/>
                <w:sz w:val="14"/>
                <w:szCs w:val="14"/>
                <w:lang w:val="es-MX"/>
              </w:rPr>
              <w:t>mm.</w:t>
            </w:r>
            <w:proofErr w:type="spellEnd"/>
            <w:r w:rsidRPr="009E029E">
              <w:rPr>
                <w:rFonts w:ascii="Calibri" w:eastAsiaTheme="minorHAnsi" w:hAnsi="Calibri" w:cs="Calibri"/>
                <w:color w:val="000000"/>
                <w:sz w:val="14"/>
                <w:szCs w:val="14"/>
                <w:lang w:val="es-MX"/>
              </w:rPr>
              <w:t xml:space="preserve"> Incluye medidas intermedias entre las especificadas</w:t>
            </w:r>
          </w:p>
        </w:tc>
        <w:tc>
          <w:tcPr>
            <w:tcW w:w="381" w:type="pct"/>
            <w:tcBorders>
              <w:top w:val="single" w:sz="6" w:space="0" w:color="auto"/>
              <w:left w:val="single" w:sz="6" w:space="0" w:color="auto"/>
              <w:bottom w:val="single" w:sz="6" w:space="0" w:color="auto"/>
              <w:right w:val="single" w:sz="6" w:space="0" w:color="auto"/>
            </w:tcBorders>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Pieza</w:t>
            </w:r>
          </w:p>
        </w:tc>
        <w:tc>
          <w:tcPr>
            <w:tcW w:w="534" w:type="pct"/>
            <w:tcBorders>
              <w:top w:val="single" w:sz="6" w:space="0" w:color="auto"/>
              <w:left w:val="nil"/>
              <w:bottom w:val="single" w:sz="6" w:space="0" w:color="auto"/>
              <w:right w:val="single" w:sz="12" w:space="0" w:color="auto"/>
            </w:tcBorders>
          </w:tcPr>
          <w:p w:rsidR="0020175F" w:rsidRPr="009E029E" w:rsidRDefault="0020175F" w:rsidP="0020175F">
            <w:pPr>
              <w:autoSpaceDE w:val="0"/>
              <w:autoSpaceDN w:val="0"/>
              <w:adjustRightInd w:val="0"/>
              <w:jc w:val="right"/>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$449.35</w:t>
            </w:r>
          </w:p>
        </w:tc>
      </w:tr>
      <w:tr w:rsidR="0020175F" w:rsidRPr="009E029E" w:rsidTr="0020175F">
        <w:trPr>
          <w:trHeight w:val="20"/>
        </w:trPr>
        <w:tc>
          <w:tcPr>
            <w:tcW w:w="429" w:type="pct"/>
            <w:tcBorders>
              <w:top w:val="single" w:sz="6" w:space="0" w:color="auto"/>
              <w:left w:val="single" w:sz="12"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86</w:t>
            </w:r>
          </w:p>
        </w:tc>
        <w:tc>
          <w:tcPr>
            <w:tcW w:w="385"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1</w:t>
            </w:r>
          </w:p>
        </w:tc>
        <w:tc>
          <w:tcPr>
            <w:tcW w:w="446"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 xml:space="preserve">SISTEMA PLACAS </w:t>
            </w:r>
          </w:p>
        </w:tc>
        <w:tc>
          <w:tcPr>
            <w:tcW w:w="609"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 xml:space="preserve">FIJADORES EXTERNOS </w:t>
            </w:r>
          </w:p>
        </w:tc>
        <w:tc>
          <w:tcPr>
            <w:tcW w:w="459"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060</w:t>
            </w:r>
          </w:p>
        </w:tc>
        <w:tc>
          <w:tcPr>
            <w:tcW w:w="305"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425</w:t>
            </w:r>
          </w:p>
        </w:tc>
        <w:tc>
          <w:tcPr>
            <w:tcW w:w="229"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1629</w:t>
            </w:r>
          </w:p>
        </w:tc>
        <w:tc>
          <w:tcPr>
            <w:tcW w:w="1223" w:type="pct"/>
            <w:gridSpan w:val="2"/>
            <w:tcBorders>
              <w:top w:val="single" w:sz="6" w:space="0" w:color="auto"/>
              <w:left w:val="single" w:sz="6" w:space="0" w:color="auto"/>
              <w:bottom w:val="single" w:sz="6" w:space="0" w:color="auto"/>
              <w:right w:val="single" w:sz="6" w:space="0" w:color="auto"/>
            </w:tcBorders>
          </w:tcPr>
          <w:p w:rsidR="0020175F" w:rsidRPr="009E029E" w:rsidRDefault="0020175F" w:rsidP="0020175F">
            <w:pPr>
              <w:autoSpaceDE w:val="0"/>
              <w:autoSpaceDN w:val="0"/>
              <w:adjustRightInd w:val="0"/>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Tornillo cortical auto taladrante estándar longitud 150 mm rosca 50 mm</w:t>
            </w:r>
          </w:p>
        </w:tc>
        <w:tc>
          <w:tcPr>
            <w:tcW w:w="381" w:type="pct"/>
            <w:tcBorders>
              <w:top w:val="single" w:sz="6" w:space="0" w:color="auto"/>
              <w:left w:val="single" w:sz="6" w:space="0" w:color="auto"/>
              <w:bottom w:val="single" w:sz="6" w:space="0" w:color="auto"/>
              <w:right w:val="single" w:sz="6" w:space="0" w:color="auto"/>
            </w:tcBorders>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Pieza</w:t>
            </w:r>
          </w:p>
        </w:tc>
        <w:tc>
          <w:tcPr>
            <w:tcW w:w="534" w:type="pct"/>
            <w:tcBorders>
              <w:top w:val="single" w:sz="6" w:space="0" w:color="auto"/>
              <w:left w:val="nil"/>
              <w:bottom w:val="single" w:sz="6" w:space="0" w:color="auto"/>
              <w:right w:val="single" w:sz="12" w:space="0" w:color="auto"/>
            </w:tcBorders>
          </w:tcPr>
          <w:p w:rsidR="0020175F" w:rsidRPr="009E029E" w:rsidRDefault="0020175F" w:rsidP="0020175F">
            <w:pPr>
              <w:autoSpaceDE w:val="0"/>
              <w:autoSpaceDN w:val="0"/>
              <w:adjustRightInd w:val="0"/>
              <w:jc w:val="right"/>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$608.85</w:t>
            </w:r>
          </w:p>
        </w:tc>
      </w:tr>
      <w:tr w:rsidR="0020175F" w:rsidRPr="009E029E" w:rsidTr="0020175F">
        <w:trPr>
          <w:trHeight w:val="20"/>
        </w:trPr>
        <w:tc>
          <w:tcPr>
            <w:tcW w:w="429" w:type="pct"/>
            <w:tcBorders>
              <w:top w:val="single" w:sz="6" w:space="0" w:color="auto"/>
              <w:left w:val="single" w:sz="12"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87</w:t>
            </w:r>
          </w:p>
        </w:tc>
        <w:tc>
          <w:tcPr>
            <w:tcW w:w="385"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1</w:t>
            </w:r>
          </w:p>
        </w:tc>
        <w:tc>
          <w:tcPr>
            <w:tcW w:w="446"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 xml:space="preserve">SISTEMA PLACAS </w:t>
            </w:r>
          </w:p>
        </w:tc>
        <w:tc>
          <w:tcPr>
            <w:tcW w:w="609"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 xml:space="preserve">FIJADORES EXTERNOS </w:t>
            </w:r>
          </w:p>
        </w:tc>
        <w:tc>
          <w:tcPr>
            <w:tcW w:w="459"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060</w:t>
            </w:r>
          </w:p>
        </w:tc>
        <w:tc>
          <w:tcPr>
            <w:tcW w:w="305"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425</w:t>
            </w:r>
          </w:p>
        </w:tc>
        <w:tc>
          <w:tcPr>
            <w:tcW w:w="229"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1611</w:t>
            </w:r>
          </w:p>
        </w:tc>
        <w:tc>
          <w:tcPr>
            <w:tcW w:w="1223" w:type="pct"/>
            <w:gridSpan w:val="2"/>
            <w:tcBorders>
              <w:top w:val="single" w:sz="6" w:space="0" w:color="auto"/>
              <w:left w:val="single" w:sz="6" w:space="0" w:color="auto"/>
              <w:bottom w:val="single" w:sz="6" w:space="0" w:color="auto"/>
              <w:right w:val="single" w:sz="6" w:space="0" w:color="auto"/>
            </w:tcBorders>
          </w:tcPr>
          <w:p w:rsidR="0020175F" w:rsidRPr="009E029E" w:rsidRDefault="0020175F" w:rsidP="0020175F">
            <w:pPr>
              <w:autoSpaceDE w:val="0"/>
              <w:autoSpaceDN w:val="0"/>
              <w:adjustRightInd w:val="0"/>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 xml:space="preserve">Tornillo de esponjosa para fijador externo estándar- Longitud de 90 a 160 </w:t>
            </w:r>
            <w:proofErr w:type="spellStart"/>
            <w:r w:rsidRPr="009E029E">
              <w:rPr>
                <w:rFonts w:ascii="Calibri" w:eastAsiaTheme="minorHAnsi" w:hAnsi="Calibri" w:cs="Calibri"/>
                <w:color w:val="000000"/>
                <w:sz w:val="14"/>
                <w:szCs w:val="14"/>
                <w:lang w:val="es-MX"/>
              </w:rPr>
              <w:t>mm.</w:t>
            </w:r>
            <w:proofErr w:type="spellEnd"/>
            <w:r w:rsidRPr="009E029E">
              <w:rPr>
                <w:rFonts w:ascii="Calibri" w:eastAsiaTheme="minorHAnsi" w:hAnsi="Calibri" w:cs="Calibri"/>
                <w:color w:val="000000"/>
                <w:sz w:val="14"/>
                <w:szCs w:val="14"/>
                <w:lang w:val="es-MX"/>
              </w:rPr>
              <w:t xml:space="preserve"> Rosca de 30 a 90 </w:t>
            </w:r>
            <w:proofErr w:type="spellStart"/>
            <w:r w:rsidRPr="009E029E">
              <w:rPr>
                <w:rFonts w:ascii="Calibri" w:eastAsiaTheme="minorHAnsi" w:hAnsi="Calibri" w:cs="Calibri"/>
                <w:color w:val="000000"/>
                <w:sz w:val="14"/>
                <w:szCs w:val="14"/>
                <w:lang w:val="es-MX"/>
              </w:rPr>
              <w:t>mm.</w:t>
            </w:r>
            <w:proofErr w:type="spellEnd"/>
            <w:r w:rsidRPr="009E029E">
              <w:rPr>
                <w:rFonts w:ascii="Calibri" w:eastAsiaTheme="minorHAnsi" w:hAnsi="Calibri" w:cs="Calibri"/>
                <w:color w:val="000000"/>
                <w:sz w:val="14"/>
                <w:szCs w:val="14"/>
                <w:lang w:val="es-MX"/>
              </w:rPr>
              <w:t xml:space="preserve"> Incluye medidas intermedias entre las especificadas.</w:t>
            </w:r>
          </w:p>
        </w:tc>
        <w:tc>
          <w:tcPr>
            <w:tcW w:w="381" w:type="pct"/>
            <w:tcBorders>
              <w:top w:val="single" w:sz="6" w:space="0" w:color="auto"/>
              <w:left w:val="single" w:sz="6" w:space="0" w:color="auto"/>
              <w:bottom w:val="single" w:sz="6" w:space="0" w:color="auto"/>
              <w:right w:val="single" w:sz="6" w:space="0" w:color="auto"/>
            </w:tcBorders>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Pieza</w:t>
            </w:r>
          </w:p>
        </w:tc>
        <w:tc>
          <w:tcPr>
            <w:tcW w:w="534" w:type="pct"/>
            <w:tcBorders>
              <w:top w:val="single" w:sz="6" w:space="0" w:color="auto"/>
              <w:left w:val="nil"/>
              <w:bottom w:val="single" w:sz="6" w:space="0" w:color="auto"/>
              <w:right w:val="single" w:sz="12" w:space="0" w:color="auto"/>
            </w:tcBorders>
          </w:tcPr>
          <w:p w:rsidR="0020175F" w:rsidRPr="009E029E" w:rsidRDefault="0020175F" w:rsidP="0020175F">
            <w:pPr>
              <w:autoSpaceDE w:val="0"/>
              <w:autoSpaceDN w:val="0"/>
              <w:adjustRightInd w:val="0"/>
              <w:jc w:val="right"/>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$608.85</w:t>
            </w:r>
          </w:p>
        </w:tc>
      </w:tr>
      <w:tr w:rsidR="0020175F" w:rsidRPr="009E029E" w:rsidTr="0020175F">
        <w:trPr>
          <w:trHeight w:val="20"/>
        </w:trPr>
        <w:tc>
          <w:tcPr>
            <w:tcW w:w="429" w:type="pct"/>
            <w:tcBorders>
              <w:top w:val="single" w:sz="6" w:space="0" w:color="auto"/>
              <w:left w:val="single" w:sz="12"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88</w:t>
            </w:r>
          </w:p>
        </w:tc>
        <w:tc>
          <w:tcPr>
            <w:tcW w:w="385"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1</w:t>
            </w:r>
          </w:p>
        </w:tc>
        <w:tc>
          <w:tcPr>
            <w:tcW w:w="446"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 xml:space="preserve">SISTEMA PLACAS </w:t>
            </w:r>
          </w:p>
        </w:tc>
        <w:tc>
          <w:tcPr>
            <w:tcW w:w="609"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 xml:space="preserve">FIJADORES EXTERNOS </w:t>
            </w:r>
          </w:p>
        </w:tc>
        <w:tc>
          <w:tcPr>
            <w:tcW w:w="459"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060</w:t>
            </w:r>
          </w:p>
        </w:tc>
        <w:tc>
          <w:tcPr>
            <w:tcW w:w="305"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425</w:t>
            </w:r>
          </w:p>
        </w:tc>
        <w:tc>
          <w:tcPr>
            <w:tcW w:w="229"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1462</w:t>
            </w:r>
          </w:p>
        </w:tc>
        <w:tc>
          <w:tcPr>
            <w:tcW w:w="1223" w:type="pct"/>
            <w:gridSpan w:val="2"/>
            <w:tcBorders>
              <w:top w:val="single" w:sz="6" w:space="0" w:color="auto"/>
              <w:left w:val="single" w:sz="6" w:space="0" w:color="auto"/>
              <w:bottom w:val="single" w:sz="6" w:space="0" w:color="auto"/>
              <w:right w:val="single" w:sz="6" w:space="0" w:color="auto"/>
            </w:tcBorders>
          </w:tcPr>
          <w:p w:rsidR="0020175F" w:rsidRPr="009E029E" w:rsidRDefault="0020175F" w:rsidP="0020175F">
            <w:pPr>
              <w:autoSpaceDE w:val="0"/>
              <w:autoSpaceDN w:val="0"/>
              <w:adjustRightInd w:val="0"/>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 xml:space="preserve">Tornillo cortical para fijador externo. Longitud 180 mm a 200 </w:t>
            </w:r>
            <w:proofErr w:type="spellStart"/>
            <w:r w:rsidRPr="009E029E">
              <w:rPr>
                <w:rFonts w:ascii="Calibri" w:eastAsiaTheme="minorHAnsi" w:hAnsi="Calibri" w:cs="Calibri"/>
                <w:color w:val="000000"/>
                <w:sz w:val="14"/>
                <w:szCs w:val="14"/>
                <w:lang w:val="es-MX"/>
              </w:rPr>
              <w:t>mm.</w:t>
            </w:r>
            <w:proofErr w:type="spellEnd"/>
            <w:r w:rsidRPr="009E029E">
              <w:rPr>
                <w:rFonts w:ascii="Calibri" w:eastAsiaTheme="minorHAnsi" w:hAnsi="Calibri" w:cs="Calibri"/>
                <w:color w:val="000000"/>
                <w:sz w:val="14"/>
                <w:szCs w:val="14"/>
                <w:lang w:val="es-MX"/>
              </w:rPr>
              <w:t xml:space="preserve"> Rosca de 50.0 mm hasta 60.0 </w:t>
            </w:r>
            <w:proofErr w:type="spellStart"/>
            <w:r w:rsidRPr="009E029E">
              <w:rPr>
                <w:rFonts w:ascii="Calibri" w:eastAsiaTheme="minorHAnsi" w:hAnsi="Calibri" w:cs="Calibri"/>
                <w:color w:val="000000"/>
                <w:sz w:val="14"/>
                <w:szCs w:val="14"/>
                <w:lang w:val="es-MX"/>
              </w:rPr>
              <w:t>mm.</w:t>
            </w:r>
            <w:proofErr w:type="spellEnd"/>
            <w:r w:rsidRPr="009E029E">
              <w:rPr>
                <w:rFonts w:ascii="Calibri" w:eastAsiaTheme="minorHAnsi" w:hAnsi="Calibri" w:cs="Calibri"/>
                <w:color w:val="000000"/>
                <w:sz w:val="14"/>
                <w:szCs w:val="14"/>
                <w:lang w:val="es-MX"/>
              </w:rPr>
              <w:t xml:space="preserve"> Incluye medidas intermedias entre las especificadas.</w:t>
            </w:r>
          </w:p>
        </w:tc>
        <w:tc>
          <w:tcPr>
            <w:tcW w:w="381" w:type="pct"/>
            <w:tcBorders>
              <w:top w:val="single" w:sz="6" w:space="0" w:color="auto"/>
              <w:left w:val="single" w:sz="6" w:space="0" w:color="auto"/>
              <w:bottom w:val="single" w:sz="6" w:space="0" w:color="auto"/>
              <w:right w:val="single" w:sz="6" w:space="0" w:color="auto"/>
            </w:tcBorders>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Pieza</w:t>
            </w:r>
          </w:p>
        </w:tc>
        <w:tc>
          <w:tcPr>
            <w:tcW w:w="534" w:type="pct"/>
            <w:tcBorders>
              <w:top w:val="single" w:sz="6" w:space="0" w:color="auto"/>
              <w:left w:val="nil"/>
              <w:bottom w:val="single" w:sz="6" w:space="0" w:color="auto"/>
              <w:right w:val="single" w:sz="12" w:space="0" w:color="auto"/>
            </w:tcBorders>
          </w:tcPr>
          <w:p w:rsidR="0020175F" w:rsidRPr="009E029E" w:rsidRDefault="0020175F" w:rsidP="0020175F">
            <w:pPr>
              <w:autoSpaceDE w:val="0"/>
              <w:autoSpaceDN w:val="0"/>
              <w:adjustRightInd w:val="0"/>
              <w:jc w:val="right"/>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$408.24</w:t>
            </w:r>
          </w:p>
        </w:tc>
      </w:tr>
      <w:tr w:rsidR="0020175F" w:rsidRPr="009E029E" w:rsidTr="0020175F">
        <w:trPr>
          <w:trHeight w:val="20"/>
        </w:trPr>
        <w:tc>
          <w:tcPr>
            <w:tcW w:w="429" w:type="pct"/>
            <w:tcBorders>
              <w:top w:val="single" w:sz="6" w:space="0" w:color="auto"/>
              <w:left w:val="single" w:sz="12"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89</w:t>
            </w:r>
          </w:p>
        </w:tc>
        <w:tc>
          <w:tcPr>
            <w:tcW w:w="385"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1</w:t>
            </w:r>
          </w:p>
        </w:tc>
        <w:tc>
          <w:tcPr>
            <w:tcW w:w="446"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 xml:space="preserve">SISTEMA PLACAS </w:t>
            </w:r>
          </w:p>
        </w:tc>
        <w:tc>
          <w:tcPr>
            <w:tcW w:w="609"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 xml:space="preserve">FIJADORES EXTERNOS </w:t>
            </w:r>
          </w:p>
        </w:tc>
        <w:tc>
          <w:tcPr>
            <w:tcW w:w="459"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060</w:t>
            </w:r>
          </w:p>
        </w:tc>
        <w:tc>
          <w:tcPr>
            <w:tcW w:w="305"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425</w:t>
            </w:r>
          </w:p>
        </w:tc>
        <w:tc>
          <w:tcPr>
            <w:tcW w:w="229"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1595</w:t>
            </w:r>
          </w:p>
        </w:tc>
        <w:tc>
          <w:tcPr>
            <w:tcW w:w="1223"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Llaves para fijador según marca y modelo.</w:t>
            </w:r>
          </w:p>
        </w:tc>
        <w:tc>
          <w:tcPr>
            <w:tcW w:w="381"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Pieza</w:t>
            </w:r>
          </w:p>
        </w:tc>
        <w:tc>
          <w:tcPr>
            <w:tcW w:w="534" w:type="pct"/>
            <w:tcBorders>
              <w:top w:val="single" w:sz="6" w:space="0" w:color="auto"/>
              <w:left w:val="nil"/>
              <w:bottom w:val="single" w:sz="6" w:space="0" w:color="auto"/>
              <w:right w:val="single" w:sz="12" w:space="0" w:color="auto"/>
            </w:tcBorders>
          </w:tcPr>
          <w:p w:rsidR="0020175F" w:rsidRPr="009E029E" w:rsidRDefault="0020175F" w:rsidP="0020175F">
            <w:pPr>
              <w:autoSpaceDE w:val="0"/>
              <w:autoSpaceDN w:val="0"/>
              <w:adjustRightInd w:val="0"/>
              <w:jc w:val="right"/>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$2,328.75</w:t>
            </w:r>
          </w:p>
        </w:tc>
      </w:tr>
      <w:tr w:rsidR="0020175F" w:rsidRPr="009E029E" w:rsidTr="0020175F">
        <w:trPr>
          <w:trHeight w:val="20"/>
        </w:trPr>
        <w:tc>
          <w:tcPr>
            <w:tcW w:w="429" w:type="pct"/>
            <w:tcBorders>
              <w:top w:val="single" w:sz="6" w:space="0" w:color="auto"/>
              <w:left w:val="single" w:sz="12"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90</w:t>
            </w:r>
          </w:p>
        </w:tc>
        <w:tc>
          <w:tcPr>
            <w:tcW w:w="385"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1</w:t>
            </w:r>
          </w:p>
        </w:tc>
        <w:tc>
          <w:tcPr>
            <w:tcW w:w="446"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 xml:space="preserve">SISTEMA PLACAS </w:t>
            </w:r>
          </w:p>
        </w:tc>
        <w:tc>
          <w:tcPr>
            <w:tcW w:w="609"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 xml:space="preserve">FIJADORES EXTERNOS </w:t>
            </w:r>
          </w:p>
        </w:tc>
        <w:tc>
          <w:tcPr>
            <w:tcW w:w="459"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060</w:t>
            </w:r>
          </w:p>
        </w:tc>
        <w:tc>
          <w:tcPr>
            <w:tcW w:w="305"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32</w:t>
            </w:r>
          </w:p>
        </w:tc>
        <w:tc>
          <w:tcPr>
            <w:tcW w:w="229"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0022</w:t>
            </w:r>
          </w:p>
        </w:tc>
        <w:tc>
          <w:tcPr>
            <w:tcW w:w="1223"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rPr>
                <w:rFonts w:ascii="Calibri" w:eastAsiaTheme="minorHAnsi" w:hAnsi="Calibri" w:cs="Calibri"/>
                <w:color w:val="000000"/>
                <w:sz w:val="14"/>
                <w:szCs w:val="14"/>
                <w:lang w:val="es-MX"/>
              </w:rPr>
            </w:pPr>
            <w:proofErr w:type="spellStart"/>
            <w:r w:rsidRPr="009E029E">
              <w:rPr>
                <w:rFonts w:ascii="Calibri" w:eastAsiaTheme="minorHAnsi" w:hAnsi="Calibri" w:cs="Calibri"/>
                <w:color w:val="000000"/>
                <w:sz w:val="14"/>
                <w:szCs w:val="14"/>
                <w:lang w:val="es-MX"/>
              </w:rPr>
              <w:t>Miniaparato</w:t>
            </w:r>
            <w:proofErr w:type="spellEnd"/>
            <w:r w:rsidRPr="009E029E">
              <w:rPr>
                <w:rFonts w:ascii="Calibri" w:eastAsiaTheme="minorHAnsi" w:hAnsi="Calibri" w:cs="Calibri"/>
                <w:color w:val="000000"/>
                <w:sz w:val="14"/>
                <w:szCs w:val="14"/>
                <w:lang w:val="es-MX"/>
              </w:rPr>
              <w:t xml:space="preserve"> de elongación extra pequeño.</w:t>
            </w:r>
          </w:p>
        </w:tc>
        <w:tc>
          <w:tcPr>
            <w:tcW w:w="381"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Pieza</w:t>
            </w:r>
          </w:p>
        </w:tc>
        <w:tc>
          <w:tcPr>
            <w:tcW w:w="534" w:type="pct"/>
            <w:tcBorders>
              <w:top w:val="single" w:sz="6" w:space="0" w:color="auto"/>
              <w:left w:val="nil"/>
              <w:bottom w:val="single" w:sz="6" w:space="0" w:color="auto"/>
              <w:right w:val="single" w:sz="12" w:space="0" w:color="auto"/>
            </w:tcBorders>
          </w:tcPr>
          <w:p w:rsidR="0020175F" w:rsidRPr="009E029E" w:rsidRDefault="0020175F" w:rsidP="0020175F">
            <w:pPr>
              <w:autoSpaceDE w:val="0"/>
              <w:autoSpaceDN w:val="0"/>
              <w:adjustRightInd w:val="0"/>
              <w:jc w:val="right"/>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$11,701.00</w:t>
            </w:r>
          </w:p>
        </w:tc>
      </w:tr>
      <w:tr w:rsidR="0020175F" w:rsidRPr="009E029E" w:rsidTr="0020175F">
        <w:trPr>
          <w:trHeight w:val="20"/>
        </w:trPr>
        <w:tc>
          <w:tcPr>
            <w:tcW w:w="429" w:type="pct"/>
            <w:tcBorders>
              <w:top w:val="single" w:sz="6" w:space="0" w:color="auto"/>
              <w:left w:val="single" w:sz="12"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lastRenderedPageBreak/>
              <w:t>91</w:t>
            </w:r>
          </w:p>
        </w:tc>
        <w:tc>
          <w:tcPr>
            <w:tcW w:w="385"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1</w:t>
            </w:r>
          </w:p>
        </w:tc>
        <w:tc>
          <w:tcPr>
            <w:tcW w:w="446"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 xml:space="preserve">SISTEMA PLACAS </w:t>
            </w:r>
          </w:p>
        </w:tc>
        <w:tc>
          <w:tcPr>
            <w:tcW w:w="609"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 xml:space="preserve">FIJADORES EXTERNOS </w:t>
            </w:r>
          </w:p>
        </w:tc>
        <w:tc>
          <w:tcPr>
            <w:tcW w:w="459"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060</w:t>
            </w:r>
          </w:p>
        </w:tc>
        <w:tc>
          <w:tcPr>
            <w:tcW w:w="305"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32</w:t>
            </w:r>
          </w:p>
        </w:tc>
        <w:tc>
          <w:tcPr>
            <w:tcW w:w="229"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0030</w:t>
            </w:r>
          </w:p>
        </w:tc>
        <w:tc>
          <w:tcPr>
            <w:tcW w:w="1223" w:type="pct"/>
            <w:gridSpan w:val="2"/>
            <w:tcBorders>
              <w:top w:val="single" w:sz="6" w:space="0" w:color="auto"/>
              <w:left w:val="single" w:sz="6" w:space="0" w:color="auto"/>
              <w:bottom w:val="single" w:sz="6" w:space="0" w:color="auto"/>
              <w:right w:val="single" w:sz="6" w:space="0" w:color="auto"/>
            </w:tcBorders>
          </w:tcPr>
          <w:p w:rsidR="0020175F" w:rsidRPr="009E029E" w:rsidRDefault="0020175F" w:rsidP="0020175F">
            <w:pPr>
              <w:autoSpaceDE w:val="0"/>
              <w:autoSpaceDN w:val="0"/>
              <w:adjustRightInd w:val="0"/>
              <w:rPr>
                <w:rFonts w:ascii="Calibri" w:eastAsiaTheme="minorHAnsi" w:hAnsi="Calibri" w:cs="Calibri"/>
                <w:color w:val="000000"/>
                <w:sz w:val="14"/>
                <w:szCs w:val="14"/>
                <w:lang w:val="es-MX"/>
              </w:rPr>
            </w:pPr>
            <w:proofErr w:type="spellStart"/>
            <w:r w:rsidRPr="009E029E">
              <w:rPr>
                <w:rFonts w:ascii="Calibri" w:eastAsiaTheme="minorHAnsi" w:hAnsi="Calibri" w:cs="Calibri"/>
                <w:color w:val="000000"/>
                <w:sz w:val="14"/>
                <w:szCs w:val="14"/>
                <w:lang w:val="es-MX"/>
              </w:rPr>
              <w:t>Miniaparato</w:t>
            </w:r>
            <w:proofErr w:type="spellEnd"/>
            <w:r w:rsidRPr="009E029E">
              <w:rPr>
                <w:rFonts w:ascii="Calibri" w:eastAsiaTheme="minorHAnsi" w:hAnsi="Calibri" w:cs="Calibri"/>
                <w:color w:val="000000"/>
                <w:sz w:val="14"/>
                <w:szCs w:val="14"/>
                <w:lang w:val="es-MX"/>
              </w:rPr>
              <w:t xml:space="preserve"> de elongación pequeño</w:t>
            </w:r>
          </w:p>
        </w:tc>
        <w:tc>
          <w:tcPr>
            <w:tcW w:w="381" w:type="pct"/>
            <w:tcBorders>
              <w:top w:val="single" w:sz="6" w:space="0" w:color="auto"/>
              <w:left w:val="single" w:sz="6" w:space="0" w:color="auto"/>
              <w:bottom w:val="single" w:sz="6" w:space="0" w:color="auto"/>
              <w:right w:val="single" w:sz="6" w:space="0" w:color="auto"/>
            </w:tcBorders>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Pieza</w:t>
            </w:r>
          </w:p>
        </w:tc>
        <w:tc>
          <w:tcPr>
            <w:tcW w:w="534" w:type="pct"/>
            <w:tcBorders>
              <w:top w:val="single" w:sz="6" w:space="0" w:color="auto"/>
              <w:left w:val="nil"/>
              <w:bottom w:val="single" w:sz="6" w:space="0" w:color="auto"/>
              <w:right w:val="single" w:sz="12" w:space="0" w:color="auto"/>
            </w:tcBorders>
          </w:tcPr>
          <w:p w:rsidR="0020175F" w:rsidRPr="009E029E" w:rsidRDefault="0020175F" w:rsidP="0020175F">
            <w:pPr>
              <w:autoSpaceDE w:val="0"/>
              <w:autoSpaceDN w:val="0"/>
              <w:adjustRightInd w:val="0"/>
              <w:jc w:val="right"/>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$13,608.00</w:t>
            </w:r>
          </w:p>
        </w:tc>
      </w:tr>
      <w:tr w:rsidR="0020175F" w:rsidRPr="009E029E" w:rsidTr="0020175F">
        <w:trPr>
          <w:trHeight w:val="20"/>
        </w:trPr>
        <w:tc>
          <w:tcPr>
            <w:tcW w:w="429" w:type="pct"/>
            <w:tcBorders>
              <w:top w:val="single" w:sz="6" w:space="0" w:color="auto"/>
              <w:left w:val="single" w:sz="12"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92</w:t>
            </w:r>
          </w:p>
        </w:tc>
        <w:tc>
          <w:tcPr>
            <w:tcW w:w="385"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1</w:t>
            </w:r>
          </w:p>
        </w:tc>
        <w:tc>
          <w:tcPr>
            <w:tcW w:w="446"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 xml:space="preserve">SISTEMA PLACAS </w:t>
            </w:r>
          </w:p>
        </w:tc>
        <w:tc>
          <w:tcPr>
            <w:tcW w:w="609"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 xml:space="preserve">FIJADORES EXTERNOS </w:t>
            </w:r>
          </w:p>
        </w:tc>
        <w:tc>
          <w:tcPr>
            <w:tcW w:w="459"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060</w:t>
            </w:r>
          </w:p>
        </w:tc>
        <w:tc>
          <w:tcPr>
            <w:tcW w:w="305"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935</w:t>
            </w:r>
          </w:p>
        </w:tc>
        <w:tc>
          <w:tcPr>
            <w:tcW w:w="229"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0137</w:t>
            </w:r>
          </w:p>
        </w:tc>
        <w:tc>
          <w:tcPr>
            <w:tcW w:w="1223" w:type="pct"/>
            <w:gridSpan w:val="2"/>
            <w:tcBorders>
              <w:top w:val="single" w:sz="6" w:space="0" w:color="auto"/>
              <w:left w:val="single" w:sz="6" w:space="0" w:color="auto"/>
              <w:bottom w:val="single" w:sz="6" w:space="0" w:color="auto"/>
              <w:right w:val="single" w:sz="6" w:space="0" w:color="auto"/>
            </w:tcBorders>
          </w:tcPr>
          <w:p w:rsidR="0020175F" w:rsidRPr="009E029E" w:rsidRDefault="0020175F" w:rsidP="0020175F">
            <w:pPr>
              <w:autoSpaceDE w:val="0"/>
              <w:autoSpaceDN w:val="0"/>
              <w:adjustRightInd w:val="0"/>
              <w:rPr>
                <w:rFonts w:ascii="Calibri" w:eastAsiaTheme="minorHAnsi" w:hAnsi="Calibri" w:cs="Calibri"/>
                <w:color w:val="000000"/>
                <w:sz w:val="14"/>
                <w:szCs w:val="14"/>
                <w:lang w:val="es-MX"/>
              </w:rPr>
            </w:pPr>
            <w:r w:rsidRPr="009E029E">
              <w:rPr>
                <w:rFonts w:ascii="Calibri" w:eastAsiaTheme="minorHAnsi" w:hAnsi="Calibri" w:cs="Calibri"/>
                <w:b/>
                <w:bCs/>
                <w:color w:val="000000"/>
                <w:sz w:val="14"/>
                <w:szCs w:val="14"/>
                <w:lang w:val="es-MX"/>
              </w:rPr>
              <w:t>Varillas de conexión</w:t>
            </w:r>
            <w:r w:rsidRPr="009E029E">
              <w:rPr>
                <w:rFonts w:ascii="Calibri" w:eastAsiaTheme="minorHAnsi" w:hAnsi="Calibri" w:cs="Calibri"/>
                <w:color w:val="000000"/>
                <w:sz w:val="14"/>
                <w:szCs w:val="14"/>
                <w:lang w:val="es-MX"/>
              </w:rPr>
              <w:t xml:space="preserve">, con diámetro de 4.0 mm a 5.0 </w:t>
            </w:r>
            <w:proofErr w:type="spellStart"/>
            <w:r w:rsidRPr="009E029E">
              <w:rPr>
                <w:rFonts w:ascii="Calibri" w:eastAsiaTheme="minorHAnsi" w:hAnsi="Calibri" w:cs="Calibri"/>
                <w:color w:val="000000"/>
                <w:sz w:val="14"/>
                <w:szCs w:val="14"/>
                <w:lang w:val="es-MX"/>
              </w:rPr>
              <w:t>mm.</w:t>
            </w:r>
            <w:proofErr w:type="spellEnd"/>
            <w:r w:rsidRPr="009E029E">
              <w:rPr>
                <w:rFonts w:ascii="Calibri" w:eastAsiaTheme="minorHAnsi" w:hAnsi="Calibri" w:cs="Calibri"/>
                <w:color w:val="000000"/>
                <w:sz w:val="14"/>
                <w:szCs w:val="14"/>
                <w:lang w:val="es-MX"/>
              </w:rPr>
              <w:t xml:space="preserve"> Longitud de 60.0 mm a 200.0 </w:t>
            </w:r>
            <w:proofErr w:type="spellStart"/>
            <w:r w:rsidRPr="009E029E">
              <w:rPr>
                <w:rFonts w:ascii="Calibri" w:eastAsiaTheme="minorHAnsi" w:hAnsi="Calibri" w:cs="Calibri"/>
                <w:color w:val="000000"/>
                <w:sz w:val="14"/>
                <w:szCs w:val="14"/>
                <w:lang w:val="es-MX"/>
              </w:rPr>
              <w:t>mm.</w:t>
            </w:r>
            <w:proofErr w:type="spellEnd"/>
            <w:r w:rsidRPr="009E029E">
              <w:rPr>
                <w:rFonts w:ascii="Calibri" w:eastAsiaTheme="minorHAnsi" w:hAnsi="Calibri" w:cs="Calibri"/>
                <w:color w:val="000000"/>
                <w:sz w:val="14"/>
                <w:szCs w:val="14"/>
                <w:lang w:val="es-MX"/>
              </w:rPr>
              <w:t xml:space="preserve"> Incluye medidas intermedias entre las especificadas.</w:t>
            </w:r>
          </w:p>
        </w:tc>
        <w:tc>
          <w:tcPr>
            <w:tcW w:w="381" w:type="pct"/>
            <w:tcBorders>
              <w:top w:val="single" w:sz="6" w:space="0" w:color="auto"/>
              <w:left w:val="single" w:sz="6" w:space="0" w:color="auto"/>
              <w:bottom w:val="single" w:sz="6" w:space="0" w:color="auto"/>
              <w:right w:val="single" w:sz="6" w:space="0" w:color="auto"/>
            </w:tcBorders>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Pieza</w:t>
            </w:r>
          </w:p>
        </w:tc>
        <w:tc>
          <w:tcPr>
            <w:tcW w:w="534" w:type="pct"/>
            <w:tcBorders>
              <w:top w:val="single" w:sz="6" w:space="0" w:color="auto"/>
              <w:left w:val="nil"/>
              <w:bottom w:val="single" w:sz="6" w:space="0" w:color="auto"/>
              <w:right w:val="single" w:sz="12" w:space="0" w:color="auto"/>
            </w:tcBorders>
          </w:tcPr>
          <w:p w:rsidR="0020175F" w:rsidRPr="009E029E" w:rsidRDefault="0020175F" w:rsidP="0020175F">
            <w:pPr>
              <w:autoSpaceDE w:val="0"/>
              <w:autoSpaceDN w:val="0"/>
              <w:adjustRightInd w:val="0"/>
              <w:jc w:val="right"/>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$748.44</w:t>
            </w:r>
          </w:p>
        </w:tc>
      </w:tr>
      <w:tr w:rsidR="0020175F" w:rsidRPr="009E029E" w:rsidTr="0020175F">
        <w:trPr>
          <w:trHeight w:val="20"/>
        </w:trPr>
        <w:tc>
          <w:tcPr>
            <w:tcW w:w="429" w:type="pct"/>
            <w:tcBorders>
              <w:top w:val="single" w:sz="6" w:space="0" w:color="auto"/>
              <w:left w:val="single" w:sz="12"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93</w:t>
            </w:r>
          </w:p>
        </w:tc>
        <w:tc>
          <w:tcPr>
            <w:tcW w:w="385"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1</w:t>
            </w:r>
          </w:p>
        </w:tc>
        <w:tc>
          <w:tcPr>
            <w:tcW w:w="446"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 xml:space="preserve">SISTEMA PLACAS </w:t>
            </w:r>
          </w:p>
        </w:tc>
        <w:tc>
          <w:tcPr>
            <w:tcW w:w="609"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 xml:space="preserve">FIJADORES EXTERNOS </w:t>
            </w:r>
          </w:p>
        </w:tc>
        <w:tc>
          <w:tcPr>
            <w:tcW w:w="459"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060</w:t>
            </w:r>
          </w:p>
        </w:tc>
        <w:tc>
          <w:tcPr>
            <w:tcW w:w="305"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15</w:t>
            </w:r>
          </w:p>
        </w:tc>
        <w:tc>
          <w:tcPr>
            <w:tcW w:w="229"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0221</w:t>
            </w:r>
          </w:p>
        </w:tc>
        <w:tc>
          <w:tcPr>
            <w:tcW w:w="1223" w:type="pct"/>
            <w:gridSpan w:val="2"/>
            <w:tcBorders>
              <w:top w:val="single" w:sz="6" w:space="0" w:color="auto"/>
              <w:left w:val="single" w:sz="6" w:space="0" w:color="auto"/>
              <w:bottom w:val="single" w:sz="6" w:space="0" w:color="auto"/>
              <w:right w:val="single" w:sz="6" w:space="0" w:color="auto"/>
            </w:tcBorders>
          </w:tcPr>
          <w:p w:rsidR="0020175F" w:rsidRPr="009E029E" w:rsidRDefault="0020175F" w:rsidP="0020175F">
            <w:pPr>
              <w:autoSpaceDE w:val="0"/>
              <w:autoSpaceDN w:val="0"/>
              <w:adjustRightInd w:val="0"/>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 xml:space="preserve">Para mano y antebrazo. </w:t>
            </w:r>
            <w:r w:rsidRPr="009E029E">
              <w:rPr>
                <w:rFonts w:ascii="Calibri" w:eastAsiaTheme="minorHAnsi" w:hAnsi="Calibri" w:cs="Calibri"/>
                <w:b/>
                <w:bCs/>
                <w:color w:val="000000"/>
                <w:sz w:val="14"/>
                <w:szCs w:val="14"/>
                <w:lang w:val="es-MX"/>
              </w:rPr>
              <w:t>Abrazadera abierta para varilla y clavos</w:t>
            </w:r>
            <w:r w:rsidRPr="009E029E">
              <w:rPr>
                <w:rFonts w:ascii="Calibri" w:eastAsiaTheme="minorHAnsi" w:hAnsi="Calibri" w:cs="Calibri"/>
                <w:color w:val="000000"/>
                <w:sz w:val="14"/>
                <w:szCs w:val="14"/>
                <w:lang w:val="es-MX"/>
              </w:rPr>
              <w:t>. Clavo de 2.5 mm a 5.0 mm</w:t>
            </w:r>
          </w:p>
        </w:tc>
        <w:tc>
          <w:tcPr>
            <w:tcW w:w="381" w:type="pct"/>
            <w:tcBorders>
              <w:top w:val="single" w:sz="6" w:space="0" w:color="auto"/>
              <w:left w:val="single" w:sz="6" w:space="0" w:color="auto"/>
              <w:bottom w:val="single" w:sz="6" w:space="0" w:color="auto"/>
              <w:right w:val="single" w:sz="6" w:space="0" w:color="auto"/>
            </w:tcBorders>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Pieza</w:t>
            </w:r>
          </w:p>
        </w:tc>
        <w:tc>
          <w:tcPr>
            <w:tcW w:w="534" w:type="pct"/>
            <w:tcBorders>
              <w:top w:val="single" w:sz="6" w:space="0" w:color="auto"/>
              <w:left w:val="nil"/>
              <w:bottom w:val="single" w:sz="6" w:space="0" w:color="auto"/>
              <w:right w:val="single" w:sz="12" w:space="0" w:color="auto"/>
            </w:tcBorders>
          </w:tcPr>
          <w:p w:rsidR="0020175F" w:rsidRPr="009E029E" w:rsidRDefault="0020175F" w:rsidP="0020175F">
            <w:pPr>
              <w:autoSpaceDE w:val="0"/>
              <w:autoSpaceDN w:val="0"/>
              <w:adjustRightInd w:val="0"/>
              <w:jc w:val="right"/>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$2,619.54</w:t>
            </w:r>
          </w:p>
        </w:tc>
      </w:tr>
      <w:tr w:rsidR="0020175F" w:rsidRPr="009E029E" w:rsidTr="0020175F">
        <w:trPr>
          <w:trHeight w:val="20"/>
        </w:trPr>
        <w:tc>
          <w:tcPr>
            <w:tcW w:w="429" w:type="pct"/>
            <w:tcBorders>
              <w:top w:val="single" w:sz="6" w:space="0" w:color="auto"/>
              <w:left w:val="single" w:sz="12"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94</w:t>
            </w:r>
          </w:p>
        </w:tc>
        <w:tc>
          <w:tcPr>
            <w:tcW w:w="385"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1</w:t>
            </w:r>
          </w:p>
        </w:tc>
        <w:tc>
          <w:tcPr>
            <w:tcW w:w="446"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 xml:space="preserve">SISTEMA PLACAS </w:t>
            </w:r>
          </w:p>
        </w:tc>
        <w:tc>
          <w:tcPr>
            <w:tcW w:w="609"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 xml:space="preserve">FIJADORES EXTERNOS </w:t>
            </w:r>
          </w:p>
        </w:tc>
        <w:tc>
          <w:tcPr>
            <w:tcW w:w="459"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060</w:t>
            </w:r>
          </w:p>
        </w:tc>
        <w:tc>
          <w:tcPr>
            <w:tcW w:w="305"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46</w:t>
            </w:r>
          </w:p>
        </w:tc>
        <w:tc>
          <w:tcPr>
            <w:tcW w:w="229"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1446</w:t>
            </w:r>
          </w:p>
        </w:tc>
        <w:tc>
          <w:tcPr>
            <w:tcW w:w="1223" w:type="pct"/>
            <w:gridSpan w:val="2"/>
            <w:tcBorders>
              <w:top w:val="single" w:sz="6" w:space="0" w:color="auto"/>
              <w:left w:val="single" w:sz="6" w:space="0" w:color="auto"/>
              <w:bottom w:val="single" w:sz="6" w:space="0" w:color="auto"/>
              <w:right w:val="single" w:sz="6" w:space="0" w:color="auto"/>
            </w:tcBorders>
          </w:tcPr>
          <w:p w:rsidR="0020175F" w:rsidRPr="009E029E" w:rsidRDefault="0020175F" w:rsidP="0020175F">
            <w:pPr>
              <w:autoSpaceDE w:val="0"/>
              <w:autoSpaceDN w:val="0"/>
              <w:adjustRightInd w:val="0"/>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 xml:space="preserve">Alambres para hueso, trocar con </w:t>
            </w:r>
            <w:r w:rsidRPr="009E029E">
              <w:rPr>
                <w:rFonts w:ascii="Calibri" w:eastAsiaTheme="minorHAnsi" w:hAnsi="Calibri" w:cs="Calibri"/>
                <w:b/>
                <w:bCs/>
                <w:color w:val="000000"/>
                <w:sz w:val="14"/>
                <w:szCs w:val="14"/>
                <w:lang w:val="es-MX"/>
              </w:rPr>
              <w:t xml:space="preserve">rosca en la punta, tipo </w:t>
            </w:r>
            <w:proofErr w:type="spellStart"/>
            <w:r w:rsidRPr="009E029E">
              <w:rPr>
                <w:rFonts w:ascii="Calibri" w:eastAsiaTheme="minorHAnsi" w:hAnsi="Calibri" w:cs="Calibri"/>
                <w:b/>
                <w:bCs/>
                <w:color w:val="000000"/>
                <w:sz w:val="14"/>
                <w:szCs w:val="14"/>
                <w:lang w:val="es-MX"/>
              </w:rPr>
              <w:t>Kirschner</w:t>
            </w:r>
            <w:proofErr w:type="spellEnd"/>
            <w:r w:rsidRPr="009E029E">
              <w:rPr>
                <w:rFonts w:ascii="Calibri" w:eastAsiaTheme="minorHAnsi" w:hAnsi="Calibri" w:cs="Calibri"/>
                <w:b/>
                <w:bCs/>
                <w:color w:val="000000"/>
                <w:sz w:val="14"/>
                <w:szCs w:val="14"/>
                <w:lang w:val="es-MX"/>
              </w:rPr>
              <w:t xml:space="preserve">. Diámetro: 2.50 </w:t>
            </w:r>
            <w:r w:rsidRPr="009E029E">
              <w:rPr>
                <w:rFonts w:ascii="Calibri" w:eastAsiaTheme="minorHAnsi" w:hAnsi="Calibri" w:cs="Calibri"/>
                <w:color w:val="000000"/>
                <w:sz w:val="14"/>
                <w:szCs w:val="14"/>
                <w:lang w:val="es-MX"/>
              </w:rPr>
              <w:t>mm Longitud: 200 mm Rosca: 15 mm</w:t>
            </w:r>
          </w:p>
        </w:tc>
        <w:tc>
          <w:tcPr>
            <w:tcW w:w="381" w:type="pct"/>
            <w:tcBorders>
              <w:top w:val="single" w:sz="6" w:space="0" w:color="auto"/>
              <w:left w:val="single" w:sz="6" w:space="0" w:color="auto"/>
              <w:bottom w:val="single" w:sz="6" w:space="0" w:color="auto"/>
              <w:right w:val="single" w:sz="6" w:space="0" w:color="auto"/>
            </w:tcBorders>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Pieza</w:t>
            </w:r>
          </w:p>
        </w:tc>
        <w:tc>
          <w:tcPr>
            <w:tcW w:w="534" w:type="pct"/>
            <w:tcBorders>
              <w:top w:val="single" w:sz="6" w:space="0" w:color="auto"/>
              <w:left w:val="nil"/>
              <w:bottom w:val="single" w:sz="6" w:space="0" w:color="auto"/>
              <w:right w:val="single" w:sz="12" w:space="0" w:color="auto"/>
            </w:tcBorders>
          </w:tcPr>
          <w:p w:rsidR="0020175F" w:rsidRPr="009E029E" w:rsidRDefault="0020175F" w:rsidP="0020175F">
            <w:pPr>
              <w:autoSpaceDE w:val="0"/>
              <w:autoSpaceDN w:val="0"/>
              <w:adjustRightInd w:val="0"/>
              <w:jc w:val="right"/>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$405.00</w:t>
            </w:r>
          </w:p>
        </w:tc>
      </w:tr>
      <w:tr w:rsidR="0020175F" w:rsidRPr="009E029E" w:rsidTr="0020175F">
        <w:trPr>
          <w:trHeight w:val="20"/>
        </w:trPr>
        <w:tc>
          <w:tcPr>
            <w:tcW w:w="429" w:type="pct"/>
            <w:tcBorders>
              <w:top w:val="single" w:sz="6" w:space="0" w:color="auto"/>
              <w:left w:val="single" w:sz="12"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95</w:t>
            </w:r>
          </w:p>
        </w:tc>
        <w:tc>
          <w:tcPr>
            <w:tcW w:w="385"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1</w:t>
            </w:r>
          </w:p>
        </w:tc>
        <w:tc>
          <w:tcPr>
            <w:tcW w:w="446"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 xml:space="preserve">SISTEMA PLACAS </w:t>
            </w:r>
          </w:p>
        </w:tc>
        <w:tc>
          <w:tcPr>
            <w:tcW w:w="609"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 xml:space="preserve">FIJADORES EXTERNOS </w:t>
            </w:r>
          </w:p>
        </w:tc>
        <w:tc>
          <w:tcPr>
            <w:tcW w:w="459"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060</w:t>
            </w:r>
          </w:p>
        </w:tc>
        <w:tc>
          <w:tcPr>
            <w:tcW w:w="305"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425</w:t>
            </w:r>
          </w:p>
        </w:tc>
        <w:tc>
          <w:tcPr>
            <w:tcW w:w="229"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3674</w:t>
            </w:r>
          </w:p>
        </w:tc>
        <w:tc>
          <w:tcPr>
            <w:tcW w:w="1223" w:type="pct"/>
            <w:gridSpan w:val="2"/>
            <w:tcBorders>
              <w:top w:val="single" w:sz="6" w:space="0" w:color="auto"/>
              <w:left w:val="single" w:sz="6" w:space="0" w:color="auto"/>
              <w:bottom w:val="single" w:sz="6" w:space="0" w:color="auto"/>
              <w:right w:val="single" w:sz="6" w:space="0" w:color="auto"/>
            </w:tcBorders>
          </w:tcPr>
          <w:p w:rsidR="0020175F" w:rsidRPr="009E029E" w:rsidRDefault="0020175F" w:rsidP="0020175F">
            <w:pPr>
              <w:autoSpaceDE w:val="0"/>
              <w:autoSpaceDN w:val="0"/>
              <w:adjustRightInd w:val="0"/>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 xml:space="preserve">Para muñeca y/o antebrazo. Tornillos </w:t>
            </w:r>
            <w:proofErr w:type="spellStart"/>
            <w:r w:rsidRPr="009E029E">
              <w:rPr>
                <w:rFonts w:ascii="Calibri" w:eastAsiaTheme="minorHAnsi" w:hAnsi="Calibri" w:cs="Calibri"/>
                <w:color w:val="000000"/>
                <w:sz w:val="14"/>
                <w:szCs w:val="14"/>
                <w:lang w:val="es-MX"/>
              </w:rPr>
              <w:t>autorroscantes</w:t>
            </w:r>
            <w:proofErr w:type="spellEnd"/>
            <w:r w:rsidRPr="009E029E">
              <w:rPr>
                <w:rFonts w:ascii="Calibri" w:eastAsiaTheme="minorHAnsi" w:hAnsi="Calibri" w:cs="Calibri"/>
                <w:color w:val="000000"/>
                <w:sz w:val="14"/>
                <w:szCs w:val="14"/>
                <w:lang w:val="es-MX"/>
              </w:rPr>
              <w:t xml:space="preserve"> de acero inoxidable troncocónicos de 3.0 a 3.3 </w:t>
            </w:r>
            <w:proofErr w:type="spellStart"/>
            <w:r w:rsidRPr="009E029E">
              <w:rPr>
                <w:rFonts w:ascii="Calibri" w:eastAsiaTheme="minorHAnsi" w:hAnsi="Calibri" w:cs="Calibri"/>
                <w:color w:val="000000"/>
                <w:sz w:val="14"/>
                <w:szCs w:val="14"/>
                <w:lang w:val="es-MX"/>
              </w:rPr>
              <w:t>mm.</w:t>
            </w:r>
            <w:proofErr w:type="spellEnd"/>
            <w:r w:rsidRPr="009E029E">
              <w:rPr>
                <w:rFonts w:ascii="Calibri" w:eastAsiaTheme="minorHAnsi" w:hAnsi="Calibri" w:cs="Calibri"/>
                <w:color w:val="000000"/>
                <w:sz w:val="14"/>
                <w:szCs w:val="14"/>
                <w:lang w:val="es-MX"/>
              </w:rPr>
              <w:t xml:space="preserve"> Diámetro de vástago de 4 mm y longitud de rosca 20 y 25 </w:t>
            </w:r>
            <w:proofErr w:type="spellStart"/>
            <w:r w:rsidRPr="009E029E">
              <w:rPr>
                <w:rFonts w:ascii="Calibri" w:eastAsiaTheme="minorHAnsi" w:hAnsi="Calibri" w:cs="Calibri"/>
                <w:color w:val="000000"/>
                <w:sz w:val="14"/>
                <w:szCs w:val="14"/>
                <w:lang w:val="es-MX"/>
              </w:rPr>
              <w:t>mm.</w:t>
            </w:r>
            <w:proofErr w:type="spellEnd"/>
          </w:p>
        </w:tc>
        <w:tc>
          <w:tcPr>
            <w:tcW w:w="381" w:type="pct"/>
            <w:tcBorders>
              <w:top w:val="single" w:sz="6" w:space="0" w:color="auto"/>
              <w:left w:val="single" w:sz="6" w:space="0" w:color="auto"/>
              <w:bottom w:val="single" w:sz="6" w:space="0" w:color="auto"/>
              <w:right w:val="single" w:sz="6" w:space="0" w:color="auto"/>
            </w:tcBorders>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Pieza</w:t>
            </w:r>
          </w:p>
        </w:tc>
        <w:tc>
          <w:tcPr>
            <w:tcW w:w="534" w:type="pct"/>
            <w:tcBorders>
              <w:top w:val="single" w:sz="6" w:space="0" w:color="auto"/>
              <w:left w:val="nil"/>
              <w:bottom w:val="single" w:sz="6" w:space="0" w:color="auto"/>
              <w:right w:val="single" w:sz="12" w:space="0" w:color="auto"/>
            </w:tcBorders>
          </w:tcPr>
          <w:p w:rsidR="0020175F" w:rsidRPr="009E029E" w:rsidRDefault="0020175F" w:rsidP="0020175F">
            <w:pPr>
              <w:autoSpaceDE w:val="0"/>
              <w:autoSpaceDN w:val="0"/>
              <w:adjustRightInd w:val="0"/>
              <w:jc w:val="right"/>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$500.85</w:t>
            </w:r>
          </w:p>
        </w:tc>
      </w:tr>
      <w:tr w:rsidR="0020175F" w:rsidRPr="009E029E" w:rsidTr="0020175F">
        <w:trPr>
          <w:trHeight w:val="20"/>
        </w:trPr>
        <w:tc>
          <w:tcPr>
            <w:tcW w:w="429" w:type="pct"/>
            <w:tcBorders>
              <w:top w:val="single" w:sz="6" w:space="0" w:color="auto"/>
              <w:left w:val="single" w:sz="12"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96</w:t>
            </w:r>
          </w:p>
        </w:tc>
        <w:tc>
          <w:tcPr>
            <w:tcW w:w="385"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1</w:t>
            </w:r>
          </w:p>
        </w:tc>
        <w:tc>
          <w:tcPr>
            <w:tcW w:w="446"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 xml:space="preserve">SISTEMA PLACAS </w:t>
            </w:r>
          </w:p>
        </w:tc>
        <w:tc>
          <w:tcPr>
            <w:tcW w:w="609"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 xml:space="preserve">FIJADORES EXTERNOS </w:t>
            </w:r>
          </w:p>
        </w:tc>
        <w:tc>
          <w:tcPr>
            <w:tcW w:w="459"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060</w:t>
            </w:r>
          </w:p>
        </w:tc>
        <w:tc>
          <w:tcPr>
            <w:tcW w:w="305"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425</w:t>
            </w:r>
          </w:p>
        </w:tc>
        <w:tc>
          <w:tcPr>
            <w:tcW w:w="229"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3716</w:t>
            </w:r>
          </w:p>
        </w:tc>
        <w:tc>
          <w:tcPr>
            <w:tcW w:w="1223" w:type="pct"/>
            <w:gridSpan w:val="2"/>
            <w:tcBorders>
              <w:top w:val="single" w:sz="6" w:space="0" w:color="auto"/>
              <w:left w:val="single" w:sz="6" w:space="0" w:color="auto"/>
              <w:bottom w:val="single" w:sz="6" w:space="0" w:color="auto"/>
              <w:right w:val="single" w:sz="6" w:space="0" w:color="auto"/>
            </w:tcBorders>
          </w:tcPr>
          <w:p w:rsidR="0020175F" w:rsidRPr="009E029E" w:rsidRDefault="0020175F" w:rsidP="0020175F">
            <w:pPr>
              <w:autoSpaceDE w:val="0"/>
              <w:autoSpaceDN w:val="0"/>
              <w:adjustRightInd w:val="0"/>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Para Muñeca Aplicación extra articular: Fijador de muñeca, consta de dos módulos de acero inoxidable y aluminio unidos por sistema de doble rótula, en cada módulo un cabezal deslizante y giratorio con 2 lechos para tornillo, cabezal distal en T. El módulo distal incluye un dispositivo para compresión/distracción.</w:t>
            </w:r>
          </w:p>
        </w:tc>
        <w:tc>
          <w:tcPr>
            <w:tcW w:w="381" w:type="pct"/>
            <w:tcBorders>
              <w:top w:val="single" w:sz="6" w:space="0" w:color="auto"/>
              <w:left w:val="single" w:sz="6" w:space="0" w:color="auto"/>
              <w:bottom w:val="single" w:sz="6" w:space="0" w:color="auto"/>
              <w:right w:val="single" w:sz="6" w:space="0" w:color="auto"/>
            </w:tcBorders>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Pieza</w:t>
            </w:r>
          </w:p>
        </w:tc>
        <w:tc>
          <w:tcPr>
            <w:tcW w:w="534" w:type="pct"/>
            <w:tcBorders>
              <w:top w:val="single" w:sz="6" w:space="0" w:color="auto"/>
              <w:left w:val="nil"/>
              <w:bottom w:val="single" w:sz="6" w:space="0" w:color="auto"/>
              <w:right w:val="single" w:sz="12" w:space="0" w:color="auto"/>
            </w:tcBorders>
          </w:tcPr>
          <w:p w:rsidR="0020175F" w:rsidRPr="009E029E" w:rsidRDefault="0020175F" w:rsidP="0020175F">
            <w:pPr>
              <w:autoSpaceDE w:val="0"/>
              <w:autoSpaceDN w:val="0"/>
              <w:adjustRightInd w:val="0"/>
              <w:jc w:val="right"/>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$11,880.00</w:t>
            </w:r>
          </w:p>
        </w:tc>
      </w:tr>
      <w:tr w:rsidR="0020175F" w:rsidRPr="009E029E" w:rsidTr="0020175F">
        <w:trPr>
          <w:trHeight w:val="20"/>
        </w:trPr>
        <w:tc>
          <w:tcPr>
            <w:tcW w:w="429" w:type="pct"/>
            <w:tcBorders>
              <w:top w:val="single" w:sz="6" w:space="0" w:color="auto"/>
              <w:left w:val="single" w:sz="12"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97</w:t>
            </w:r>
          </w:p>
        </w:tc>
        <w:tc>
          <w:tcPr>
            <w:tcW w:w="385"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1</w:t>
            </w:r>
          </w:p>
        </w:tc>
        <w:tc>
          <w:tcPr>
            <w:tcW w:w="446"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 xml:space="preserve">SISTEMA PLACAS </w:t>
            </w:r>
          </w:p>
        </w:tc>
        <w:tc>
          <w:tcPr>
            <w:tcW w:w="609"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ARTROSCOPIA</w:t>
            </w:r>
          </w:p>
        </w:tc>
        <w:tc>
          <w:tcPr>
            <w:tcW w:w="459"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060</w:t>
            </w:r>
          </w:p>
        </w:tc>
        <w:tc>
          <w:tcPr>
            <w:tcW w:w="305"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820</w:t>
            </w:r>
          </w:p>
        </w:tc>
        <w:tc>
          <w:tcPr>
            <w:tcW w:w="229"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0234</w:t>
            </w:r>
          </w:p>
        </w:tc>
        <w:tc>
          <w:tcPr>
            <w:tcW w:w="1223"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 xml:space="preserve">Sistema de reparación de mango rotador y </w:t>
            </w:r>
            <w:proofErr w:type="spellStart"/>
            <w:r w:rsidRPr="009E029E">
              <w:rPr>
                <w:rFonts w:ascii="Calibri" w:eastAsiaTheme="minorHAnsi" w:hAnsi="Calibri" w:cs="Calibri"/>
                <w:color w:val="000000"/>
                <w:sz w:val="14"/>
                <w:szCs w:val="14"/>
                <w:lang w:val="es-MX"/>
              </w:rPr>
              <w:t>labrum</w:t>
            </w:r>
            <w:proofErr w:type="spellEnd"/>
            <w:r w:rsidRPr="009E029E">
              <w:rPr>
                <w:rFonts w:ascii="Calibri" w:eastAsiaTheme="minorHAnsi" w:hAnsi="Calibri" w:cs="Calibri"/>
                <w:color w:val="000000"/>
                <w:sz w:val="14"/>
                <w:szCs w:val="14"/>
                <w:lang w:val="es-MX"/>
              </w:rPr>
              <w:t xml:space="preserve">, tipo ancla o tornillo metálico </w:t>
            </w:r>
            <w:proofErr w:type="spellStart"/>
            <w:r w:rsidRPr="009E029E">
              <w:rPr>
                <w:rFonts w:ascii="Calibri" w:eastAsiaTheme="minorHAnsi" w:hAnsi="Calibri" w:cs="Calibri"/>
                <w:color w:val="000000"/>
                <w:sz w:val="14"/>
                <w:szCs w:val="14"/>
                <w:lang w:val="es-MX"/>
              </w:rPr>
              <w:t>autoroscante</w:t>
            </w:r>
            <w:proofErr w:type="spellEnd"/>
            <w:r w:rsidRPr="009E029E">
              <w:rPr>
                <w:rFonts w:ascii="Calibri" w:eastAsiaTheme="minorHAnsi" w:hAnsi="Calibri" w:cs="Calibri"/>
                <w:color w:val="000000"/>
                <w:sz w:val="14"/>
                <w:szCs w:val="14"/>
                <w:lang w:val="es-MX"/>
              </w:rPr>
              <w:t xml:space="preserve"> de 2.0 mm a 5 mm de diámetro, </w:t>
            </w:r>
            <w:proofErr w:type="spellStart"/>
            <w:r w:rsidRPr="009E029E">
              <w:rPr>
                <w:rFonts w:ascii="Calibri" w:eastAsiaTheme="minorHAnsi" w:hAnsi="Calibri" w:cs="Calibri"/>
                <w:color w:val="000000"/>
                <w:sz w:val="14"/>
                <w:szCs w:val="14"/>
                <w:lang w:val="es-MX"/>
              </w:rPr>
              <w:t>sututa</w:t>
            </w:r>
            <w:proofErr w:type="spellEnd"/>
            <w:r w:rsidRPr="009E029E">
              <w:rPr>
                <w:rFonts w:ascii="Calibri" w:eastAsiaTheme="minorHAnsi" w:hAnsi="Calibri" w:cs="Calibri"/>
                <w:color w:val="000000"/>
                <w:sz w:val="14"/>
                <w:szCs w:val="14"/>
                <w:lang w:val="es-MX"/>
              </w:rPr>
              <w:t xml:space="preserve"> de dos o cuatro hilos montado en pieza de mano y longitudes de 3.5 mm a 12.o mm</w:t>
            </w:r>
          </w:p>
        </w:tc>
        <w:tc>
          <w:tcPr>
            <w:tcW w:w="381"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Pieza</w:t>
            </w:r>
          </w:p>
        </w:tc>
        <w:tc>
          <w:tcPr>
            <w:tcW w:w="534" w:type="pct"/>
            <w:tcBorders>
              <w:top w:val="single" w:sz="6" w:space="0" w:color="auto"/>
              <w:left w:val="nil"/>
              <w:bottom w:val="single" w:sz="6" w:space="0" w:color="auto"/>
              <w:right w:val="single" w:sz="12" w:space="0" w:color="auto"/>
            </w:tcBorders>
          </w:tcPr>
          <w:p w:rsidR="0020175F" w:rsidRPr="009E029E" w:rsidRDefault="0020175F" w:rsidP="0020175F">
            <w:pPr>
              <w:autoSpaceDE w:val="0"/>
              <w:autoSpaceDN w:val="0"/>
              <w:adjustRightInd w:val="0"/>
              <w:jc w:val="right"/>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$22,680.00</w:t>
            </w:r>
          </w:p>
        </w:tc>
      </w:tr>
      <w:tr w:rsidR="0020175F" w:rsidRPr="009E029E" w:rsidTr="0020175F">
        <w:trPr>
          <w:trHeight w:val="20"/>
        </w:trPr>
        <w:tc>
          <w:tcPr>
            <w:tcW w:w="429" w:type="pct"/>
            <w:tcBorders>
              <w:top w:val="single" w:sz="6" w:space="0" w:color="auto"/>
              <w:left w:val="single" w:sz="12"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98</w:t>
            </w:r>
          </w:p>
        </w:tc>
        <w:tc>
          <w:tcPr>
            <w:tcW w:w="385"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1</w:t>
            </w:r>
          </w:p>
        </w:tc>
        <w:tc>
          <w:tcPr>
            <w:tcW w:w="446"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 xml:space="preserve">SISTEMA PLACAS </w:t>
            </w:r>
          </w:p>
        </w:tc>
        <w:tc>
          <w:tcPr>
            <w:tcW w:w="609"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ARTROSCOPIA</w:t>
            </w:r>
          </w:p>
        </w:tc>
        <w:tc>
          <w:tcPr>
            <w:tcW w:w="459"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060</w:t>
            </w:r>
          </w:p>
        </w:tc>
        <w:tc>
          <w:tcPr>
            <w:tcW w:w="305"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820</w:t>
            </w:r>
          </w:p>
        </w:tc>
        <w:tc>
          <w:tcPr>
            <w:tcW w:w="229"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0242</w:t>
            </w:r>
          </w:p>
        </w:tc>
        <w:tc>
          <w:tcPr>
            <w:tcW w:w="1223"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 xml:space="preserve">Sistema de reparación de mango rotador, tipo ancla o tornillo biodegradable, tipo sacacorchos, montado en pieza de mano y suturas de 3.7 a 6.5 mm de </w:t>
            </w:r>
            <w:proofErr w:type="spellStart"/>
            <w:r w:rsidRPr="009E029E">
              <w:rPr>
                <w:rFonts w:ascii="Calibri" w:eastAsiaTheme="minorHAnsi" w:hAnsi="Calibri" w:cs="Calibri"/>
                <w:color w:val="000000"/>
                <w:sz w:val="14"/>
                <w:szCs w:val="14"/>
                <w:lang w:val="es-MX"/>
              </w:rPr>
              <w:t>diametro</w:t>
            </w:r>
            <w:proofErr w:type="spellEnd"/>
            <w:r w:rsidRPr="009E029E">
              <w:rPr>
                <w:rFonts w:ascii="Calibri" w:eastAsiaTheme="minorHAnsi" w:hAnsi="Calibri" w:cs="Calibri"/>
                <w:color w:val="000000"/>
                <w:sz w:val="14"/>
                <w:szCs w:val="14"/>
                <w:lang w:val="es-MX"/>
              </w:rPr>
              <w:t xml:space="preserve"> y de 15 a 20 mm de longitud.</w:t>
            </w:r>
          </w:p>
        </w:tc>
        <w:tc>
          <w:tcPr>
            <w:tcW w:w="381"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Pieza</w:t>
            </w:r>
          </w:p>
        </w:tc>
        <w:tc>
          <w:tcPr>
            <w:tcW w:w="534" w:type="pct"/>
            <w:tcBorders>
              <w:top w:val="single" w:sz="6" w:space="0" w:color="auto"/>
              <w:left w:val="nil"/>
              <w:bottom w:val="single" w:sz="6" w:space="0" w:color="auto"/>
              <w:right w:val="single" w:sz="12" w:space="0" w:color="auto"/>
            </w:tcBorders>
          </w:tcPr>
          <w:p w:rsidR="0020175F" w:rsidRPr="009E029E" w:rsidRDefault="0020175F" w:rsidP="0020175F">
            <w:pPr>
              <w:autoSpaceDE w:val="0"/>
              <w:autoSpaceDN w:val="0"/>
              <w:adjustRightInd w:val="0"/>
              <w:jc w:val="right"/>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$18,711.00</w:t>
            </w:r>
          </w:p>
        </w:tc>
      </w:tr>
      <w:tr w:rsidR="0020175F" w:rsidRPr="009E029E" w:rsidTr="0020175F">
        <w:trPr>
          <w:trHeight w:val="20"/>
        </w:trPr>
        <w:tc>
          <w:tcPr>
            <w:tcW w:w="429" w:type="pct"/>
            <w:tcBorders>
              <w:top w:val="single" w:sz="6" w:space="0" w:color="auto"/>
              <w:left w:val="single" w:sz="12"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lastRenderedPageBreak/>
              <w:t>99</w:t>
            </w:r>
          </w:p>
        </w:tc>
        <w:tc>
          <w:tcPr>
            <w:tcW w:w="385"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2</w:t>
            </w:r>
          </w:p>
        </w:tc>
        <w:tc>
          <w:tcPr>
            <w:tcW w:w="446"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 xml:space="preserve">SISTEMA ARTROPLASTIA DE CADERA </w:t>
            </w:r>
          </w:p>
        </w:tc>
        <w:tc>
          <w:tcPr>
            <w:tcW w:w="609"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HEMIARTROPLASTIA</w:t>
            </w:r>
          </w:p>
        </w:tc>
        <w:tc>
          <w:tcPr>
            <w:tcW w:w="459"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060</w:t>
            </w:r>
          </w:p>
        </w:tc>
        <w:tc>
          <w:tcPr>
            <w:tcW w:w="305"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747</w:t>
            </w:r>
          </w:p>
        </w:tc>
        <w:tc>
          <w:tcPr>
            <w:tcW w:w="229"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2560</w:t>
            </w:r>
          </w:p>
        </w:tc>
        <w:tc>
          <w:tcPr>
            <w:tcW w:w="1223"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 xml:space="preserve">Prótesis para cadera. Todos los componentes deben ser compatibles entre </w:t>
            </w:r>
            <w:proofErr w:type="spellStart"/>
            <w:r w:rsidRPr="009E029E">
              <w:rPr>
                <w:rFonts w:ascii="Calibri" w:eastAsiaTheme="minorHAnsi" w:hAnsi="Calibri" w:cs="Calibri"/>
                <w:color w:val="000000"/>
                <w:sz w:val="14"/>
                <w:szCs w:val="14"/>
                <w:lang w:val="es-MX"/>
              </w:rPr>
              <w:t>si</w:t>
            </w:r>
            <w:proofErr w:type="spellEnd"/>
            <w:r w:rsidRPr="009E029E">
              <w:rPr>
                <w:rFonts w:ascii="Calibri" w:eastAsiaTheme="minorHAnsi" w:hAnsi="Calibri" w:cs="Calibri"/>
                <w:color w:val="000000"/>
                <w:sz w:val="14"/>
                <w:szCs w:val="14"/>
                <w:lang w:val="es-MX"/>
              </w:rPr>
              <w:t xml:space="preserve">. Incluye dimensiones intermedias entre las especificadas. La selección del material y las medidas estará a cargo de las unidades de atención de acuerdo a sus necesidades. </w:t>
            </w:r>
            <w:r w:rsidRPr="009E029E">
              <w:rPr>
                <w:rFonts w:ascii="Calibri" w:eastAsiaTheme="minorHAnsi" w:hAnsi="Calibri" w:cs="Calibri"/>
                <w:b/>
                <w:bCs/>
                <w:color w:val="000000"/>
                <w:sz w:val="14"/>
                <w:szCs w:val="14"/>
                <w:lang w:val="es-MX"/>
              </w:rPr>
              <w:t xml:space="preserve">Copa para </w:t>
            </w:r>
            <w:proofErr w:type="spellStart"/>
            <w:r w:rsidRPr="009E029E">
              <w:rPr>
                <w:rFonts w:ascii="Calibri" w:eastAsiaTheme="minorHAnsi" w:hAnsi="Calibri" w:cs="Calibri"/>
                <w:b/>
                <w:bCs/>
                <w:color w:val="000000"/>
                <w:sz w:val="14"/>
                <w:szCs w:val="14"/>
                <w:lang w:val="es-MX"/>
              </w:rPr>
              <w:t>hemiartroplastía</w:t>
            </w:r>
            <w:proofErr w:type="spellEnd"/>
            <w:r w:rsidRPr="009E029E">
              <w:rPr>
                <w:rFonts w:ascii="Calibri" w:eastAsiaTheme="minorHAnsi" w:hAnsi="Calibri" w:cs="Calibri"/>
                <w:b/>
                <w:bCs/>
                <w:color w:val="000000"/>
                <w:sz w:val="14"/>
                <w:szCs w:val="14"/>
                <w:lang w:val="es-MX"/>
              </w:rPr>
              <w:t xml:space="preserve"> bipola</w:t>
            </w:r>
            <w:r w:rsidRPr="009E029E">
              <w:rPr>
                <w:rFonts w:ascii="Calibri" w:eastAsiaTheme="minorHAnsi" w:hAnsi="Calibri" w:cs="Calibri"/>
                <w:color w:val="000000"/>
                <w:sz w:val="14"/>
                <w:szCs w:val="14"/>
                <w:lang w:val="es-MX"/>
              </w:rPr>
              <w:t xml:space="preserve">r con componentes de cromo-cobalto y polietileno incluidos de alto peso molecular integrado. Diámetro interno de 22 mm o 28.0 </w:t>
            </w:r>
            <w:proofErr w:type="spellStart"/>
            <w:r w:rsidRPr="009E029E">
              <w:rPr>
                <w:rFonts w:ascii="Calibri" w:eastAsiaTheme="minorHAnsi" w:hAnsi="Calibri" w:cs="Calibri"/>
                <w:color w:val="000000"/>
                <w:sz w:val="14"/>
                <w:szCs w:val="14"/>
                <w:lang w:val="es-MX"/>
              </w:rPr>
              <w:t>mm.</w:t>
            </w:r>
            <w:proofErr w:type="spellEnd"/>
            <w:r w:rsidRPr="009E029E">
              <w:rPr>
                <w:rFonts w:ascii="Calibri" w:eastAsiaTheme="minorHAnsi" w:hAnsi="Calibri" w:cs="Calibri"/>
                <w:color w:val="000000"/>
                <w:sz w:val="14"/>
                <w:szCs w:val="14"/>
                <w:lang w:val="es-MX"/>
              </w:rPr>
              <w:t xml:space="preserve"> Diámetro externo: 40.0 mm a 50.0 </w:t>
            </w:r>
            <w:proofErr w:type="spellStart"/>
            <w:r w:rsidRPr="009E029E">
              <w:rPr>
                <w:rFonts w:ascii="Calibri" w:eastAsiaTheme="minorHAnsi" w:hAnsi="Calibri" w:cs="Calibri"/>
                <w:color w:val="000000"/>
                <w:sz w:val="14"/>
                <w:szCs w:val="14"/>
                <w:lang w:val="es-MX"/>
              </w:rPr>
              <w:t>mm.</w:t>
            </w:r>
            <w:proofErr w:type="spellEnd"/>
            <w:r w:rsidRPr="009E029E">
              <w:rPr>
                <w:rFonts w:ascii="Calibri" w:eastAsiaTheme="minorHAnsi" w:hAnsi="Calibri" w:cs="Calibri"/>
                <w:color w:val="000000"/>
                <w:sz w:val="14"/>
                <w:szCs w:val="14"/>
                <w:lang w:val="es-MX"/>
              </w:rPr>
              <w:t xml:space="preserve"> Incluye medidas intermedias entre las especificadas. Pieza.</w:t>
            </w:r>
          </w:p>
        </w:tc>
        <w:tc>
          <w:tcPr>
            <w:tcW w:w="381"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Pieza</w:t>
            </w:r>
          </w:p>
        </w:tc>
        <w:tc>
          <w:tcPr>
            <w:tcW w:w="534" w:type="pct"/>
            <w:tcBorders>
              <w:top w:val="single" w:sz="6" w:space="0" w:color="auto"/>
              <w:left w:val="nil"/>
              <w:bottom w:val="single" w:sz="6" w:space="0" w:color="auto"/>
              <w:right w:val="single" w:sz="12" w:space="0" w:color="auto"/>
            </w:tcBorders>
          </w:tcPr>
          <w:p w:rsidR="0020175F" w:rsidRPr="009E029E" w:rsidRDefault="0020175F" w:rsidP="0020175F">
            <w:pPr>
              <w:autoSpaceDE w:val="0"/>
              <w:autoSpaceDN w:val="0"/>
              <w:adjustRightInd w:val="0"/>
              <w:jc w:val="right"/>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$21,600.00</w:t>
            </w:r>
          </w:p>
        </w:tc>
      </w:tr>
      <w:tr w:rsidR="0020175F" w:rsidRPr="009E029E" w:rsidTr="0020175F">
        <w:trPr>
          <w:trHeight w:val="20"/>
        </w:trPr>
        <w:tc>
          <w:tcPr>
            <w:tcW w:w="429" w:type="pct"/>
            <w:tcBorders>
              <w:top w:val="single" w:sz="6" w:space="0" w:color="auto"/>
              <w:left w:val="single" w:sz="12"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100</w:t>
            </w:r>
          </w:p>
        </w:tc>
        <w:tc>
          <w:tcPr>
            <w:tcW w:w="385"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2</w:t>
            </w:r>
          </w:p>
        </w:tc>
        <w:tc>
          <w:tcPr>
            <w:tcW w:w="446"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 xml:space="preserve">SISTEMA ARTROPLASTIA DE CADERA </w:t>
            </w:r>
          </w:p>
        </w:tc>
        <w:tc>
          <w:tcPr>
            <w:tcW w:w="609"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HEMIARTROPLASTIA</w:t>
            </w:r>
          </w:p>
        </w:tc>
        <w:tc>
          <w:tcPr>
            <w:tcW w:w="459"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060</w:t>
            </w:r>
          </w:p>
        </w:tc>
        <w:tc>
          <w:tcPr>
            <w:tcW w:w="305"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746</w:t>
            </w:r>
          </w:p>
        </w:tc>
        <w:tc>
          <w:tcPr>
            <w:tcW w:w="229"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7131</w:t>
            </w:r>
          </w:p>
        </w:tc>
        <w:tc>
          <w:tcPr>
            <w:tcW w:w="1223"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 xml:space="preserve">Componentes femorales. </w:t>
            </w:r>
            <w:r w:rsidRPr="009E029E">
              <w:rPr>
                <w:rFonts w:ascii="Calibri" w:eastAsiaTheme="minorHAnsi" w:hAnsi="Calibri" w:cs="Calibri"/>
                <w:b/>
                <w:bCs/>
                <w:color w:val="000000"/>
                <w:sz w:val="14"/>
                <w:szCs w:val="14"/>
                <w:lang w:val="es-MX"/>
              </w:rPr>
              <w:t xml:space="preserve">Vástago curvo o recto para </w:t>
            </w:r>
            <w:proofErr w:type="spellStart"/>
            <w:r w:rsidRPr="009E029E">
              <w:rPr>
                <w:rFonts w:ascii="Calibri" w:eastAsiaTheme="minorHAnsi" w:hAnsi="Calibri" w:cs="Calibri"/>
                <w:b/>
                <w:bCs/>
                <w:color w:val="000000"/>
                <w:sz w:val="14"/>
                <w:szCs w:val="14"/>
                <w:lang w:val="es-MX"/>
              </w:rPr>
              <w:t>hemiartroplast</w:t>
            </w:r>
            <w:r w:rsidRPr="009E029E">
              <w:rPr>
                <w:rFonts w:ascii="Calibri" w:eastAsiaTheme="minorHAnsi" w:hAnsi="Calibri" w:cs="Calibri"/>
                <w:color w:val="000000"/>
                <w:sz w:val="14"/>
                <w:szCs w:val="14"/>
                <w:lang w:val="es-MX"/>
              </w:rPr>
              <w:t>ía</w:t>
            </w:r>
            <w:proofErr w:type="spellEnd"/>
            <w:r w:rsidRPr="009E029E">
              <w:rPr>
                <w:rFonts w:ascii="Calibri" w:eastAsiaTheme="minorHAnsi" w:hAnsi="Calibri" w:cs="Calibri"/>
                <w:color w:val="000000"/>
                <w:sz w:val="14"/>
                <w:szCs w:val="14"/>
                <w:lang w:val="es-MX"/>
              </w:rPr>
              <w:t xml:space="preserve">, de 105 mm a 120 mm de longitud. Diámetro de la cabeza: de 38.0 mm a 54.0 </w:t>
            </w:r>
            <w:proofErr w:type="spellStart"/>
            <w:r w:rsidRPr="009E029E">
              <w:rPr>
                <w:rFonts w:ascii="Calibri" w:eastAsiaTheme="minorHAnsi" w:hAnsi="Calibri" w:cs="Calibri"/>
                <w:color w:val="000000"/>
                <w:sz w:val="14"/>
                <w:szCs w:val="14"/>
                <w:lang w:val="es-MX"/>
              </w:rPr>
              <w:t>mm.</w:t>
            </w:r>
            <w:proofErr w:type="spellEnd"/>
            <w:r w:rsidRPr="009E029E">
              <w:rPr>
                <w:rFonts w:ascii="Calibri" w:eastAsiaTheme="minorHAnsi" w:hAnsi="Calibri" w:cs="Calibri"/>
                <w:color w:val="000000"/>
                <w:sz w:val="14"/>
                <w:szCs w:val="14"/>
                <w:lang w:val="es-MX"/>
              </w:rPr>
              <w:t xml:space="preserve"> Incluye medidas intermedias entre las especificadas.</w:t>
            </w:r>
          </w:p>
        </w:tc>
        <w:tc>
          <w:tcPr>
            <w:tcW w:w="381"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Pieza</w:t>
            </w:r>
          </w:p>
        </w:tc>
        <w:tc>
          <w:tcPr>
            <w:tcW w:w="534" w:type="pct"/>
            <w:tcBorders>
              <w:top w:val="single" w:sz="6" w:space="0" w:color="auto"/>
              <w:left w:val="nil"/>
              <w:bottom w:val="single" w:sz="6" w:space="0" w:color="auto"/>
              <w:right w:val="single" w:sz="12" w:space="0" w:color="auto"/>
            </w:tcBorders>
          </w:tcPr>
          <w:p w:rsidR="0020175F" w:rsidRPr="009E029E" w:rsidRDefault="0020175F" w:rsidP="0020175F">
            <w:pPr>
              <w:autoSpaceDE w:val="0"/>
              <w:autoSpaceDN w:val="0"/>
              <w:adjustRightInd w:val="0"/>
              <w:jc w:val="right"/>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$7,110.18</w:t>
            </w:r>
          </w:p>
        </w:tc>
      </w:tr>
      <w:tr w:rsidR="0020175F" w:rsidRPr="009E029E" w:rsidTr="0020175F">
        <w:trPr>
          <w:trHeight w:val="20"/>
        </w:trPr>
        <w:tc>
          <w:tcPr>
            <w:tcW w:w="429" w:type="pct"/>
            <w:tcBorders>
              <w:top w:val="single" w:sz="6" w:space="0" w:color="auto"/>
              <w:left w:val="single" w:sz="12"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101</w:t>
            </w:r>
          </w:p>
        </w:tc>
        <w:tc>
          <w:tcPr>
            <w:tcW w:w="385"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2</w:t>
            </w:r>
          </w:p>
        </w:tc>
        <w:tc>
          <w:tcPr>
            <w:tcW w:w="446"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 xml:space="preserve">SISTEMA ARTROPLASTIA DE CADERA </w:t>
            </w:r>
          </w:p>
        </w:tc>
        <w:tc>
          <w:tcPr>
            <w:tcW w:w="609"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 xml:space="preserve">ARTROPLASTIA DE CADERA </w:t>
            </w:r>
          </w:p>
        </w:tc>
        <w:tc>
          <w:tcPr>
            <w:tcW w:w="459"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060</w:t>
            </w:r>
          </w:p>
        </w:tc>
        <w:tc>
          <w:tcPr>
            <w:tcW w:w="305"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67</w:t>
            </w:r>
          </w:p>
        </w:tc>
        <w:tc>
          <w:tcPr>
            <w:tcW w:w="229"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 xml:space="preserve">0111 </w:t>
            </w:r>
          </w:p>
        </w:tc>
        <w:tc>
          <w:tcPr>
            <w:tcW w:w="1223"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 xml:space="preserve">Anillo de reforzamiento </w:t>
            </w:r>
            <w:proofErr w:type="spellStart"/>
            <w:r w:rsidRPr="009E029E">
              <w:rPr>
                <w:rFonts w:ascii="Calibri" w:eastAsiaTheme="minorHAnsi" w:hAnsi="Calibri" w:cs="Calibri"/>
                <w:color w:val="000000"/>
                <w:sz w:val="14"/>
                <w:szCs w:val="14"/>
                <w:lang w:val="es-MX"/>
              </w:rPr>
              <w:t>acetabular</w:t>
            </w:r>
            <w:proofErr w:type="spellEnd"/>
            <w:r w:rsidRPr="009E029E">
              <w:rPr>
                <w:rFonts w:ascii="Calibri" w:eastAsiaTheme="minorHAnsi" w:hAnsi="Calibri" w:cs="Calibri"/>
                <w:color w:val="000000"/>
                <w:sz w:val="14"/>
                <w:szCs w:val="14"/>
                <w:lang w:val="es-MX"/>
              </w:rPr>
              <w:t xml:space="preserve"> de acero inoxidable titanio, con orificios para tornillos de 6.0 mm y de 6.5 </w:t>
            </w:r>
            <w:proofErr w:type="spellStart"/>
            <w:r w:rsidRPr="009E029E">
              <w:rPr>
                <w:rFonts w:ascii="Calibri" w:eastAsiaTheme="minorHAnsi" w:hAnsi="Calibri" w:cs="Calibri"/>
                <w:color w:val="000000"/>
                <w:sz w:val="14"/>
                <w:szCs w:val="14"/>
                <w:lang w:val="es-MX"/>
              </w:rPr>
              <w:t>mm.</w:t>
            </w:r>
            <w:proofErr w:type="spellEnd"/>
          </w:p>
          <w:p w:rsidR="0020175F" w:rsidRPr="009E029E" w:rsidRDefault="0020175F" w:rsidP="0020175F">
            <w:pPr>
              <w:autoSpaceDE w:val="0"/>
              <w:autoSpaceDN w:val="0"/>
              <w:adjustRightInd w:val="0"/>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 xml:space="preserve">Diámetro externo: de 44.0 mm a 52.0 </w:t>
            </w:r>
            <w:proofErr w:type="spellStart"/>
            <w:r w:rsidRPr="009E029E">
              <w:rPr>
                <w:rFonts w:ascii="Calibri" w:eastAsiaTheme="minorHAnsi" w:hAnsi="Calibri" w:cs="Calibri"/>
                <w:color w:val="000000"/>
                <w:sz w:val="14"/>
                <w:szCs w:val="14"/>
                <w:lang w:val="es-MX"/>
              </w:rPr>
              <w:t>mm.</w:t>
            </w:r>
            <w:proofErr w:type="spellEnd"/>
            <w:r w:rsidRPr="009E029E">
              <w:rPr>
                <w:rFonts w:ascii="Calibri" w:eastAsiaTheme="minorHAnsi" w:hAnsi="Calibri" w:cs="Calibri"/>
                <w:color w:val="000000"/>
                <w:sz w:val="14"/>
                <w:szCs w:val="14"/>
                <w:lang w:val="es-MX"/>
              </w:rPr>
              <w:t xml:space="preserve"> Incluye </w:t>
            </w:r>
            <w:proofErr w:type="spellStart"/>
            <w:r w:rsidRPr="009E029E">
              <w:rPr>
                <w:rFonts w:ascii="Calibri" w:eastAsiaTheme="minorHAnsi" w:hAnsi="Calibri" w:cs="Calibri"/>
                <w:color w:val="000000"/>
                <w:sz w:val="14"/>
                <w:szCs w:val="14"/>
                <w:lang w:val="es-MX"/>
              </w:rPr>
              <w:t>medidaintermedias</w:t>
            </w:r>
            <w:proofErr w:type="spellEnd"/>
            <w:r w:rsidRPr="009E029E">
              <w:rPr>
                <w:rFonts w:ascii="Calibri" w:eastAsiaTheme="minorHAnsi" w:hAnsi="Calibri" w:cs="Calibri"/>
                <w:color w:val="000000"/>
                <w:sz w:val="14"/>
                <w:szCs w:val="14"/>
                <w:lang w:val="es-MX"/>
              </w:rPr>
              <w:t xml:space="preserve"> entre las especificadas. La selección del material. </w:t>
            </w:r>
            <w:proofErr w:type="spellStart"/>
            <w:r w:rsidRPr="009E029E">
              <w:rPr>
                <w:rFonts w:ascii="Calibri" w:eastAsiaTheme="minorHAnsi" w:hAnsi="Calibri" w:cs="Calibri"/>
                <w:color w:val="000000"/>
                <w:sz w:val="14"/>
                <w:szCs w:val="14"/>
                <w:lang w:val="es-MX"/>
              </w:rPr>
              <w:t>Estara</w:t>
            </w:r>
            <w:proofErr w:type="spellEnd"/>
            <w:r w:rsidRPr="009E029E">
              <w:rPr>
                <w:rFonts w:ascii="Calibri" w:eastAsiaTheme="minorHAnsi" w:hAnsi="Calibri" w:cs="Calibri"/>
                <w:color w:val="000000"/>
                <w:sz w:val="14"/>
                <w:szCs w:val="14"/>
                <w:lang w:val="es-MX"/>
              </w:rPr>
              <w:t xml:space="preserve"> a cargo de las unidades de </w:t>
            </w:r>
            <w:proofErr w:type="spellStart"/>
            <w:r w:rsidRPr="009E029E">
              <w:rPr>
                <w:rFonts w:ascii="Calibri" w:eastAsiaTheme="minorHAnsi" w:hAnsi="Calibri" w:cs="Calibri"/>
                <w:color w:val="000000"/>
                <w:sz w:val="14"/>
                <w:szCs w:val="14"/>
                <w:lang w:val="es-MX"/>
              </w:rPr>
              <w:t>atencion</w:t>
            </w:r>
            <w:proofErr w:type="spellEnd"/>
            <w:r w:rsidRPr="009E029E">
              <w:rPr>
                <w:rFonts w:ascii="Calibri" w:eastAsiaTheme="minorHAnsi" w:hAnsi="Calibri" w:cs="Calibri"/>
                <w:color w:val="000000"/>
                <w:sz w:val="14"/>
                <w:szCs w:val="14"/>
                <w:lang w:val="es-MX"/>
              </w:rPr>
              <w:t>, de acuerdo a sus necesidades</w:t>
            </w:r>
          </w:p>
        </w:tc>
        <w:tc>
          <w:tcPr>
            <w:tcW w:w="381"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Pieza</w:t>
            </w:r>
          </w:p>
        </w:tc>
        <w:tc>
          <w:tcPr>
            <w:tcW w:w="534" w:type="pct"/>
            <w:tcBorders>
              <w:top w:val="single" w:sz="6" w:space="0" w:color="auto"/>
              <w:left w:val="nil"/>
              <w:bottom w:val="single" w:sz="6" w:space="0" w:color="auto"/>
              <w:right w:val="single" w:sz="12" w:space="0" w:color="auto"/>
            </w:tcBorders>
          </w:tcPr>
          <w:p w:rsidR="0020175F" w:rsidRPr="009E029E" w:rsidRDefault="0020175F" w:rsidP="0020175F">
            <w:pPr>
              <w:autoSpaceDE w:val="0"/>
              <w:autoSpaceDN w:val="0"/>
              <w:adjustRightInd w:val="0"/>
              <w:jc w:val="right"/>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$9,900.00</w:t>
            </w:r>
          </w:p>
        </w:tc>
      </w:tr>
      <w:tr w:rsidR="0020175F" w:rsidRPr="009E029E" w:rsidTr="0020175F">
        <w:trPr>
          <w:trHeight w:val="20"/>
        </w:trPr>
        <w:tc>
          <w:tcPr>
            <w:tcW w:w="429" w:type="pct"/>
            <w:tcBorders>
              <w:top w:val="single" w:sz="6" w:space="0" w:color="auto"/>
              <w:left w:val="single" w:sz="12"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102</w:t>
            </w:r>
          </w:p>
        </w:tc>
        <w:tc>
          <w:tcPr>
            <w:tcW w:w="385"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2</w:t>
            </w:r>
          </w:p>
        </w:tc>
        <w:tc>
          <w:tcPr>
            <w:tcW w:w="446"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 xml:space="preserve">SISTEMA ARTROPLASTIA DE CADERA </w:t>
            </w:r>
          </w:p>
        </w:tc>
        <w:tc>
          <w:tcPr>
            <w:tcW w:w="609"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 xml:space="preserve">ARTROPLASTIA DE CADERA </w:t>
            </w:r>
          </w:p>
        </w:tc>
        <w:tc>
          <w:tcPr>
            <w:tcW w:w="459"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060</w:t>
            </w:r>
          </w:p>
        </w:tc>
        <w:tc>
          <w:tcPr>
            <w:tcW w:w="305"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898</w:t>
            </w:r>
          </w:p>
        </w:tc>
        <w:tc>
          <w:tcPr>
            <w:tcW w:w="229"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 xml:space="preserve">2211 </w:t>
            </w:r>
          </w:p>
        </w:tc>
        <w:tc>
          <w:tcPr>
            <w:tcW w:w="1223"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 xml:space="preserve">Tornillo de acero inoxidable o titanio de 6 mm y de 6.5 </w:t>
            </w:r>
            <w:proofErr w:type="spellStart"/>
            <w:r w:rsidRPr="009E029E">
              <w:rPr>
                <w:rFonts w:ascii="Calibri" w:eastAsiaTheme="minorHAnsi" w:hAnsi="Calibri" w:cs="Calibri"/>
                <w:color w:val="000000"/>
                <w:sz w:val="14"/>
                <w:szCs w:val="14"/>
                <w:lang w:val="es-MX"/>
              </w:rPr>
              <w:t>mm.</w:t>
            </w:r>
            <w:proofErr w:type="spellEnd"/>
            <w:r w:rsidRPr="009E029E">
              <w:rPr>
                <w:rFonts w:ascii="Calibri" w:eastAsiaTheme="minorHAnsi" w:hAnsi="Calibri" w:cs="Calibri"/>
                <w:color w:val="000000"/>
                <w:sz w:val="14"/>
                <w:szCs w:val="14"/>
                <w:lang w:val="es-MX"/>
              </w:rPr>
              <w:t xml:space="preserve"> Longitud de 20.0 mm a 40.0 </w:t>
            </w:r>
            <w:proofErr w:type="spellStart"/>
            <w:r w:rsidRPr="009E029E">
              <w:rPr>
                <w:rFonts w:ascii="Calibri" w:eastAsiaTheme="minorHAnsi" w:hAnsi="Calibri" w:cs="Calibri"/>
                <w:color w:val="000000"/>
                <w:sz w:val="14"/>
                <w:szCs w:val="14"/>
                <w:lang w:val="es-MX"/>
              </w:rPr>
              <w:t>mm.</w:t>
            </w:r>
            <w:proofErr w:type="spellEnd"/>
            <w:r w:rsidRPr="009E029E">
              <w:rPr>
                <w:rFonts w:ascii="Calibri" w:eastAsiaTheme="minorHAnsi" w:hAnsi="Calibri" w:cs="Calibri"/>
                <w:color w:val="000000"/>
                <w:sz w:val="14"/>
                <w:szCs w:val="14"/>
                <w:lang w:val="es-MX"/>
              </w:rPr>
              <w:t xml:space="preserve"> Incluye todas las medidas intermedias entre las especificadas. La selección</w:t>
            </w:r>
          </w:p>
          <w:p w:rsidR="0020175F" w:rsidRPr="009E029E" w:rsidRDefault="0020175F" w:rsidP="0020175F">
            <w:pPr>
              <w:autoSpaceDE w:val="0"/>
              <w:autoSpaceDN w:val="0"/>
              <w:adjustRightInd w:val="0"/>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del material estará a cargo de las unidades de atención, de acuerdo a sus necesidades</w:t>
            </w:r>
          </w:p>
          <w:p w:rsidR="0020175F" w:rsidRPr="009E029E" w:rsidRDefault="0020175F" w:rsidP="0020175F">
            <w:pPr>
              <w:autoSpaceDE w:val="0"/>
              <w:autoSpaceDN w:val="0"/>
              <w:adjustRightInd w:val="0"/>
              <w:rPr>
                <w:rFonts w:ascii="Calibri" w:eastAsiaTheme="minorHAnsi" w:hAnsi="Calibri" w:cs="Calibri"/>
                <w:color w:val="000000"/>
                <w:sz w:val="14"/>
                <w:szCs w:val="14"/>
                <w:lang w:val="es-MX"/>
              </w:rPr>
            </w:pPr>
          </w:p>
        </w:tc>
        <w:tc>
          <w:tcPr>
            <w:tcW w:w="381"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Pieza</w:t>
            </w:r>
          </w:p>
        </w:tc>
        <w:tc>
          <w:tcPr>
            <w:tcW w:w="534" w:type="pct"/>
            <w:tcBorders>
              <w:top w:val="single" w:sz="6" w:space="0" w:color="auto"/>
              <w:left w:val="nil"/>
              <w:bottom w:val="single" w:sz="6" w:space="0" w:color="auto"/>
              <w:right w:val="single" w:sz="12" w:space="0" w:color="auto"/>
            </w:tcBorders>
          </w:tcPr>
          <w:p w:rsidR="0020175F" w:rsidRPr="009E029E" w:rsidRDefault="0020175F" w:rsidP="0020175F">
            <w:pPr>
              <w:autoSpaceDE w:val="0"/>
              <w:autoSpaceDN w:val="0"/>
              <w:adjustRightInd w:val="0"/>
              <w:jc w:val="right"/>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$1,200.00</w:t>
            </w:r>
          </w:p>
        </w:tc>
      </w:tr>
      <w:tr w:rsidR="0020175F" w:rsidRPr="009E029E" w:rsidTr="0020175F">
        <w:trPr>
          <w:trHeight w:val="20"/>
        </w:trPr>
        <w:tc>
          <w:tcPr>
            <w:tcW w:w="429" w:type="pct"/>
            <w:tcBorders>
              <w:top w:val="single" w:sz="6" w:space="0" w:color="auto"/>
              <w:left w:val="single" w:sz="12"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lastRenderedPageBreak/>
              <w:t>103</w:t>
            </w:r>
          </w:p>
        </w:tc>
        <w:tc>
          <w:tcPr>
            <w:tcW w:w="385"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2</w:t>
            </w:r>
          </w:p>
        </w:tc>
        <w:tc>
          <w:tcPr>
            <w:tcW w:w="446"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 xml:space="preserve">SISTEMA ARTROPLASTIA DE CADERA </w:t>
            </w:r>
          </w:p>
        </w:tc>
        <w:tc>
          <w:tcPr>
            <w:tcW w:w="609"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 xml:space="preserve">ARTROPLASTIA DE CADERA </w:t>
            </w:r>
          </w:p>
        </w:tc>
        <w:tc>
          <w:tcPr>
            <w:tcW w:w="459"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060</w:t>
            </w:r>
          </w:p>
        </w:tc>
        <w:tc>
          <w:tcPr>
            <w:tcW w:w="305"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748</w:t>
            </w:r>
          </w:p>
        </w:tc>
        <w:tc>
          <w:tcPr>
            <w:tcW w:w="229"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 xml:space="preserve">3427 </w:t>
            </w:r>
          </w:p>
        </w:tc>
        <w:tc>
          <w:tcPr>
            <w:tcW w:w="1223"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 xml:space="preserve">Componentes femorales cementados, vástago </w:t>
            </w:r>
            <w:proofErr w:type="spellStart"/>
            <w:r w:rsidRPr="009E029E">
              <w:rPr>
                <w:rFonts w:ascii="Calibri" w:eastAsiaTheme="minorHAnsi" w:hAnsi="Calibri" w:cs="Calibri"/>
                <w:color w:val="000000"/>
                <w:sz w:val="14"/>
                <w:szCs w:val="14"/>
                <w:lang w:val="es-MX"/>
              </w:rPr>
              <w:t>recto</w:t>
            </w:r>
            <w:proofErr w:type="gramStart"/>
            <w:r w:rsidRPr="009E029E">
              <w:rPr>
                <w:rFonts w:ascii="Calibri" w:eastAsiaTheme="minorHAnsi" w:hAnsi="Calibri" w:cs="Calibri"/>
                <w:color w:val="000000"/>
                <w:sz w:val="14"/>
                <w:szCs w:val="14"/>
                <w:lang w:val="es-MX"/>
              </w:rPr>
              <w:t>,ángulo</w:t>
            </w:r>
            <w:proofErr w:type="spellEnd"/>
            <w:proofErr w:type="gramEnd"/>
            <w:r w:rsidRPr="009E029E">
              <w:rPr>
                <w:rFonts w:ascii="Calibri" w:eastAsiaTheme="minorHAnsi" w:hAnsi="Calibri" w:cs="Calibri"/>
                <w:color w:val="000000"/>
                <w:sz w:val="14"/>
                <w:szCs w:val="14"/>
                <w:lang w:val="es-MX"/>
              </w:rPr>
              <w:t xml:space="preserve"> </w:t>
            </w:r>
            <w:proofErr w:type="spellStart"/>
            <w:r w:rsidRPr="009E029E">
              <w:rPr>
                <w:rFonts w:ascii="Calibri" w:eastAsiaTheme="minorHAnsi" w:hAnsi="Calibri" w:cs="Calibri"/>
                <w:color w:val="000000"/>
                <w:sz w:val="14"/>
                <w:szCs w:val="14"/>
                <w:lang w:val="es-MX"/>
              </w:rPr>
              <w:t>cérvico</w:t>
            </w:r>
            <w:proofErr w:type="spellEnd"/>
            <w:r w:rsidRPr="009E029E">
              <w:rPr>
                <w:rFonts w:ascii="Calibri" w:eastAsiaTheme="minorHAnsi" w:hAnsi="Calibri" w:cs="Calibri"/>
                <w:color w:val="000000"/>
                <w:sz w:val="14"/>
                <w:szCs w:val="14"/>
                <w:lang w:val="es-MX"/>
              </w:rPr>
              <w:t xml:space="preserve"> </w:t>
            </w:r>
            <w:proofErr w:type="spellStart"/>
            <w:r w:rsidRPr="009E029E">
              <w:rPr>
                <w:rFonts w:ascii="Calibri" w:eastAsiaTheme="minorHAnsi" w:hAnsi="Calibri" w:cs="Calibri"/>
                <w:color w:val="000000"/>
                <w:sz w:val="14"/>
                <w:szCs w:val="14"/>
                <w:lang w:val="es-MX"/>
              </w:rPr>
              <w:t>diafisario</w:t>
            </w:r>
            <w:proofErr w:type="spellEnd"/>
            <w:r w:rsidRPr="009E029E">
              <w:rPr>
                <w:rFonts w:ascii="Calibri" w:eastAsiaTheme="minorHAnsi" w:hAnsi="Calibri" w:cs="Calibri"/>
                <w:color w:val="000000"/>
                <w:sz w:val="14"/>
                <w:szCs w:val="14"/>
                <w:lang w:val="es-MX"/>
              </w:rPr>
              <w:t xml:space="preserve"> de 125 a 135 grados, ranuras para centralizador distal, cono 12-14, para los sistemas que lo requieran. Ancho de8.5 mm a 14.5 </w:t>
            </w:r>
            <w:proofErr w:type="spellStart"/>
            <w:r w:rsidRPr="009E029E">
              <w:rPr>
                <w:rFonts w:ascii="Calibri" w:eastAsiaTheme="minorHAnsi" w:hAnsi="Calibri" w:cs="Calibri"/>
                <w:color w:val="000000"/>
                <w:sz w:val="14"/>
                <w:szCs w:val="14"/>
                <w:lang w:val="es-MX"/>
              </w:rPr>
              <w:t>mm.</w:t>
            </w:r>
            <w:proofErr w:type="spellEnd"/>
            <w:r w:rsidRPr="009E029E">
              <w:rPr>
                <w:rFonts w:ascii="Calibri" w:eastAsiaTheme="minorHAnsi" w:hAnsi="Calibri" w:cs="Calibri"/>
                <w:color w:val="000000"/>
                <w:sz w:val="14"/>
                <w:szCs w:val="14"/>
                <w:lang w:val="es-MX"/>
              </w:rPr>
              <w:t xml:space="preserve"> Incluye medidas intermedias entre las </w:t>
            </w:r>
          </w:p>
        </w:tc>
        <w:tc>
          <w:tcPr>
            <w:tcW w:w="381"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Pieza</w:t>
            </w:r>
          </w:p>
        </w:tc>
        <w:tc>
          <w:tcPr>
            <w:tcW w:w="534" w:type="pct"/>
            <w:tcBorders>
              <w:top w:val="single" w:sz="6" w:space="0" w:color="auto"/>
              <w:left w:val="nil"/>
              <w:bottom w:val="single" w:sz="6" w:space="0" w:color="auto"/>
              <w:right w:val="single" w:sz="12" w:space="0" w:color="auto"/>
            </w:tcBorders>
          </w:tcPr>
          <w:p w:rsidR="0020175F" w:rsidRPr="009E029E" w:rsidRDefault="0020175F" w:rsidP="0020175F">
            <w:pPr>
              <w:autoSpaceDE w:val="0"/>
              <w:autoSpaceDN w:val="0"/>
              <w:adjustRightInd w:val="0"/>
              <w:jc w:val="right"/>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$7,260.00</w:t>
            </w:r>
          </w:p>
        </w:tc>
      </w:tr>
      <w:tr w:rsidR="0020175F" w:rsidRPr="009E029E" w:rsidTr="0020175F">
        <w:trPr>
          <w:trHeight w:val="20"/>
        </w:trPr>
        <w:tc>
          <w:tcPr>
            <w:tcW w:w="429" w:type="pct"/>
            <w:tcBorders>
              <w:top w:val="single" w:sz="6" w:space="0" w:color="auto"/>
              <w:left w:val="single" w:sz="12"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104</w:t>
            </w:r>
          </w:p>
        </w:tc>
        <w:tc>
          <w:tcPr>
            <w:tcW w:w="385"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2</w:t>
            </w:r>
          </w:p>
        </w:tc>
        <w:tc>
          <w:tcPr>
            <w:tcW w:w="446"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 xml:space="preserve">SISTEMA ARTROPLASTIA DE CADERA </w:t>
            </w:r>
          </w:p>
        </w:tc>
        <w:tc>
          <w:tcPr>
            <w:tcW w:w="609"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 xml:space="preserve">ARTROPLASTIA DE CADERA </w:t>
            </w:r>
          </w:p>
        </w:tc>
        <w:tc>
          <w:tcPr>
            <w:tcW w:w="459"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060</w:t>
            </w:r>
          </w:p>
        </w:tc>
        <w:tc>
          <w:tcPr>
            <w:tcW w:w="305"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748</w:t>
            </w:r>
          </w:p>
        </w:tc>
        <w:tc>
          <w:tcPr>
            <w:tcW w:w="229"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 xml:space="preserve">4169 </w:t>
            </w:r>
          </w:p>
        </w:tc>
        <w:tc>
          <w:tcPr>
            <w:tcW w:w="1223"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rPr>
                <w:rFonts w:ascii="Calibri" w:eastAsiaTheme="minorHAnsi" w:hAnsi="Calibri" w:cs="Calibri"/>
                <w:color w:val="000000"/>
                <w:sz w:val="14"/>
                <w:szCs w:val="14"/>
                <w:lang w:val="es-MX"/>
              </w:rPr>
            </w:pPr>
            <w:r w:rsidRPr="009E029E">
              <w:rPr>
                <w:rFonts w:ascii="Calibri" w:eastAsiaTheme="minorHAnsi" w:hAnsi="Calibri" w:cs="Calibri"/>
                <w:b/>
                <w:bCs/>
                <w:color w:val="000000"/>
                <w:sz w:val="14"/>
                <w:szCs w:val="14"/>
                <w:lang w:val="es-MX"/>
              </w:rPr>
              <w:t>Acetábulo de polietileno de ultra alto peso molecular,</w:t>
            </w:r>
            <w:r w:rsidRPr="009E029E">
              <w:rPr>
                <w:rFonts w:ascii="Calibri" w:eastAsiaTheme="minorHAnsi" w:hAnsi="Calibri" w:cs="Calibri"/>
                <w:color w:val="000000"/>
                <w:sz w:val="14"/>
                <w:szCs w:val="14"/>
                <w:lang w:val="es-MX"/>
              </w:rPr>
              <w:t xml:space="preserve"> con enlaces cruzados por </w:t>
            </w:r>
            <w:proofErr w:type="spellStart"/>
            <w:r w:rsidRPr="009E029E">
              <w:rPr>
                <w:rFonts w:ascii="Calibri" w:eastAsiaTheme="minorHAnsi" w:hAnsi="Calibri" w:cs="Calibri"/>
                <w:color w:val="000000"/>
                <w:sz w:val="14"/>
                <w:szCs w:val="14"/>
                <w:lang w:val="es-MX"/>
              </w:rPr>
              <w:t>multirradiación</w:t>
            </w:r>
            <w:proofErr w:type="spellEnd"/>
            <w:r w:rsidRPr="009E029E">
              <w:rPr>
                <w:rFonts w:ascii="Calibri" w:eastAsiaTheme="minorHAnsi" w:hAnsi="Calibri" w:cs="Calibri"/>
                <w:color w:val="000000"/>
                <w:sz w:val="14"/>
                <w:szCs w:val="14"/>
                <w:lang w:val="es-MX"/>
              </w:rPr>
              <w:t xml:space="preserve">, con ceja de 10 a 20 grados, alambre radiopaco ecuatorial y/o polar de forma semiesférica, con diámetro interno de 28 mm </w:t>
            </w:r>
            <w:proofErr w:type="spellStart"/>
            <w:r w:rsidRPr="009E029E">
              <w:rPr>
                <w:rFonts w:ascii="Calibri" w:eastAsiaTheme="minorHAnsi" w:hAnsi="Calibri" w:cs="Calibri"/>
                <w:color w:val="000000"/>
                <w:sz w:val="14"/>
                <w:szCs w:val="14"/>
                <w:lang w:val="es-MX"/>
              </w:rPr>
              <w:t>ó</w:t>
            </w:r>
            <w:proofErr w:type="spellEnd"/>
            <w:r w:rsidRPr="009E029E">
              <w:rPr>
                <w:rFonts w:ascii="Calibri" w:eastAsiaTheme="minorHAnsi" w:hAnsi="Calibri" w:cs="Calibri"/>
                <w:color w:val="000000"/>
                <w:sz w:val="14"/>
                <w:szCs w:val="14"/>
                <w:lang w:val="es-MX"/>
              </w:rPr>
              <w:t xml:space="preserve"> 32 mm, estéril. </w:t>
            </w:r>
            <w:r w:rsidRPr="009E029E">
              <w:rPr>
                <w:rFonts w:ascii="Calibri" w:eastAsiaTheme="minorHAnsi" w:hAnsi="Calibri" w:cs="Calibri"/>
                <w:b/>
                <w:bCs/>
                <w:color w:val="000000"/>
                <w:sz w:val="14"/>
                <w:szCs w:val="14"/>
                <w:lang w:val="es-MX"/>
              </w:rPr>
              <w:t xml:space="preserve">Diámetro externo de: 36.0 mm a 60.0 </w:t>
            </w:r>
            <w:proofErr w:type="spellStart"/>
            <w:r w:rsidRPr="009E029E">
              <w:rPr>
                <w:rFonts w:ascii="Calibri" w:eastAsiaTheme="minorHAnsi" w:hAnsi="Calibri" w:cs="Calibri"/>
                <w:b/>
                <w:bCs/>
                <w:color w:val="000000"/>
                <w:sz w:val="14"/>
                <w:szCs w:val="14"/>
                <w:lang w:val="es-MX"/>
              </w:rPr>
              <w:t>mm.</w:t>
            </w:r>
            <w:proofErr w:type="spellEnd"/>
            <w:r w:rsidRPr="009E029E">
              <w:rPr>
                <w:rFonts w:ascii="Calibri" w:eastAsiaTheme="minorHAnsi" w:hAnsi="Calibri" w:cs="Calibri"/>
                <w:b/>
                <w:bCs/>
                <w:color w:val="000000"/>
                <w:sz w:val="14"/>
                <w:szCs w:val="14"/>
                <w:lang w:val="es-MX"/>
              </w:rPr>
              <w:t xml:space="preserve"> </w:t>
            </w:r>
            <w:r w:rsidRPr="009E029E">
              <w:rPr>
                <w:rFonts w:ascii="Calibri" w:eastAsiaTheme="minorHAnsi" w:hAnsi="Calibri" w:cs="Calibri"/>
                <w:color w:val="000000"/>
                <w:sz w:val="14"/>
                <w:szCs w:val="14"/>
                <w:lang w:val="es-MX"/>
              </w:rPr>
              <w:t>Incluye medidas intermedias entre las especificadas</w:t>
            </w:r>
          </w:p>
        </w:tc>
        <w:tc>
          <w:tcPr>
            <w:tcW w:w="381"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Pieza</w:t>
            </w:r>
          </w:p>
        </w:tc>
        <w:tc>
          <w:tcPr>
            <w:tcW w:w="534" w:type="pct"/>
            <w:tcBorders>
              <w:top w:val="single" w:sz="6" w:space="0" w:color="auto"/>
              <w:left w:val="nil"/>
              <w:bottom w:val="single" w:sz="6" w:space="0" w:color="auto"/>
              <w:right w:val="single" w:sz="12" w:space="0" w:color="auto"/>
            </w:tcBorders>
          </w:tcPr>
          <w:p w:rsidR="0020175F" w:rsidRPr="009E029E" w:rsidRDefault="0020175F" w:rsidP="0020175F">
            <w:pPr>
              <w:autoSpaceDE w:val="0"/>
              <w:autoSpaceDN w:val="0"/>
              <w:adjustRightInd w:val="0"/>
              <w:jc w:val="right"/>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$4,254.00</w:t>
            </w:r>
          </w:p>
        </w:tc>
      </w:tr>
      <w:tr w:rsidR="0020175F" w:rsidRPr="009E029E" w:rsidTr="0020175F">
        <w:trPr>
          <w:trHeight w:val="20"/>
        </w:trPr>
        <w:tc>
          <w:tcPr>
            <w:tcW w:w="429" w:type="pct"/>
            <w:tcBorders>
              <w:top w:val="single" w:sz="6" w:space="0" w:color="auto"/>
              <w:left w:val="single" w:sz="12"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105</w:t>
            </w:r>
          </w:p>
        </w:tc>
        <w:tc>
          <w:tcPr>
            <w:tcW w:w="385"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2</w:t>
            </w:r>
          </w:p>
        </w:tc>
        <w:tc>
          <w:tcPr>
            <w:tcW w:w="446"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 xml:space="preserve">SISTEMA ARTROPLASTIA DE CADERA </w:t>
            </w:r>
          </w:p>
        </w:tc>
        <w:tc>
          <w:tcPr>
            <w:tcW w:w="609"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 xml:space="preserve">ARTROPLASTIA DE CADERA </w:t>
            </w:r>
          </w:p>
        </w:tc>
        <w:tc>
          <w:tcPr>
            <w:tcW w:w="459"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060</w:t>
            </w:r>
          </w:p>
        </w:tc>
        <w:tc>
          <w:tcPr>
            <w:tcW w:w="305"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748</w:t>
            </w:r>
          </w:p>
        </w:tc>
        <w:tc>
          <w:tcPr>
            <w:tcW w:w="229"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 xml:space="preserve">4805 </w:t>
            </w:r>
          </w:p>
        </w:tc>
        <w:tc>
          <w:tcPr>
            <w:tcW w:w="1223"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 xml:space="preserve">Componentes </w:t>
            </w:r>
            <w:proofErr w:type="spellStart"/>
            <w:r w:rsidRPr="009E029E">
              <w:rPr>
                <w:rFonts w:ascii="Calibri" w:eastAsiaTheme="minorHAnsi" w:hAnsi="Calibri" w:cs="Calibri"/>
                <w:color w:val="000000"/>
                <w:sz w:val="14"/>
                <w:szCs w:val="14"/>
                <w:lang w:val="es-MX"/>
              </w:rPr>
              <w:t>acetabulares</w:t>
            </w:r>
            <w:proofErr w:type="spellEnd"/>
            <w:r w:rsidRPr="009E029E">
              <w:rPr>
                <w:rFonts w:ascii="Calibri" w:eastAsiaTheme="minorHAnsi" w:hAnsi="Calibri" w:cs="Calibri"/>
                <w:color w:val="000000"/>
                <w:sz w:val="14"/>
                <w:szCs w:val="14"/>
                <w:lang w:val="es-MX"/>
              </w:rPr>
              <w:t xml:space="preserve"> con base metálica</w:t>
            </w:r>
          </w:p>
          <w:p w:rsidR="0020175F" w:rsidRPr="009E029E" w:rsidRDefault="0020175F" w:rsidP="0020175F">
            <w:pPr>
              <w:autoSpaceDE w:val="0"/>
              <w:autoSpaceDN w:val="0"/>
              <w:adjustRightInd w:val="0"/>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de titanio, con recubrimiento poroso y superficie articular metálica de 22 mm</w:t>
            </w:r>
          </w:p>
          <w:p w:rsidR="0020175F" w:rsidRPr="009E029E" w:rsidRDefault="0020175F" w:rsidP="0020175F">
            <w:pPr>
              <w:autoSpaceDE w:val="0"/>
              <w:autoSpaceDN w:val="0"/>
              <w:adjustRightInd w:val="0"/>
              <w:rPr>
                <w:rFonts w:ascii="Calibri" w:eastAsiaTheme="minorHAnsi" w:hAnsi="Calibri" w:cs="Calibri"/>
                <w:color w:val="000000"/>
                <w:sz w:val="14"/>
                <w:szCs w:val="14"/>
                <w:lang w:val="es-MX"/>
              </w:rPr>
            </w:pPr>
            <w:proofErr w:type="spellStart"/>
            <w:proofErr w:type="gramStart"/>
            <w:r w:rsidRPr="009E029E">
              <w:rPr>
                <w:rFonts w:ascii="Calibri" w:eastAsiaTheme="minorHAnsi" w:hAnsi="Calibri" w:cs="Calibri"/>
                <w:color w:val="000000"/>
                <w:sz w:val="14"/>
                <w:szCs w:val="14"/>
                <w:lang w:val="es-MX"/>
              </w:rPr>
              <w:t>ó</w:t>
            </w:r>
            <w:proofErr w:type="spellEnd"/>
            <w:proofErr w:type="gramEnd"/>
            <w:r w:rsidRPr="009E029E">
              <w:rPr>
                <w:rFonts w:ascii="Calibri" w:eastAsiaTheme="minorHAnsi" w:hAnsi="Calibri" w:cs="Calibri"/>
                <w:color w:val="000000"/>
                <w:sz w:val="14"/>
                <w:szCs w:val="14"/>
                <w:lang w:val="es-MX"/>
              </w:rPr>
              <w:t xml:space="preserve"> 28 mm de diámetro </w:t>
            </w:r>
            <w:proofErr w:type="spellStart"/>
            <w:r w:rsidRPr="009E029E">
              <w:rPr>
                <w:rFonts w:ascii="Calibri" w:eastAsiaTheme="minorHAnsi" w:hAnsi="Calibri" w:cs="Calibri"/>
                <w:color w:val="000000"/>
                <w:sz w:val="14"/>
                <w:szCs w:val="14"/>
                <w:lang w:val="es-MX"/>
              </w:rPr>
              <w:t>interno.Diámetro</w:t>
            </w:r>
            <w:proofErr w:type="spellEnd"/>
            <w:r w:rsidRPr="009E029E">
              <w:rPr>
                <w:rFonts w:ascii="Calibri" w:eastAsiaTheme="minorHAnsi" w:hAnsi="Calibri" w:cs="Calibri"/>
                <w:color w:val="000000"/>
                <w:sz w:val="14"/>
                <w:szCs w:val="14"/>
                <w:lang w:val="es-MX"/>
              </w:rPr>
              <w:t xml:space="preserve"> externo: de 40.0 mm a 71.0 </w:t>
            </w:r>
            <w:proofErr w:type="spellStart"/>
            <w:r w:rsidRPr="009E029E">
              <w:rPr>
                <w:rFonts w:ascii="Calibri" w:eastAsiaTheme="minorHAnsi" w:hAnsi="Calibri" w:cs="Calibri"/>
                <w:color w:val="000000"/>
                <w:sz w:val="14"/>
                <w:szCs w:val="14"/>
                <w:lang w:val="es-MX"/>
              </w:rPr>
              <w:t>mm.</w:t>
            </w:r>
            <w:proofErr w:type="spellEnd"/>
            <w:r w:rsidRPr="009E029E">
              <w:rPr>
                <w:rFonts w:ascii="Calibri" w:eastAsiaTheme="minorHAnsi" w:hAnsi="Calibri" w:cs="Calibri"/>
                <w:color w:val="000000"/>
                <w:sz w:val="14"/>
                <w:szCs w:val="14"/>
                <w:lang w:val="es-MX"/>
              </w:rPr>
              <w:t xml:space="preserve"> Incluye medidas intermedias entre las especificadas.</w:t>
            </w:r>
          </w:p>
        </w:tc>
        <w:tc>
          <w:tcPr>
            <w:tcW w:w="381"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Pieza</w:t>
            </w:r>
          </w:p>
        </w:tc>
        <w:tc>
          <w:tcPr>
            <w:tcW w:w="534" w:type="pct"/>
            <w:tcBorders>
              <w:top w:val="single" w:sz="6" w:space="0" w:color="auto"/>
              <w:left w:val="nil"/>
              <w:bottom w:val="single" w:sz="6" w:space="0" w:color="auto"/>
              <w:right w:val="single" w:sz="12" w:space="0" w:color="auto"/>
            </w:tcBorders>
          </w:tcPr>
          <w:p w:rsidR="0020175F" w:rsidRPr="009E029E" w:rsidRDefault="0020175F" w:rsidP="0020175F">
            <w:pPr>
              <w:autoSpaceDE w:val="0"/>
              <w:autoSpaceDN w:val="0"/>
              <w:adjustRightInd w:val="0"/>
              <w:jc w:val="right"/>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$6,800.00</w:t>
            </w:r>
          </w:p>
        </w:tc>
      </w:tr>
      <w:tr w:rsidR="0020175F" w:rsidRPr="009E029E" w:rsidTr="0020175F">
        <w:trPr>
          <w:trHeight w:val="20"/>
        </w:trPr>
        <w:tc>
          <w:tcPr>
            <w:tcW w:w="429" w:type="pct"/>
            <w:tcBorders>
              <w:top w:val="single" w:sz="6" w:space="0" w:color="auto"/>
              <w:left w:val="single" w:sz="12"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106</w:t>
            </w:r>
          </w:p>
        </w:tc>
        <w:tc>
          <w:tcPr>
            <w:tcW w:w="385"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2</w:t>
            </w:r>
          </w:p>
        </w:tc>
        <w:tc>
          <w:tcPr>
            <w:tcW w:w="446"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 xml:space="preserve">SISTEMA ARTROPLASTIA DE CADERA </w:t>
            </w:r>
          </w:p>
        </w:tc>
        <w:tc>
          <w:tcPr>
            <w:tcW w:w="609"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 xml:space="preserve">ARTROPLASTIA DE CADERA </w:t>
            </w:r>
          </w:p>
        </w:tc>
        <w:tc>
          <w:tcPr>
            <w:tcW w:w="459"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060</w:t>
            </w:r>
          </w:p>
        </w:tc>
        <w:tc>
          <w:tcPr>
            <w:tcW w:w="305"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747</w:t>
            </w:r>
          </w:p>
        </w:tc>
        <w:tc>
          <w:tcPr>
            <w:tcW w:w="229"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 xml:space="preserve">5985 </w:t>
            </w:r>
          </w:p>
        </w:tc>
        <w:tc>
          <w:tcPr>
            <w:tcW w:w="1223"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 xml:space="preserve">Tornillos para fijación de concha </w:t>
            </w:r>
            <w:proofErr w:type="spellStart"/>
            <w:r w:rsidRPr="009E029E">
              <w:rPr>
                <w:rFonts w:ascii="Calibri" w:eastAsiaTheme="minorHAnsi" w:hAnsi="Calibri" w:cs="Calibri"/>
                <w:color w:val="000000"/>
                <w:sz w:val="14"/>
                <w:szCs w:val="14"/>
                <w:lang w:val="es-MX"/>
              </w:rPr>
              <w:t>acetabular</w:t>
            </w:r>
            <w:proofErr w:type="spellEnd"/>
            <w:r w:rsidRPr="009E029E">
              <w:rPr>
                <w:rFonts w:ascii="Calibri" w:eastAsiaTheme="minorHAnsi" w:hAnsi="Calibri" w:cs="Calibri"/>
                <w:color w:val="000000"/>
                <w:sz w:val="14"/>
                <w:szCs w:val="14"/>
                <w:lang w:val="es-MX"/>
              </w:rPr>
              <w:t xml:space="preserve"> para prótesis de cadera no cementada, en aleación de titanio. Longitud: de</w:t>
            </w:r>
          </w:p>
          <w:p w:rsidR="0020175F" w:rsidRPr="009E029E" w:rsidRDefault="0020175F" w:rsidP="0020175F">
            <w:pPr>
              <w:autoSpaceDE w:val="0"/>
              <w:autoSpaceDN w:val="0"/>
              <w:adjustRightInd w:val="0"/>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 xml:space="preserve">15.0.0 mm a 55.0 </w:t>
            </w:r>
            <w:proofErr w:type="spellStart"/>
            <w:r w:rsidRPr="009E029E">
              <w:rPr>
                <w:rFonts w:ascii="Calibri" w:eastAsiaTheme="minorHAnsi" w:hAnsi="Calibri" w:cs="Calibri"/>
                <w:color w:val="000000"/>
                <w:sz w:val="14"/>
                <w:szCs w:val="14"/>
                <w:lang w:val="es-MX"/>
              </w:rPr>
              <w:t>mm.</w:t>
            </w:r>
            <w:proofErr w:type="spellEnd"/>
            <w:r w:rsidRPr="009E029E">
              <w:rPr>
                <w:rFonts w:ascii="Calibri" w:eastAsiaTheme="minorHAnsi" w:hAnsi="Calibri" w:cs="Calibri"/>
                <w:color w:val="000000"/>
                <w:sz w:val="14"/>
                <w:szCs w:val="14"/>
                <w:lang w:val="es-MX"/>
              </w:rPr>
              <w:t xml:space="preserve"> Incluye medidas intermedias entre las</w:t>
            </w:r>
          </w:p>
          <w:p w:rsidR="0020175F" w:rsidRPr="009E029E" w:rsidRDefault="0020175F" w:rsidP="0020175F">
            <w:pPr>
              <w:autoSpaceDE w:val="0"/>
              <w:autoSpaceDN w:val="0"/>
              <w:adjustRightInd w:val="0"/>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especificadas</w:t>
            </w:r>
          </w:p>
        </w:tc>
        <w:tc>
          <w:tcPr>
            <w:tcW w:w="381"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Pieza</w:t>
            </w:r>
          </w:p>
        </w:tc>
        <w:tc>
          <w:tcPr>
            <w:tcW w:w="534" w:type="pct"/>
            <w:tcBorders>
              <w:top w:val="single" w:sz="6" w:space="0" w:color="auto"/>
              <w:left w:val="nil"/>
              <w:bottom w:val="single" w:sz="6" w:space="0" w:color="auto"/>
              <w:right w:val="single" w:sz="12" w:space="0" w:color="auto"/>
            </w:tcBorders>
          </w:tcPr>
          <w:p w:rsidR="0020175F" w:rsidRPr="009E029E" w:rsidRDefault="0020175F" w:rsidP="0020175F">
            <w:pPr>
              <w:autoSpaceDE w:val="0"/>
              <w:autoSpaceDN w:val="0"/>
              <w:adjustRightInd w:val="0"/>
              <w:jc w:val="right"/>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$400.00</w:t>
            </w:r>
          </w:p>
        </w:tc>
      </w:tr>
      <w:tr w:rsidR="0020175F" w:rsidRPr="009E029E" w:rsidTr="0020175F">
        <w:trPr>
          <w:trHeight w:val="20"/>
        </w:trPr>
        <w:tc>
          <w:tcPr>
            <w:tcW w:w="429" w:type="pct"/>
            <w:tcBorders>
              <w:top w:val="single" w:sz="6" w:space="0" w:color="auto"/>
              <w:left w:val="single" w:sz="12"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107</w:t>
            </w:r>
          </w:p>
        </w:tc>
        <w:tc>
          <w:tcPr>
            <w:tcW w:w="385"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2</w:t>
            </w:r>
          </w:p>
        </w:tc>
        <w:tc>
          <w:tcPr>
            <w:tcW w:w="446"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 xml:space="preserve">SISTEMA ARTROPLASTIA DE CADERA </w:t>
            </w:r>
          </w:p>
        </w:tc>
        <w:tc>
          <w:tcPr>
            <w:tcW w:w="609"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 xml:space="preserve">ARTROPLASTIA DE CADERA </w:t>
            </w:r>
          </w:p>
        </w:tc>
        <w:tc>
          <w:tcPr>
            <w:tcW w:w="459"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060</w:t>
            </w:r>
          </w:p>
        </w:tc>
        <w:tc>
          <w:tcPr>
            <w:tcW w:w="305"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747</w:t>
            </w:r>
          </w:p>
        </w:tc>
        <w:tc>
          <w:tcPr>
            <w:tcW w:w="229"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 xml:space="preserve">7007 </w:t>
            </w:r>
          </w:p>
        </w:tc>
        <w:tc>
          <w:tcPr>
            <w:tcW w:w="1223"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Cabezas intercambiables modulares de cobalto-cromo de 28 mm de diámetro, cono 12-14 para vástagos. Cuello corto, estándar o largo.</w:t>
            </w:r>
          </w:p>
        </w:tc>
        <w:tc>
          <w:tcPr>
            <w:tcW w:w="381"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Pieza</w:t>
            </w:r>
          </w:p>
        </w:tc>
        <w:tc>
          <w:tcPr>
            <w:tcW w:w="534" w:type="pct"/>
            <w:tcBorders>
              <w:top w:val="single" w:sz="6" w:space="0" w:color="auto"/>
              <w:left w:val="nil"/>
              <w:bottom w:val="single" w:sz="6" w:space="0" w:color="auto"/>
              <w:right w:val="single" w:sz="12" w:space="0" w:color="auto"/>
            </w:tcBorders>
          </w:tcPr>
          <w:p w:rsidR="0020175F" w:rsidRPr="009E029E" w:rsidRDefault="0020175F" w:rsidP="0020175F">
            <w:pPr>
              <w:autoSpaceDE w:val="0"/>
              <w:autoSpaceDN w:val="0"/>
              <w:adjustRightInd w:val="0"/>
              <w:jc w:val="right"/>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$2,700.00</w:t>
            </w:r>
          </w:p>
        </w:tc>
      </w:tr>
      <w:tr w:rsidR="0020175F" w:rsidRPr="009E029E" w:rsidTr="0020175F">
        <w:trPr>
          <w:trHeight w:val="20"/>
        </w:trPr>
        <w:tc>
          <w:tcPr>
            <w:tcW w:w="429" w:type="pct"/>
            <w:tcBorders>
              <w:top w:val="single" w:sz="6" w:space="0" w:color="auto"/>
              <w:left w:val="single" w:sz="12"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108</w:t>
            </w:r>
          </w:p>
        </w:tc>
        <w:tc>
          <w:tcPr>
            <w:tcW w:w="385"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2</w:t>
            </w:r>
          </w:p>
        </w:tc>
        <w:tc>
          <w:tcPr>
            <w:tcW w:w="446"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 xml:space="preserve">SISTEMA ARTROPLASTIA DE CADERA </w:t>
            </w:r>
          </w:p>
        </w:tc>
        <w:tc>
          <w:tcPr>
            <w:tcW w:w="609"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 xml:space="preserve">ARTROPLASTIA DE CADERA </w:t>
            </w:r>
          </w:p>
        </w:tc>
        <w:tc>
          <w:tcPr>
            <w:tcW w:w="459"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060</w:t>
            </w:r>
          </w:p>
        </w:tc>
        <w:tc>
          <w:tcPr>
            <w:tcW w:w="305"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747</w:t>
            </w:r>
          </w:p>
        </w:tc>
        <w:tc>
          <w:tcPr>
            <w:tcW w:w="229"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 xml:space="preserve">7031 </w:t>
            </w:r>
          </w:p>
        </w:tc>
        <w:tc>
          <w:tcPr>
            <w:tcW w:w="1223"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Cabezas intercambiables modulares de cobalto-cromo de 32 mm de diámetro, cono 12-14 para vástagos. Cuello corto, estándar o largo.</w:t>
            </w:r>
          </w:p>
        </w:tc>
        <w:tc>
          <w:tcPr>
            <w:tcW w:w="381"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Pieza</w:t>
            </w:r>
          </w:p>
        </w:tc>
        <w:tc>
          <w:tcPr>
            <w:tcW w:w="534" w:type="pct"/>
            <w:tcBorders>
              <w:top w:val="single" w:sz="6" w:space="0" w:color="auto"/>
              <w:left w:val="nil"/>
              <w:bottom w:val="single" w:sz="6" w:space="0" w:color="auto"/>
              <w:right w:val="single" w:sz="12" w:space="0" w:color="auto"/>
            </w:tcBorders>
          </w:tcPr>
          <w:p w:rsidR="0020175F" w:rsidRPr="009E029E" w:rsidRDefault="0020175F" w:rsidP="0020175F">
            <w:pPr>
              <w:autoSpaceDE w:val="0"/>
              <w:autoSpaceDN w:val="0"/>
              <w:adjustRightInd w:val="0"/>
              <w:jc w:val="right"/>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$3,300.00</w:t>
            </w:r>
          </w:p>
        </w:tc>
      </w:tr>
      <w:tr w:rsidR="0020175F" w:rsidRPr="009E029E" w:rsidTr="0020175F">
        <w:trPr>
          <w:trHeight w:val="20"/>
        </w:trPr>
        <w:tc>
          <w:tcPr>
            <w:tcW w:w="429" w:type="pct"/>
            <w:tcBorders>
              <w:top w:val="single" w:sz="6" w:space="0" w:color="auto"/>
              <w:left w:val="single" w:sz="12"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lastRenderedPageBreak/>
              <w:t>109</w:t>
            </w:r>
          </w:p>
        </w:tc>
        <w:tc>
          <w:tcPr>
            <w:tcW w:w="385"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2</w:t>
            </w:r>
          </w:p>
        </w:tc>
        <w:tc>
          <w:tcPr>
            <w:tcW w:w="446"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 xml:space="preserve">SISTEMA ARTROPLASTIA DE CADERA </w:t>
            </w:r>
          </w:p>
        </w:tc>
        <w:tc>
          <w:tcPr>
            <w:tcW w:w="609"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 xml:space="preserve">ARTROPLASTIA DE CADERA </w:t>
            </w:r>
          </w:p>
        </w:tc>
        <w:tc>
          <w:tcPr>
            <w:tcW w:w="459"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060</w:t>
            </w:r>
          </w:p>
        </w:tc>
        <w:tc>
          <w:tcPr>
            <w:tcW w:w="305"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747</w:t>
            </w:r>
          </w:p>
        </w:tc>
        <w:tc>
          <w:tcPr>
            <w:tcW w:w="229"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 xml:space="preserve">7064 </w:t>
            </w:r>
          </w:p>
        </w:tc>
        <w:tc>
          <w:tcPr>
            <w:tcW w:w="1223"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 xml:space="preserve">Cabezas intercambiables modulares de cerámica o </w:t>
            </w:r>
            <w:proofErr w:type="spellStart"/>
            <w:r w:rsidRPr="009E029E">
              <w:rPr>
                <w:rFonts w:ascii="Calibri" w:eastAsiaTheme="minorHAnsi" w:hAnsi="Calibri" w:cs="Calibri"/>
                <w:color w:val="000000"/>
                <w:sz w:val="14"/>
                <w:szCs w:val="14"/>
                <w:lang w:val="es-MX"/>
              </w:rPr>
              <w:t>zirconia</w:t>
            </w:r>
            <w:proofErr w:type="spellEnd"/>
            <w:r w:rsidRPr="009E029E">
              <w:rPr>
                <w:rFonts w:ascii="Calibri" w:eastAsiaTheme="minorHAnsi" w:hAnsi="Calibri" w:cs="Calibri"/>
                <w:color w:val="000000"/>
                <w:sz w:val="14"/>
                <w:szCs w:val="14"/>
                <w:lang w:val="es-MX"/>
              </w:rPr>
              <w:t xml:space="preserve"> de 28 mm de diámetro, cono 12-14 para vástagos. Cuello corto, estándar o largo. La selección del material estará a cargo de las unidades de atención, de acuerdo a sus necesidades </w:t>
            </w:r>
          </w:p>
        </w:tc>
        <w:tc>
          <w:tcPr>
            <w:tcW w:w="381"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Pieza</w:t>
            </w:r>
          </w:p>
        </w:tc>
        <w:tc>
          <w:tcPr>
            <w:tcW w:w="534" w:type="pct"/>
            <w:tcBorders>
              <w:top w:val="single" w:sz="6" w:space="0" w:color="auto"/>
              <w:left w:val="nil"/>
              <w:bottom w:val="single" w:sz="6" w:space="0" w:color="auto"/>
              <w:right w:val="single" w:sz="12" w:space="0" w:color="auto"/>
            </w:tcBorders>
          </w:tcPr>
          <w:p w:rsidR="0020175F" w:rsidRPr="009E029E" w:rsidRDefault="0020175F" w:rsidP="0020175F">
            <w:pPr>
              <w:autoSpaceDE w:val="0"/>
              <w:autoSpaceDN w:val="0"/>
              <w:adjustRightInd w:val="0"/>
              <w:jc w:val="right"/>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$18,000.00</w:t>
            </w:r>
          </w:p>
        </w:tc>
      </w:tr>
      <w:tr w:rsidR="0020175F" w:rsidRPr="009E029E" w:rsidTr="0020175F">
        <w:trPr>
          <w:trHeight w:val="20"/>
        </w:trPr>
        <w:tc>
          <w:tcPr>
            <w:tcW w:w="429" w:type="pct"/>
            <w:tcBorders>
              <w:top w:val="single" w:sz="6" w:space="0" w:color="auto"/>
              <w:left w:val="single" w:sz="12"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110</w:t>
            </w:r>
          </w:p>
        </w:tc>
        <w:tc>
          <w:tcPr>
            <w:tcW w:w="385"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2</w:t>
            </w:r>
          </w:p>
        </w:tc>
        <w:tc>
          <w:tcPr>
            <w:tcW w:w="446"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 xml:space="preserve">SISTEMA ARTROPLASTIA DE CADERA </w:t>
            </w:r>
          </w:p>
        </w:tc>
        <w:tc>
          <w:tcPr>
            <w:tcW w:w="609"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 xml:space="preserve">ARTROPLASTIA DE CADERA </w:t>
            </w:r>
          </w:p>
        </w:tc>
        <w:tc>
          <w:tcPr>
            <w:tcW w:w="459"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060</w:t>
            </w:r>
          </w:p>
        </w:tc>
        <w:tc>
          <w:tcPr>
            <w:tcW w:w="305"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747</w:t>
            </w:r>
          </w:p>
        </w:tc>
        <w:tc>
          <w:tcPr>
            <w:tcW w:w="229"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 xml:space="preserve">7098 </w:t>
            </w:r>
          </w:p>
        </w:tc>
        <w:tc>
          <w:tcPr>
            <w:tcW w:w="1223"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 xml:space="preserve">Cabezas intercambiables modulares de cerámica o </w:t>
            </w:r>
            <w:proofErr w:type="spellStart"/>
            <w:r w:rsidRPr="009E029E">
              <w:rPr>
                <w:rFonts w:ascii="Calibri" w:eastAsiaTheme="minorHAnsi" w:hAnsi="Calibri" w:cs="Calibri"/>
                <w:color w:val="000000"/>
                <w:sz w:val="14"/>
                <w:szCs w:val="14"/>
                <w:lang w:val="es-MX"/>
              </w:rPr>
              <w:t>zirconia</w:t>
            </w:r>
            <w:proofErr w:type="spellEnd"/>
            <w:r w:rsidRPr="009E029E">
              <w:rPr>
                <w:rFonts w:ascii="Calibri" w:eastAsiaTheme="minorHAnsi" w:hAnsi="Calibri" w:cs="Calibri"/>
                <w:color w:val="000000"/>
                <w:sz w:val="14"/>
                <w:szCs w:val="14"/>
                <w:lang w:val="es-MX"/>
              </w:rPr>
              <w:t xml:space="preserve"> de 32 mm de diámetro cono 12-14 para vástagos. Cuello corto, estándar o largo. La selección del material estará a cargo de las unidades de atención, de acuerdo a sus necesidades.</w:t>
            </w:r>
          </w:p>
        </w:tc>
        <w:tc>
          <w:tcPr>
            <w:tcW w:w="381"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Pieza</w:t>
            </w:r>
          </w:p>
        </w:tc>
        <w:tc>
          <w:tcPr>
            <w:tcW w:w="534" w:type="pct"/>
            <w:tcBorders>
              <w:top w:val="single" w:sz="6" w:space="0" w:color="auto"/>
              <w:left w:val="nil"/>
              <w:bottom w:val="single" w:sz="6" w:space="0" w:color="auto"/>
              <w:right w:val="single" w:sz="12" w:space="0" w:color="auto"/>
            </w:tcBorders>
          </w:tcPr>
          <w:p w:rsidR="0020175F" w:rsidRPr="009E029E" w:rsidRDefault="0020175F" w:rsidP="0020175F">
            <w:pPr>
              <w:autoSpaceDE w:val="0"/>
              <w:autoSpaceDN w:val="0"/>
              <w:adjustRightInd w:val="0"/>
              <w:jc w:val="right"/>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$19,800.00</w:t>
            </w:r>
          </w:p>
        </w:tc>
      </w:tr>
      <w:tr w:rsidR="0020175F" w:rsidRPr="009E029E" w:rsidTr="0020175F">
        <w:trPr>
          <w:trHeight w:val="20"/>
        </w:trPr>
        <w:tc>
          <w:tcPr>
            <w:tcW w:w="429" w:type="pct"/>
            <w:tcBorders>
              <w:top w:val="single" w:sz="6" w:space="0" w:color="auto"/>
              <w:left w:val="single" w:sz="12"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111</w:t>
            </w:r>
          </w:p>
        </w:tc>
        <w:tc>
          <w:tcPr>
            <w:tcW w:w="385"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2</w:t>
            </w:r>
          </w:p>
        </w:tc>
        <w:tc>
          <w:tcPr>
            <w:tcW w:w="446"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 xml:space="preserve">SISTEMA ARTROPLASTIA DE CADERA </w:t>
            </w:r>
          </w:p>
        </w:tc>
        <w:tc>
          <w:tcPr>
            <w:tcW w:w="609"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 xml:space="preserve">ARTROPLASTIA DE CADERA </w:t>
            </w:r>
          </w:p>
        </w:tc>
        <w:tc>
          <w:tcPr>
            <w:tcW w:w="459"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060</w:t>
            </w:r>
          </w:p>
        </w:tc>
        <w:tc>
          <w:tcPr>
            <w:tcW w:w="305"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746</w:t>
            </w:r>
          </w:p>
        </w:tc>
        <w:tc>
          <w:tcPr>
            <w:tcW w:w="229"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 xml:space="preserve">9715 </w:t>
            </w:r>
          </w:p>
        </w:tc>
        <w:tc>
          <w:tcPr>
            <w:tcW w:w="1223"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 xml:space="preserve">Componentes femorales no cementados. Componentes femorales, con cono 12-14, ángulo </w:t>
            </w:r>
            <w:proofErr w:type="spellStart"/>
            <w:r w:rsidRPr="009E029E">
              <w:rPr>
                <w:rFonts w:ascii="Calibri" w:eastAsiaTheme="minorHAnsi" w:hAnsi="Calibri" w:cs="Calibri"/>
                <w:color w:val="000000"/>
                <w:sz w:val="14"/>
                <w:szCs w:val="14"/>
                <w:lang w:val="es-MX"/>
              </w:rPr>
              <w:t>cérvico</w:t>
            </w:r>
            <w:proofErr w:type="spellEnd"/>
            <w:r w:rsidRPr="009E029E">
              <w:rPr>
                <w:rFonts w:ascii="Calibri" w:eastAsiaTheme="minorHAnsi" w:hAnsi="Calibri" w:cs="Calibri"/>
                <w:color w:val="000000"/>
                <w:sz w:val="14"/>
                <w:szCs w:val="14"/>
                <w:lang w:val="es-MX"/>
              </w:rPr>
              <w:t xml:space="preserve"> </w:t>
            </w:r>
            <w:proofErr w:type="spellStart"/>
            <w:r w:rsidRPr="009E029E">
              <w:rPr>
                <w:rFonts w:ascii="Calibri" w:eastAsiaTheme="minorHAnsi" w:hAnsi="Calibri" w:cs="Calibri"/>
                <w:color w:val="000000"/>
                <w:sz w:val="14"/>
                <w:szCs w:val="14"/>
                <w:lang w:val="es-MX"/>
              </w:rPr>
              <w:t>diafisario</w:t>
            </w:r>
            <w:proofErr w:type="spellEnd"/>
            <w:r w:rsidRPr="009E029E">
              <w:rPr>
                <w:rFonts w:ascii="Calibri" w:eastAsiaTheme="minorHAnsi" w:hAnsi="Calibri" w:cs="Calibri"/>
                <w:color w:val="000000"/>
                <w:sz w:val="14"/>
                <w:szCs w:val="14"/>
                <w:lang w:val="es-MX"/>
              </w:rPr>
              <w:t xml:space="preserve"> en el rango de 125 a 145 grados y aditamento </w:t>
            </w:r>
            <w:proofErr w:type="spellStart"/>
            <w:r w:rsidRPr="009E029E">
              <w:rPr>
                <w:rFonts w:ascii="Calibri" w:eastAsiaTheme="minorHAnsi" w:hAnsi="Calibri" w:cs="Calibri"/>
                <w:color w:val="000000"/>
                <w:sz w:val="14"/>
                <w:szCs w:val="14"/>
                <w:lang w:val="es-MX"/>
              </w:rPr>
              <w:t>antirrotacional</w:t>
            </w:r>
            <w:proofErr w:type="spellEnd"/>
            <w:r w:rsidRPr="009E029E">
              <w:rPr>
                <w:rFonts w:ascii="Calibri" w:eastAsiaTheme="minorHAnsi" w:hAnsi="Calibri" w:cs="Calibri"/>
                <w:color w:val="000000"/>
                <w:sz w:val="14"/>
                <w:szCs w:val="14"/>
                <w:lang w:val="es-MX"/>
              </w:rPr>
              <w:t xml:space="preserve">. Ancho: de 5.0 mm a 20.0 </w:t>
            </w:r>
            <w:proofErr w:type="spellStart"/>
            <w:r w:rsidRPr="009E029E">
              <w:rPr>
                <w:rFonts w:ascii="Calibri" w:eastAsiaTheme="minorHAnsi" w:hAnsi="Calibri" w:cs="Calibri"/>
                <w:color w:val="000000"/>
                <w:sz w:val="14"/>
                <w:szCs w:val="14"/>
                <w:lang w:val="es-MX"/>
              </w:rPr>
              <w:t>mm.</w:t>
            </w:r>
            <w:proofErr w:type="spellEnd"/>
            <w:r w:rsidRPr="009E029E">
              <w:rPr>
                <w:rFonts w:ascii="Calibri" w:eastAsiaTheme="minorHAnsi" w:hAnsi="Calibri" w:cs="Calibri"/>
                <w:color w:val="000000"/>
                <w:sz w:val="14"/>
                <w:szCs w:val="14"/>
                <w:lang w:val="es-MX"/>
              </w:rPr>
              <w:t xml:space="preserve"> Incluye medidas intermedias entre las especificadas</w:t>
            </w:r>
          </w:p>
        </w:tc>
        <w:tc>
          <w:tcPr>
            <w:tcW w:w="381"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Pieza</w:t>
            </w:r>
          </w:p>
        </w:tc>
        <w:tc>
          <w:tcPr>
            <w:tcW w:w="534" w:type="pct"/>
            <w:tcBorders>
              <w:top w:val="single" w:sz="6" w:space="0" w:color="auto"/>
              <w:left w:val="nil"/>
              <w:bottom w:val="single" w:sz="6" w:space="0" w:color="auto"/>
              <w:right w:val="single" w:sz="12" w:space="0" w:color="auto"/>
            </w:tcBorders>
          </w:tcPr>
          <w:p w:rsidR="0020175F" w:rsidRPr="009E029E" w:rsidRDefault="0020175F" w:rsidP="0020175F">
            <w:pPr>
              <w:autoSpaceDE w:val="0"/>
              <w:autoSpaceDN w:val="0"/>
              <w:adjustRightInd w:val="0"/>
              <w:jc w:val="right"/>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$7,400.00</w:t>
            </w:r>
          </w:p>
        </w:tc>
      </w:tr>
      <w:tr w:rsidR="0020175F" w:rsidRPr="009E029E" w:rsidTr="0020175F">
        <w:trPr>
          <w:trHeight w:val="20"/>
        </w:trPr>
        <w:tc>
          <w:tcPr>
            <w:tcW w:w="429" w:type="pct"/>
            <w:tcBorders>
              <w:top w:val="single" w:sz="6" w:space="0" w:color="auto"/>
              <w:left w:val="single" w:sz="12"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112</w:t>
            </w:r>
          </w:p>
        </w:tc>
        <w:tc>
          <w:tcPr>
            <w:tcW w:w="385"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2</w:t>
            </w:r>
          </w:p>
        </w:tc>
        <w:tc>
          <w:tcPr>
            <w:tcW w:w="446"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 xml:space="preserve">SISTEMA ARTROPLASTIA DE CADERA </w:t>
            </w:r>
          </w:p>
        </w:tc>
        <w:tc>
          <w:tcPr>
            <w:tcW w:w="609"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 xml:space="preserve">ARTROPLASTIA DE CADERA </w:t>
            </w:r>
          </w:p>
        </w:tc>
        <w:tc>
          <w:tcPr>
            <w:tcW w:w="459"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060</w:t>
            </w:r>
          </w:p>
        </w:tc>
        <w:tc>
          <w:tcPr>
            <w:tcW w:w="305"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746</w:t>
            </w:r>
          </w:p>
        </w:tc>
        <w:tc>
          <w:tcPr>
            <w:tcW w:w="229"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 xml:space="preserve">9947 </w:t>
            </w:r>
          </w:p>
        </w:tc>
        <w:tc>
          <w:tcPr>
            <w:tcW w:w="1223"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 xml:space="preserve">Inserto </w:t>
            </w:r>
            <w:proofErr w:type="spellStart"/>
            <w:r w:rsidRPr="009E029E">
              <w:rPr>
                <w:rFonts w:ascii="Calibri" w:eastAsiaTheme="minorHAnsi" w:hAnsi="Calibri" w:cs="Calibri"/>
                <w:color w:val="000000"/>
                <w:sz w:val="14"/>
                <w:szCs w:val="14"/>
                <w:lang w:val="es-MX"/>
              </w:rPr>
              <w:t>acetabular</w:t>
            </w:r>
            <w:proofErr w:type="spellEnd"/>
            <w:r w:rsidRPr="009E029E">
              <w:rPr>
                <w:rFonts w:ascii="Calibri" w:eastAsiaTheme="minorHAnsi" w:hAnsi="Calibri" w:cs="Calibri"/>
                <w:color w:val="000000"/>
                <w:sz w:val="14"/>
                <w:szCs w:val="14"/>
                <w:lang w:val="es-MX"/>
              </w:rPr>
              <w:t xml:space="preserve"> de polietileno de ultra alto peso molecular con enlaces cruzados por </w:t>
            </w:r>
            <w:proofErr w:type="spellStart"/>
            <w:r w:rsidRPr="009E029E">
              <w:rPr>
                <w:rFonts w:ascii="Calibri" w:eastAsiaTheme="minorHAnsi" w:hAnsi="Calibri" w:cs="Calibri"/>
                <w:color w:val="000000"/>
                <w:sz w:val="14"/>
                <w:szCs w:val="14"/>
                <w:lang w:val="es-MX"/>
              </w:rPr>
              <w:t>multirradiación</w:t>
            </w:r>
            <w:proofErr w:type="spellEnd"/>
            <w:r w:rsidRPr="009E029E">
              <w:rPr>
                <w:rFonts w:ascii="Calibri" w:eastAsiaTheme="minorHAnsi" w:hAnsi="Calibri" w:cs="Calibri"/>
                <w:color w:val="000000"/>
                <w:sz w:val="14"/>
                <w:szCs w:val="14"/>
                <w:lang w:val="es-MX"/>
              </w:rPr>
              <w:t>, con diámetro interno de 28 mm para copa metálica diámetro externo: de 46.0 mm a 62.0 mm incluye medidas intermedias entre las especificadas.</w:t>
            </w:r>
          </w:p>
        </w:tc>
        <w:tc>
          <w:tcPr>
            <w:tcW w:w="381"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Pieza</w:t>
            </w:r>
          </w:p>
        </w:tc>
        <w:tc>
          <w:tcPr>
            <w:tcW w:w="534" w:type="pct"/>
            <w:tcBorders>
              <w:top w:val="single" w:sz="6" w:space="0" w:color="auto"/>
              <w:left w:val="nil"/>
              <w:bottom w:val="single" w:sz="6" w:space="0" w:color="auto"/>
              <w:right w:val="single" w:sz="12" w:space="0" w:color="auto"/>
            </w:tcBorders>
          </w:tcPr>
          <w:p w:rsidR="0020175F" w:rsidRPr="009E029E" w:rsidRDefault="0020175F" w:rsidP="0020175F">
            <w:pPr>
              <w:autoSpaceDE w:val="0"/>
              <w:autoSpaceDN w:val="0"/>
              <w:adjustRightInd w:val="0"/>
              <w:jc w:val="right"/>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$3,894.00</w:t>
            </w:r>
          </w:p>
        </w:tc>
      </w:tr>
      <w:tr w:rsidR="0020175F" w:rsidRPr="009E029E" w:rsidTr="0020175F">
        <w:trPr>
          <w:trHeight w:val="20"/>
        </w:trPr>
        <w:tc>
          <w:tcPr>
            <w:tcW w:w="429" w:type="pct"/>
            <w:tcBorders>
              <w:top w:val="single" w:sz="6" w:space="0" w:color="auto"/>
              <w:left w:val="single" w:sz="12"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113</w:t>
            </w:r>
          </w:p>
        </w:tc>
        <w:tc>
          <w:tcPr>
            <w:tcW w:w="385"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2</w:t>
            </w:r>
          </w:p>
        </w:tc>
        <w:tc>
          <w:tcPr>
            <w:tcW w:w="446"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 xml:space="preserve">SISTEMA ARTROPLASTIA DE CADERA </w:t>
            </w:r>
          </w:p>
        </w:tc>
        <w:tc>
          <w:tcPr>
            <w:tcW w:w="609"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 xml:space="preserve">ARTROPLASTIA DE CADERA </w:t>
            </w:r>
          </w:p>
        </w:tc>
        <w:tc>
          <w:tcPr>
            <w:tcW w:w="459"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060</w:t>
            </w:r>
          </w:p>
        </w:tc>
        <w:tc>
          <w:tcPr>
            <w:tcW w:w="305"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748</w:t>
            </w:r>
          </w:p>
        </w:tc>
        <w:tc>
          <w:tcPr>
            <w:tcW w:w="229"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 xml:space="preserve">5612 </w:t>
            </w:r>
          </w:p>
        </w:tc>
        <w:tc>
          <w:tcPr>
            <w:tcW w:w="1223"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 xml:space="preserve">Componentes femorales. Vástago Para revisión de 180 a 260 mm de Longitud, con cono 12-14. Diámetro de 7.0 a 200 </w:t>
            </w:r>
            <w:proofErr w:type="spellStart"/>
            <w:r w:rsidRPr="009E029E">
              <w:rPr>
                <w:rFonts w:ascii="Calibri" w:eastAsiaTheme="minorHAnsi" w:hAnsi="Calibri" w:cs="Calibri"/>
                <w:color w:val="000000"/>
                <w:sz w:val="14"/>
                <w:szCs w:val="14"/>
                <w:lang w:val="es-MX"/>
              </w:rPr>
              <w:t>mm.</w:t>
            </w:r>
            <w:proofErr w:type="spellEnd"/>
            <w:r w:rsidRPr="009E029E">
              <w:rPr>
                <w:rFonts w:ascii="Calibri" w:eastAsiaTheme="minorHAnsi" w:hAnsi="Calibri" w:cs="Calibri"/>
                <w:color w:val="000000"/>
                <w:sz w:val="14"/>
                <w:szCs w:val="14"/>
                <w:lang w:val="es-MX"/>
              </w:rPr>
              <w:t xml:space="preserve"> Incluye medidas intermedias entre las especificadas.</w:t>
            </w:r>
          </w:p>
          <w:p w:rsidR="0020175F" w:rsidRPr="009E029E" w:rsidRDefault="0020175F" w:rsidP="0020175F">
            <w:pPr>
              <w:autoSpaceDE w:val="0"/>
              <w:autoSpaceDN w:val="0"/>
              <w:adjustRightInd w:val="0"/>
              <w:rPr>
                <w:rFonts w:ascii="Calibri" w:eastAsiaTheme="minorHAnsi" w:hAnsi="Calibri" w:cs="Calibri"/>
                <w:color w:val="000000"/>
                <w:sz w:val="14"/>
                <w:szCs w:val="14"/>
                <w:lang w:val="es-MX"/>
              </w:rPr>
            </w:pPr>
          </w:p>
          <w:p w:rsidR="0020175F" w:rsidRPr="009E029E" w:rsidRDefault="0020175F" w:rsidP="0020175F">
            <w:pPr>
              <w:autoSpaceDE w:val="0"/>
              <w:autoSpaceDN w:val="0"/>
              <w:adjustRightInd w:val="0"/>
              <w:rPr>
                <w:rFonts w:ascii="Calibri" w:eastAsiaTheme="minorHAnsi" w:hAnsi="Calibri" w:cs="Calibri"/>
                <w:color w:val="000000"/>
                <w:sz w:val="14"/>
                <w:szCs w:val="14"/>
                <w:lang w:val="es-MX"/>
              </w:rPr>
            </w:pPr>
          </w:p>
        </w:tc>
        <w:tc>
          <w:tcPr>
            <w:tcW w:w="381"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Pieza</w:t>
            </w:r>
          </w:p>
        </w:tc>
        <w:tc>
          <w:tcPr>
            <w:tcW w:w="534" w:type="pct"/>
            <w:tcBorders>
              <w:top w:val="single" w:sz="6" w:space="0" w:color="auto"/>
              <w:left w:val="nil"/>
              <w:bottom w:val="single" w:sz="6" w:space="0" w:color="auto"/>
              <w:right w:val="single" w:sz="12" w:space="0" w:color="auto"/>
            </w:tcBorders>
          </w:tcPr>
          <w:p w:rsidR="0020175F" w:rsidRPr="009E029E" w:rsidRDefault="0020175F" w:rsidP="0020175F">
            <w:pPr>
              <w:autoSpaceDE w:val="0"/>
              <w:autoSpaceDN w:val="0"/>
              <w:adjustRightInd w:val="0"/>
              <w:jc w:val="right"/>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$12,540.00</w:t>
            </w:r>
          </w:p>
        </w:tc>
      </w:tr>
      <w:tr w:rsidR="0020175F" w:rsidRPr="009E029E" w:rsidTr="0020175F">
        <w:trPr>
          <w:trHeight w:val="20"/>
        </w:trPr>
        <w:tc>
          <w:tcPr>
            <w:tcW w:w="429" w:type="pct"/>
            <w:tcBorders>
              <w:top w:val="single" w:sz="6" w:space="0" w:color="auto"/>
              <w:left w:val="single" w:sz="12"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lastRenderedPageBreak/>
              <w:t>114</w:t>
            </w:r>
          </w:p>
        </w:tc>
        <w:tc>
          <w:tcPr>
            <w:tcW w:w="385"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2</w:t>
            </w:r>
          </w:p>
        </w:tc>
        <w:tc>
          <w:tcPr>
            <w:tcW w:w="446"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 xml:space="preserve">SISTEMA ARTROPLASTIA DE CADERA </w:t>
            </w:r>
          </w:p>
        </w:tc>
        <w:tc>
          <w:tcPr>
            <w:tcW w:w="609"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 xml:space="preserve">ARTROPLASTIA DE CADERA </w:t>
            </w:r>
          </w:p>
        </w:tc>
        <w:tc>
          <w:tcPr>
            <w:tcW w:w="459"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060</w:t>
            </w:r>
          </w:p>
        </w:tc>
        <w:tc>
          <w:tcPr>
            <w:tcW w:w="305"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747</w:t>
            </w:r>
          </w:p>
        </w:tc>
        <w:tc>
          <w:tcPr>
            <w:tcW w:w="229"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 xml:space="preserve">6991 </w:t>
            </w:r>
          </w:p>
        </w:tc>
        <w:tc>
          <w:tcPr>
            <w:tcW w:w="1223"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Vástago para revisión con o sin Sustitución de calcar 225 mm a 250 mm de longitud, con cono d12-14 Además comprende dimensiones entre las especificadas</w:t>
            </w:r>
          </w:p>
          <w:p w:rsidR="0020175F" w:rsidRPr="009E029E" w:rsidRDefault="0020175F" w:rsidP="0020175F">
            <w:pPr>
              <w:autoSpaceDE w:val="0"/>
              <w:autoSpaceDN w:val="0"/>
              <w:adjustRightInd w:val="0"/>
              <w:rPr>
                <w:rFonts w:ascii="Calibri" w:eastAsiaTheme="minorHAnsi" w:hAnsi="Calibri" w:cs="Calibri"/>
                <w:color w:val="000000"/>
                <w:sz w:val="14"/>
                <w:szCs w:val="14"/>
                <w:lang w:val="es-MX"/>
              </w:rPr>
            </w:pPr>
          </w:p>
          <w:p w:rsidR="0020175F" w:rsidRPr="009E029E" w:rsidRDefault="0020175F" w:rsidP="0020175F">
            <w:pPr>
              <w:autoSpaceDE w:val="0"/>
              <w:autoSpaceDN w:val="0"/>
              <w:adjustRightInd w:val="0"/>
              <w:rPr>
                <w:rFonts w:ascii="Calibri" w:eastAsiaTheme="minorHAnsi" w:hAnsi="Calibri" w:cs="Calibri"/>
                <w:color w:val="000000"/>
                <w:sz w:val="14"/>
                <w:szCs w:val="14"/>
                <w:lang w:val="es-MX"/>
              </w:rPr>
            </w:pPr>
          </w:p>
        </w:tc>
        <w:tc>
          <w:tcPr>
            <w:tcW w:w="381"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Pieza</w:t>
            </w:r>
          </w:p>
        </w:tc>
        <w:tc>
          <w:tcPr>
            <w:tcW w:w="534" w:type="pct"/>
            <w:tcBorders>
              <w:top w:val="single" w:sz="6" w:space="0" w:color="auto"/>
              <w:left w:val="nil"/>
              <w:bottom w:val="single" w:sz="6" w:space="0" w:color="auto"/>
              <w:right w:val="single" w:sz="12" w:space="0" w:color="auto"/>
            </w:tcBorders>
          </w:tcPr>
          <w:p w:rsidR="0020175F" w:rsidRPr="009E029E" w:rsidRDefault="0020175F" w:rsidP="0020175F">
            <w:pPr>
              <w:autoSpaceDE w:val="0"/>
              <w:autoSpaceDN w:val="0"/>
              <w:adjustRightInd w:val="0"/>
              <w:jc w:val="right"/>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$36,000.00</w:t>
            </w:r>
          </w:p>
        </w:tc>
      </w:tr>
      <w:tr w:rsidR="0020175F" w:rsidRPr="009E029E" w:rsidTr="0020175F">
        <w:trPr>
          <w:trHeight w:val="20"/>
        </w:trPr>
        <w:tc>
          <w:tcPr>
            <w:tcW w:w="429" w:type="pct"/>
            <w:tcBorders>
              <w:top w:val="single" w:sz="6" w:space="0" w:color="auto"/>
              <w:left w:val="single" w:sz="12"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115</w:t>
            </w:r>
          </w:p>
        </w:tc>
        <w:tc>
          <w:tcPr>
            <w:tcW w:w="385"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2</w:t>
            </w:r>
          </w:p>
        </w:tc>
        <w:tc>
          <w:tcPr>
            <w:tcW w:w="446"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 xml:space="preserve">SISTEMA ARTROPLASTIA DE CADERA </w:t>
            </w:r>
          </w:p>
        </w:tc>
        <w:tc>
          <w:tcPr>
            <w:tcW w:w="609"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 xml:space="preserve">ARTROPLASTIA DE CADERA </w:t>
            </w:r>
          </w:p>
        </w:tc>
        <w:tc>
          <w:tcPr>
            <w:tcW w:w="459"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060</w:t>
            </w:r>
          </w:p>
        </w:tc>
        <w:tc>
          <w:tcPr>
            <w:tcW w:w="305"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353</w:t>
            </w:r>
          </w:p>
        </w:tc>
        <w:tc>
          <w:tcPr>
            <w:tcW w:w="229"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 xml:space="preserve">0015 </w:t>
            </w:r>
          </w:p>
        </w:tc>
        <w:tc>
          <w:tcPr>
            <w:tcW w:w="1223"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 xml:space="preserve">Espaciadores de </w:t>
            </w:r>
            <w:proofErr w:type="spellStart"/>
            <w:r w:rsidRPr="009E029E">
              <w:rPr>
                <w:rFonts w:ascii="Calibri" w:eastAsiaTheme="minorHAnsi" w:hAnsi="Calibri" w:cs="Calibri"/>
                <w:color w:val="000000"/>
                <w:sz w:val="14"/>
                <w:szCs w:val="14"/>
                <w:lang w:val="es-MX"/>
              </w:rPr>
              <w:t>metilmetacrilato</w:t>
            </w:r>
            <w:proofErr w:type="spellEnd"/>
            <w:r w:rsidRPr="009E029E">
              <w:rPr>
                <w:rFonts w:ascii="Calibri" w:eastAsiaTheme="minorHAnsi" w:hAnsi="Calibri" w:cs="Calibri"/>
                <w:color w:val="000000"/>
                <w:sz w:val="14"/>
                <w:szCs w:val="14"/>
                <w:lang w:val="es-MX"/>
              </w:rPr>
              <w:t xml:space="preserve"> prefabricados para cadera, Diámetro</w:t>
            </w:r>
          </w:p>
          <w:p w:rsidR="0020175F" w:rsidRPr="009E029E" w:rsidRDefault="0020175F" w:rsidP="0020175F">
            <w:pPr>
              <w:autoSpaceDE w:val="0"/>
              <w:autoSpaceDN w:val="0"/>
              <w:adjustRightInd w:val="0"/>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de la cabeza de : 46.0 mm a 61.0 mm Incluye medidas intermedias entre las especificadas</w:t>
            </w:r>
          </w:p>
        </w:tc>
        <w:tc>
          <w:tcPr>
            <w:tcW w:w="381"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Pieza</w:t>
            </w:r>
          </w:p>
        </w:tc>
        <w:tc>
          <w:tcPr>
            <w:tcW w:w="534" w:type="pct"/>
            <w:tcBorders>
              <w:top w:val="single" w:sz="6" w:space="0" w:color="auto"/>
              <w:left w:val="nil"/>
              <w:bottom w:val="single" w:sz="6" w:space="0" w:color="auto"/>
              <w:right w:val="single" w:sz="12" w:space="0" w:color="auto"/>
            </w:tcBorders>
          </w:tcPr>
          <w:p w:rsidR="0020175F" w:rsidRPr="009E029E" w:rsidRDefault="0020175F" w:rsidP="0020175F">
            <w:pPr>
              <w:autoSpaceDE w:val="0"/>
              <w:autoSpaceDN w:val="0"/>
              <w:adjustRightInd w:val="0"/>
              <w:jc w:val="right"/>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$25,110.00</w:t>
            </w:r>
          </w:p>
        </w:tc>
      </w:tr>
      <w:tr w:rsidR="0020175F" w:rsidRPr="009E029E" w:rsidTr="0020175F">
        <w:trPr>
          <w:trHeight w:val="20"/>
        </w:trPr>
        <w:tc>
          <w:tcPr>
            <w:tcW w:w="429" w:type="pct"/>
            <w:tcBorders>
              <w:top w:val="single" w:sz="6" w:space="0" w:color="auto"/>
              <w:left w:val="single" w:sz="12"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116</w:t>
            </w:r>
          </w:p>
        </w:tc>
        <w:tc>
          <w:tcPr>
            <w:tcW w:w="385"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2</w:t>
            </w:r>
          </w:p>
        </w:tc>
        <w:tc>
          <w:tcPr>
            <w:tcW w:w="446"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 xml:space="preserve">SISTEMA ARTROPLASTIA DE CADERA </w:t>
            </w:r>
          </w:p>
        </w:tc>
        <w:tc>
          <w:tcPr>
            <w:tcW w:w="609"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 xml:space="preserve">ARTROPLASTIA DE CADERA </w:t>
            </w:r>
          </w:p>
        </w:tc>
        <w:tc>
          <w:tcPr>
            <w:tcW w:w="459"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060</w:t>
            </w:r>
          </w:p>
        </w:tc>
        <w:tc>
          <w:tcPr>
            <w:tcW w:w="305"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746</w:t>
            </w:r>
          </w:p>
        </w:tc>
        <w:tc>
          <w:tcPr>
            <w:tcW w:w="229"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 xml:space="preserve">9962 </w:t>
            </w:r>
          </w:p>
        </w:tc>
        <w:tc>
          <w:tcPr>
            <w:tcW w:w="1223"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 xml:space="preserve">Inserto </w:t>
            </w:r>
            <w:proofErr w:type="spellStart"/>
            <w:r w:rsidRPr="009E029E">
              <w:rPr>
                <w:rFonts w:ascii="Calibri" w:eastAsiaTheme="minorHAnsi" w:hAnsi="Calibri" w:cs="Calibri"/>
                <w:color w:val="000000"/>
                <w:sz w:val="14"/>
                <w:szCs w:val="14"/>
                <w:lang w:val="es-MX"/>
              </w:rPr>
              <w:t>acetabular</w:t>
            </w:r>
            <w:proofErr w:type="spellEnd"/>
            <w:r w:rsidRPr="009E029E">
              <w:rPr>
                <w:rFonts w:ascii="Calibri" w:eastAsiaTheme="minorHAnsi" w:hAnsi="Calibri" w:cs="Calibri"/>
                <w:color w:val="000000"/>
                <w:sz w:val="14"/>
                <w:szCs w:val="14"/>
                <w:lang w:val="es-MX"/>
              </w:rPr>
              <w:t xml:space="preserve"> de polietileno de ultra alto peso molecular con enlaces cruzados por </w:t>
            </w:r>
            <w:proofErr w:type="spellStart"/>
            <w:r w:rsidRPr="009E029E">
              <w:rPr>
                <w:rFonts w:ascii="Calibri" w:eastAsiaTheme="minorHAnsi" w:hAnsi="Calibri" w:cs="Calibri"/>
                <w:color w:val="000000"/>
                <w:sz w:val="14"/>
                <w:szCs w:val="14"/>
                <w:lang w:val="es-MX"/>
              </w:rPr>
              <w:t>multirradiación</w:t>
            </w:r>
            <w:proofErr w:type="spellEnd"/>
            <w:r w:rsidRPr="009E029E">
              <w:rPr>
                <w:rFonts w:ascii="Calibri" w:eastAsiaTheme="minorHAnsi" w:hAnsi="Calibri" w:cs="Calibri"/>
                <w:color w:val="000000"/>
                <w:sz w:val="14"/>
                <w:szCs w:val="14"/>
                <w:lang w:val="es-MX"/>
              </w:rPr>
              <w:t xml:space="preserve">, con diámetro interno de 32 mm, para copa metálica. Además, comprende dimensiones intermedias entre las señaladas. Diámetro externo: de 50.0.0 mm a 62.0 </w:t>
            </w:r>
            <w:proofErr w:type="spellStart"/>
            <w:r w:rsidRPr="009E029E">
              <w:rPr>
                <w:rFonts w:ascii="Calibri" w:eastAsiaTheme="minorHAnsi" w:hAnsi="Calibri" w:cs="Calibri"/>
                <w:color w:val="000000"/>
                <w:sz w:val="14"/>
                <w:szCs w:val="14"/>
                <w:lang w:val="es-MX"/>
              </w:rPr>
              <w:t>mm.</w:t>
            </w:r>
            <w:proofErr w:type="spellEnd"/>
            <w:r w:rsidRPr="009E029E">
              <w:rPr>
                <w:rFonts w:ascii="Calibri" w:eastAsiaTheme="minorHAnsi" w:hAnsi="Calibri" w:cs="Calibri"/>
                <w:color w:val="000000"/>
                <w:sz w:val="14"/>
                <w:szCs w:val="14"/>
                <w:lang w:val="es-MX"/>
              </w:rPr>
              <w:t xml:space="preserve"> Incluye medidas intermedias entre las especificadas</w:t>
            </w:r>
          </w:p>
        </w:tc>
        <w:tc>
          <w:tcPr>
            <w:tcW w:w="381"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Pieza</w:t>
            </w:r>
          </w:p>
        </w:tc>
        <w:tc>
          <w:tcPr>
            <w:tcW w:w="534" w:type="pct"/>
            <w:tcBorders>
              <w:top w:val="single" w:sz="6" w:space="0" w:color="auto"/>
              <w:left w:val="nil"/>
              <w:bottom w:val="single" w:sz="6" w:space="0" w:color="auto"/>
              <w:right w:val="single" w:sz="12" w:space="0" w:color="auto"/>
            </w:tcBorders>
          </w:tcPr>
          <w:p w:rsidR="0020175F" w:rsidRPr="009E029E" w:rsidRDefault="0020175F" w:rsidP="0020175F">
            <w:pPr>
              <w:autoSpaceDE w:val="0"/>
              <w:autoSpaceDN w:val="0"/>
              <w:adjustRightInd w:val="0"/>
              <w:jc w:val="right"/>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$4,300.00</w:t>
            </w:r>
          </w:p>
        </w:tc>
      </w:tr>
      <w:tr w:rsidR="0020175F" w:rsidRPr="009E029E" w:rsidTr="0020175F">
        <w:trPr>
          <w:trHeight w:val="20"/>
        </w:trPr>
        <w:tc>
          <w:tcPr>
            <w:tcW w:w="429" w:type="pct"/>
            <w:tcBorders>
              <w:top w:val="single" w:sz="6" w:space="0" w:color="auto"/>
              <w:left w:val="single" w:sz="12"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127</w:t>
            </w:r>
          </w:p>
        </w:tc>
        <w:tc>
          <w:tcPr>
            <w:tcW w:w="385"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5</w:t>
            </w:r>
          </w:p>
        </w:tc>
        <w:tc>
          <w:tcPr>
            <w:tcW w:w="446"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SISTEMA CLAVO INTRAMEDULAR FEMUR</w:t>
            </w:r>
          </w:p>
        </w:tc>
        <w:tc>
          <w:tcPr>
            <w:tcW w:w="609"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CLAVO INTRAMEDULAR CÓNDILO-CEFÁLICO</w:t>
            </w:r>
          </w:p>
        </w:tc>
        <w:tc>
          <w:tcPr>
            <w:tcW w:w="459"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060</w:t>
            </w:r>
          </w:p>
        </w:tc>
        <w:tc>
          <w:tcPr>
            <w:tcW w:w="305"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210</w:t>
            </w:r>
          </w:p>
        </w:tc>
        <w:tc>
          <w:tcPr>
            <w:tcW w:w="229"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7567</w:t>
            </w:r>
          </w:p>
        </w:tc>
        <w:tc>
          <w:tcPr>
            <w:tcW w:w="1223" w:type="pct"/>
            <w:gridSpan w:val="2"/>
            <w:tcBorders>
              <w:top w:val="single" w:sz="6" w:space="0" w:color="auto"/>
              <w:left w:val="single" w:sz="6" w:space="0" w:color="auto"/>
              <w:bottom w:val="single" w:sz="6" w:space="0" w:color="auto"/>
              <w:right w:val="single" w:sz="6" w:space="0" w:color="auto"/>
            </w:tcBorders>
          </w:tcPr>
          <w:p w:rsidR="0020175F" w:rsidRPr="009E029E" w:rsidRDefault="0020175F" w:rsidP="0020175F">
            <w:pPr>
              <w:autoSpaceDE w:val="0"/>
              <w:autoSpaceDN w:val="0"/>
              <w:adjustRightInd w:val="0"/>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 xml:space="preserve">Sistema de </w:t>
            </w:r>
            <w:r w:rsidRPr="009E029E">
              <w:rPr>
                <w:rFonts w:ascii="Calibri" w:eastAsiaTheme="minorHAnsi" w:hAnsi="Calibri" w:cs="Calibri"/>
                <w:b/>
                <w:bCs/>
                <w:color w:val="000000"/>
                <w:sz w:val="14"/>
                <w:szCs w:val="14"/>
                <w:lang w:val="es-MX"/>
              </w:rPr>
              <w:t>clavo intramedular cóndilo-cefálico</w:t>
            </w:r>
            <w:r w:rsidRPr="009E029E">
              <w:rPr>
                <w:rFonts w:ascii="Calibri" w:eastAsiaTheme="minorHAnsi" w:hAnsi="Calibri" w:cs="Calibri"/>
                <w:color w:val="000000"/>
                <w:sz w:val="14"/>
                <w:szCs w:val="14"/>
                <w:lang w:val="es-MX"/>
              </w:rPr>
              <w:t xml:space="preserve"> flexible de 2.0 mm a 6.0 mm de diámetro, longitud de 340.0 mm a 440.0 </w:t>
            </w:r>
            <w:proofErr w:type="spellStart"/>
            <w:r w:rsidRPr="009E029E">
              <w:rPr>
                <w:rFonts w:ascii="Calibri" w:eastAsiaTheme="minorHAnsi" w:hAnsi="Calibri" w:cs="Calibri"/>
                <w:color w:val="000000"/>
                <w:sz w:val="14"/>
                <w:szCs w:val="14"/>
                <w:lang w:val="es-MX"/>
              </w:rPr>
              <w:t>mm.</w:t>
            </w:r>
            <w:proofErr w:type="spellEnd"/>
            <w:r w:rsidRPr="009E029E">
              <w:rPr>
                <w:rFonts w:ascii="Calibri" w:eastAsiaTheme="minorHAnsi" w:hAnsi="Calibri" w:cs="Calibri"/>
                <w:color w:val="000000"/>
                <w:sz w:val="14"/>
                <w:szCs w:val="14"/>
                <w:lang w:val="es-MX"/>
              </w:rPr>
              <w:t xml:space="preserve"> Incluye medidas intermedias entre las especificadas.</w:t>
            </w:r>
          </w:p>
        </w:tc>
        <w:tc>
          <w:tcPr>
            <w:tcW w:w="381" w:type="pct"/>
            <w:tcBorders>
              <w:top w:val="single" w:sz="6" w:space="0" w:color="auto"/>
              <w:left w:val="single" w:sz="6" w:space="0" w:color="auto"/>
              <w:bottom w:val="single" w:sz="6" w:space="0" w:color="auto"/>
              <w:right w:val="single" w:sz="6" w:space="0" w:color="auto"/>
            </w:tcBorders>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Pieza</w:t>
            </w:r>
          </w:p>
        </w:tc>
        <w:tc>
          <w:tcPr>
            <w:tcW w:w="534" w:type="pct"/>
            <w:tcBorders>
              <w:top w:val="single" w:sz="6" w:space="0" w:color="auto"/>
              <w:left w:val="nil"/>
              <w:bottom w:val="single" w:sz="6" w:space="0" w:color="auto"/>
              <w:right w:val="single" w:sz="12" w:space="0" w:color="auto"/>
            </w:tcBorders>
          </w:tcPr>
          <w:p w:rsidR="0020175F" w:rsidRPr="009E029E" w:rsidRDefault="0020175F" w:rsidP="0020175F">
            <w:pPr>
              <w:autoSpaceDE w:val="0"/>
              <w:autoSpaceDN w:val="0"/>
              <w:adjustRightInd w:val="0"/>
              <w:jc w:val="right"/>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$1,530.90</w:t>
            </w:r>
          </w:p>
        </w:tc>
      </w:tr>
      <w:tr w:rsidR="0020175F" w:rsidRPr="009E029E" w:rsidTr="0020175F">
        <w:trPr>
          <w:trHeight w:val="20"/>
        </w:trPr>
        <w:tc>
          <w:tcPr>
            <w:tcW w:w="429" w:type="pct"/>
            <w:tcBorders>
              <w:top w:val="single" w:sz="6" w:space="0" w:color="auto"/>
              <w:left w:val="single" w:sz="12"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128</w:t>
            </w:r>
          </w:p>
        </w:tc>
        <w:tc>
          <w:tcPr>
            <w:tcW w:w="385"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5</w:t>
            </w:r>
          </w:p>
        </w:tc>
        <w:tc>
          <w:tcPr>
            <w:tcW w:w="446"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SISTEMA CLAVO INTRAMEDULAR FEMUR</w:t>
            </w:r>
          </w:p>
        </w:tc>
        <w:tc>
          <w:tcPr>
            <w:tcW w:w="609"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CLAVO INTRAMEDULAR FEMORAL</w:t>
            </w:r>
          </w:p>
        </w:tc>
        <w:tc>
          <w:tcPr>
            <w:tcW w:w="459"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060</w:t>
            </w:r>
          </w:p>
        </w:tc>
        <w:tc>
          <w:tcPr>
            <w:tcW w:w="305"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703</w:t>
            </w:r>
          </w:p>
        </w:tc>
        <w:tc>
          <w:tcPr>
            <w:tcW w:w="229"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1135</w:t>
            </w:r>
          </w:p>
        </w:tc>
        <w:tc>
          <w:tcPr>
            <w:tcW w:w="1223" w:type="pct"/>
            <w:gridSpan w:val="2"/>
            <w:tcBorders>
              <w:top w:val="single" w:sz="6" w:space="0" w:color="auto"/>
              <w:left w:val="single" w:sz="6" w:space="0" w:color="auto"/>
              <w:bottom w:val="single" w:sz="6" w:space="0" w:color="auto"/>
              <w:right w:val="single" w:sz="6" w:space="0" w:color="auto"/>
            </w:tcBorders>
          </w:tcPr>
          <w:p w:rsidR="0020175F" w:rsidRPr="009E029E" w:rsidRDefault="0020175F" w:rsidP="0020175F">
            <w:pPr>
              <w:autoSpaceDE w:val="0"/>
              <w:autoSpaceDN w:val="0"/>
              <w:adjustRightInd w:val="0"/>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Perno o tornillo roscado para bloqueo distal</w:t>
            </w:r>
            <w:r w:rsidRPr="009E029E">
              <w:rPr>
                <w:rFonts w:ascii="Calibri" w:eastAsiaTheme="minorHAnsi" w:hAnsi="Calibri" w:cs="Calibri"/>
                <w:b/>
                <w:bCs/>
                <w:color w:val="000000"/>
                <w:sz w:val="14"/>
                <w:szCs w:val="14"/>
                <w:lang w:val="es-MX"/>
              </w:rPr>
              <w:t xml:space="preserve">, del clavo sólido o </w:t>
            </w:r>
            <w:proofErr w:type="spellStart"/>
            <w:r w:rsidRPr="009E029E">
              <w:rPr>
                <w:rFonts w:ascii="Calibri" w:eastAsiaTheme="minorHAnsi" w:hAnsi="Calibri" w:cs="Calibri"/>
                <w:b/>
                <w:bCs/>
                <w:color w:val="000000"/>
                <w:sz w:val="14"/>
                <w:szCs w:val="14"/>
                <w:lang w:val="es-MX"/>
              </w:rPr>
              <w:t>canulado</w:t>
            </w:r>
            <w:proofErr w:type="spellEnd"/>
            <w:r w:rsidRPr="009E029E">
              <w:rPr>
                <w:rFonts w:ascii="Calibri" w:eastAsiaTheme="minorHAnsi" w:hAnsi="Calibri" w:cs="Calibri"/>
                <w:b/>
                <w:bCs/>
                <w:color w:val="000000"/>
                <w:sz w:val="14"/>
                <w:szCs w:val="14"/>
                <w:lang w:val="es-MX"/>
              </w:rPr>
              <w:t xml:space="preserve"> no fresado </w:t>
            </w:r>
            <w:r w:rsidRPr="009E029E">
              <w:rPr>
                <w:rFonts w:ascii="Calibri" w:eastAsiaTheme="minorHAnsi" w:hAnsi="Calibri" w:cs="Calibri"/>
                <w:color w:val="000000"/>
                <w:sz w:val="14"/>
                <w:szCs w:val="14"/>
                <w:lang w:val="es-MX"/>
              </w:rPr>
              <w:t xml:space="preserve">para fémur. Longitud de 26.0 mm a 100.0 </w:t>
            </w:r>
            <w:proofErr w:type="spellStart"/>
            <w:r w:rsidRPr="009E029E">
              <w:rPr>
                <w:rFonts w:ascii="Calibri" w:eastAsiaTheme="minorHAnsi" w:hAnsi="Calibri" w:cs="Calibri"/>
                <w:color w:val="000000"/>
                <w:sz w:val="14"/>
                <w:szCs w:val="14"/>
                <w:lang w:val="es-MX"/>
              </w:rPr>
              <w:t>mm.</w:t>
            </w:r>
            <w:proofErr w:type="spellEnd"/>
            <w:r w:rsidRPr="009E029E">
              <w:rPr>
                <w:rFonts w:ascii="Calibri" w:eastAsiaTheme="minorHAnsi" w:hAnsi="Calibri" w:cs="Calibri"/>
                <w:color w:val="000000"/>
                <w:sz w:val="14"/>
                <w:szCs w:val="14"/>
                <w:lang w:val="es-MX"/>
              </w:rPr>
              <w:t xml:space="preserve"> Incluye medidas intermedias entre las especificadas.</w:t>
            </w:r>
          </w:p>
        </w:tc>
        <w:tc>
          <w:tcPr>
            <w:tcW w:w="381" w:type="pct"/>
            <w:tcBorders>
              <w:top w:val="single" w:sz="6" w:space="0" w:color="auto"/>
              <w:left w:val="single" w:sz="6" w:space="0" w:color="auto"/>
              <w:bottom w:val="single" w:sz="6" w:space="0" w:color="auto"/>
              <w:right w:val="single" w:sz="6" w:space="0" w:color="auto"/>
            </w:tcBorders>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Pieza</w:t>
            </w:r>
          </w:p>
        </w:tc>
        <w:tc>
          <w:tcPr>
            <w:tcW w:w="534" w:type="pct"/>
            <w:tcBorders>
              <w:top w:val="single" w:sz="6" w:space="0" w:color="auto"/>
              <w:left w:val="nil"/>
              <w:bottom w:val="single" w:sz="6" w:space="0" w:color="auto"/>
              <w:right w:val="single" w:sz="12" w:space="0" w:color="auto"/>
            </w:tcBorders>
          </w:tcPr>
          <w:p w:rsidR="0020175F" w:rsidRPr="009E029E" w:rsidRDefault="0020175F" w:rsidP="0020175F">
            <w:pPr>
              <w:autoSpaceDE w:val="0"/>
              <w:autoSpaceDN w:val="0"/>
              <w:adjustRightInd w:val="0"/>
              <w:jc w:val="right"/>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$595.35</w:t>
            </w:r>
          </w:p>
        </w:tc>
      </w:tr>
      <w:tr w:rsidR="0020175F" w:rsidRPr="009E029E" w:rsidTr="0020175F">
        <w:trPr>
          <w:trHeight w:val="20"/>
        </w:trPr>
        <w:tc>
          <w:tcPr>
            <w:tcW w:w="429" w:type="pct"/>
            <w:tcBorders>
              <w:top w:val="single" w:sz="6" w:space="0" w:color="auto"/>
              <w:left w:val="single" w:sz="12"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lastRenderedPageBreak/>
              <w:t>129</w:t>
            </w:r>
          </w:p>
        </w:tc>
        <w:tc>
          <w:tcPr>
            <w:tcW w:w="385"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5</w:t>
            </w:r>
          </w:p>
        </w:tc>
        <w:tc>
          <w:tcPr>
            <w:tcW w:w="446"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SISTEMA CLAVO INTRAMEDULAR FEMUR</w:t>
            </w:r>
          </w:p>
        </w:tc>
        <w:tc>
          <w:tcPr>
            <w:tcW w:w="609"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CLAVO INTRAMEDULAR FEMORAL</w:t>
            </w:r>
          </w:p>
        </w:tc>
        <w:tc>
          <w:tcPr>
            <w:tcW w:w="459"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060</w:t>
            </w:r>
          </w:p>
        </w:tc>
        <w:tc>
          <w:tcPr>
            <w:tcW w:w="305"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703</w:t>
            </w:r>
          </w:p>
        </w:tc>
        <w:tc>
          <w:tcPr>
            <w:tcW w:w="229"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2141</w:t>
            </w:r>
          </w:p>
        </w:tc>
        <w:tc>
          <w:tcPr>
            <w:tcW w:w="1223" w:type="pct"/>
            <w:gridSpan w:val="2"/>
            <w:tcBorders>
              <w:top w:val="single" w:sz="6" w:space="0" w:color="auto"/>
              <w:left w:val="single" w:sz="6" w:space="0" w:color="auto"/>
              <w:bottom w:val="single" w:sz="6" w:space="0" w:color="auto"/>
              <w:right w:val="single" w:sz="6" w:space="0" w:color="auto"/>
            </w:tcBorders>
          </w:tcPr>
          <w:p w:rsidR="0020175F" w:rsidRPr="009E029E" w:rsidRDefault="0020175F" w:rsidP="0020175F">
            <w:pPr>
              <w:autoSpaceDE w:val="0"/>
              <w:autoSpaceDN w:val="0"/>
              <w:adjustRightInd w:val="0"/>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 xml:space="preserve">Pernos o tornillos roscados y/u hoja en espiral para el clavo intramedular retrógrado y/o anterógrado, bloqueado, sólido o </w:t>
            </w:r>
            <w:proofErr w:type="spellStart"/>
            <w:r w:rsidRPr="009E029E">
              <w:rPr>
                <w:rFonts w:ascii="Calibri" w:eastAsiaTheme="minorHAnsi" w:hAnsi="Calibri" w:cs="Calibri"/>
                <w:color w:val="000000"/>
                <w:sz w:val="14"/>
                <w:szCs w:val="14"/>
                <w:lang w:val="es-MX"/>
              </w:rPr>
              <w:t>canulado</w:t>
            </w:r>
            <w:proofErr w:type="spellEnd"/>
            <w:r w:rsidRPr="009E029E">
              <w:rPr>
                <w:rFonts w:ascii="Calibri" w:eastAsiaTheme="minorHAnsi" w:hAnsi="Calibri" w:cs="Calibri"/>
                <w:color w:val="000000"/>
                <w:sz w:val="14"/>
                <w:szCs w:val="14"/>
                <w:lang w:val="es-MX"/>
              </w:rPr>
              <w:t xml:space="preserve">, de acero inoxidable al alto nitrógeno o aleación de titanio. Longitud de 26.0 mm a 100.0 </w:t>
            </w:r>
            <w:proofErr w:type="spellStart"/>
            <w:r w:rsidRPr="009E029E">
              <w:rPr>
                <w:rFonts w:ascii="Calibri" w:eastAsiaTheme="minorHAnsi" w:hAnsi="Calibri" w:cs="Calibri"/>
                <w:color w:val="000000"/>
                <w:sz w:val="14"/>
                <w:szCs w:val="14"/>
                <w:lang w:val="es-MX"/>
              </w:rPr>
              <w:t>mm.</w:t>
            </w:r>
            <w:proofErr w:type="spellEnd"/>
            <w:r w:rsidRPr="009E029E">
              <w:rPr>
                <w:rFonts w:ascii="Calibri" w:eastAsiaTheme="minorHAnsi" w:hAnsi="Calibri" w:cs="Calibri"/>
                <w:color w:val="000000"/>
                <w:sz w:val="14"/>
                <w:szCs w:val="14"/>
                <w:lang w:val="es-MX"/>
              </w:rPr>
              <w:t xml:space="preserve"> Incluye medidas intermedias entre las especificadas. La selección del material estará a cargo de las unidades de atención, de acuerdo a sus necesidades.</w:t>
            </w:r>
          </w:p>
        </w:tc>
        <w:tc>
          <w:tcPr>
            <w:tcW w:w="381" w:type="pct"/>
            <w:tcBorders>
              <w:top w:val="single" w:sz="6" w:space="0" w:color="auto"/>
              <w:left w:val="single" w:sz="6" w:space="0" w:color="auto"/>
              <w:bottom w:val="single" w:sz="6" w:space="0" w:color="auto"/>
              <w:right w:val="single" w:sz="6" w:space="0" w:color="auto"/>
            </w:tcBorders>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Pieza</w:t>
            </w:r>
          </w:p>
        </w:tc>
        <w:tc>
          <w:tcPr>
            <w:tcW w:w="534" w:type="pct"/>
            <w:tcBorders>
              <w:top w:val="single" w:sz="6" w:space="0" w:color="auto"/>
              <w:left w:val="nil"/>
              <w:bottom w:val="single" w:sz="6" w:space="0" w:color="auto"/>
              <w:right w:val="single" w:sz="12" w:space="0" w:color="auto"/>
            </w:tcBorders>
          </w:tcPr>
          <w:p w:rsidR="0020175F" w:rsidRPr="009E029E" w:rsidRDefault="0020175F" w:rsidP="0020175F">
            <w:pPr>
              <w:autoSpaceDE w:val="0"/>
              <w:autoSpaceDN w:val="0"/>
              <w:adjustRightInd w:val="0"/>
              <w:jc w:val="right"/>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$654.89</w:t>
            </w:r>
          </w:p>
        </w:tc>
      </w:tr>
      <w:tr w:rsidR="0020175F" w:rsidRPr="009E029E" w:rsidTr="0020175F">
        <w:trPr>
          <w:trHeight w:val="20"/>
        </w:trPr>
        <w:tc>
          <w:tcPr>
            <w:tcW w:w="429" w:type="pct"/>
            <w:tcBorders>
              <w:top w:val="single" w:sz="6" w:space="0" w:color="auto"/>
              <w:left w:val="single" w:sz="12"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130</w:t>
            </w:r>
          </w:p>
        </w:tc>
        <w:tc>
          <w:tcPr>
            <w:tcW w:w="385"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5</w:t>
            </w:r>
          </w:p>
        </w:tc>
        <w:tc>
          <w:tcPr>
            <w:tcW w:w="446"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SISTEMA CLAVO INTRAMEDULAR FEMUR</w:t>
            </w:r>
          </w:p>
        </w:tc>
        <w:tc>
          <w:tcPr>
            <w:tcW w:w="609"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CLAVO INTRAMEDULAR FEMORAL</w:t>
            </w:r>
          </w:p>
        </w:tc>
        <w:tc>
          <w:tcPr>
            <w:tcW w:w="459"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060</w:t>
            </w:r>
          </w:p>
        </w:tc>
        <w:tc>
          <w:tcPr>
            <w:tcW w:w="305"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898</w:t>
            </w:r>
          </w:p>
        </w:tc>
        <w:tc>
          <w:tcPr>
            <w:tcW w:w="229"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2641</w:t>
            </w:r>
          </w:p>
        </w:tc>
        <w:tc>
          <w:tcPr>
            <w:tcW w:w="1223" w:type="pct"/>
            <w:gridSpan w:val="2"/>
            <w:tcBorders>
              <w:top w:val="single" w:sz="6" w:space="0" w:color="auto"/>
              <w:left w:val="single" w:sz="6" w:space="0" w:color="auto"/>
              <w:bottom w:val="single" w:sz="6" w:space="0" w:color="auto"/>
              <w:right w:val="single" w:sz="6" w:space="0" w:color="auto"/>
            </w:tcBorders>
          </w:tcPr>
          <w:p w:rsidR="0020175F" w:rsidRPr="009E029E" w:rsidRDefault="0020175F" w:rsidP="0020175F">
            <w:pPr>
              <w:autoSpaceDE w:val="0"/>
              <w:autoSpaceDN w:val="0"/>
              <w:adjustRightInd w:val="0"/>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 xml:space="preserve">Sistema de Clavos. Todos los componentes </w:t>
            </w:r>
            <w:proofErr w:type="gramStart"/>
            <w:r w:rsidRPr="009E029E">
              <w:rPr>
                <w:rFonts w:ascii="Calibri" w:eastAsiaTheme="minorHAnsi" w:hAnsi="Calibri" w:cs="Calibri"/>
                <w:color w:val="000000"/>
                <w:sz w:val="14"/>
                <w:szCs w:val="14"/>
                <w:lang w:val="es-MX"/>
              </w:rPr>
              <w:t>debe</w:t>
            </w:r>
            <w:proofErr w:type="gramEnd"/>
            <w:r w:rsidRPr="009E029E">
              <w:rPr>
                <w:rFonts w:ascii="Calibri" w:eastAsiaTheme="minorHAnsi" w:hAnsi="Calibri" w:cs="Calibri"/>
                <w:color w:val="000000"/>
                <w:sz w:val="14"/>
                <w:szCs w:val="14"/>
                <w:lang w:val="es-MX"/>
              </w:rPr>
              <w:t xml:space="preserve"> ser compatibles entre sí. Clavos intramedulares retrógrados bloqueados, </w:t>
            </w:r>
            <w:r w:rsidRPr="009E029E">
              <w:rPr>
                <w:rFonts w:ascii="Calibri" w:eastAsiaTheme="minorHAnsi" w:hAnsi="Calibri" w:cs="Calibri"/>
                <w:b/>
                <w:bCs/>
                <w:color w:val="000000"/>
                <w:sz w:val="14"/>
                <w:szCs w:val="14"/>
                <w:lang w:val="es-MX"/>
              </w:rPr>
              <w:t>tornillo de cierre</w:t>
            </w:r>
            <w:r w:rsidRPr="009E029E">
              <w:rPr>
                <w:rFonts w:ascii="Calibri" w:eastAsiaTheme="minorHAnsi" w:hAnsi="Calibri" w:cs="Calibri"/>
                <w:color w:val="000000"/>
                <w:sz w:val="14"/>
                <w:szCs w:val="14"/>
                <w:lang w:val="es-MX"/>
              </w:rPr>
              <w:t xml:space="preserve"> para clavo intramedular retrogrado bloqueado, solido o </w:t>
            </w:r>
            <w:proofErr w:type="spellStart"/>
            <w:r w:rsidRPr="009E029E">
              <w:rPr>
                <w:rFonts w:ascii="Calibri" w:eastAsiaTheme="minorHAnsi" w:hAnsi="Calibri" w:cs="Calibri"/>
                <w:color w:val="000000"/>
                <w:sz w:val="14"/>
                <w:szCs w:val="14"/>
                <w:lang w:val="es-MX"/>
              </w:rPr>
              <w:t>canulado</w:t>
            </w:r>
            <w:proofErr w:type="spellEnd"/>
            <w:r w:rsidRPr="009E029E">
              <w:rPr>
                <w:rFonts w:ascii="Calibri" w:eastAsiaTheme="minorHAnsi" w:hAnsi="Calibri" w:cs="Calibri"/>
                <w:color w:val="000000"/>
                <w:sz w:val="14"/>
                <w:szCs w:val="14"/>
                <w:lang w:val="es-MX"/>
              </w:rPr>
              <w:t>.</w:t>
            </w:r>
          </w:p>
        </w:tc>
        <w:tc>
          <w:tcPr>
            <w:tcW w:w="381" w:type="pct"/>
            <w:tcBorders>
              <w:top w:val="single" w:sz="6" w:space="0" w:color="auto"/>
              <w:left w:val="single" w:sz="6" w:space="0" w:color="auto"/>
              <w:bottom w:val="single" w:sz="6" w:space="0" w:color="auto"/>
              <w:right w:val="single" w:sz="6" w:space="0" w:color="auto"/>
            </w:tcBorders>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Pieza</w:t>
            </w:r>
          </w:p>
        </w:tc>
        <w:tc>
          <w:tcPr>
            <w:tcW w:w="534" w:type="pct"/>
            <w:tcBorders>
              <w:top w:val="single" w:sz="6" w:space="0" w:color="auto"/>
              <w:left w:val="nil"/>
              <w:bottom w:val="single" w:sz="6" w:space="0" w:color="auto"/>
              <w:right w:val="single" w:sz="12" w:space="0" w:color="auto"/>
            </w:tcBorders>
          </w:tcPr>
          <w:p w:rsidR="0020175F" w:rsidRPr="009E029E" w:rsidRDefault="0020175F" w:rsidP="0020175F">
            <w:pPr>
              <w:autoSpaceDE w:val="0"/>
              <w:autoSpaceDN w:val="0"/>
              <w:adjustRightInd w:val="0"/>
              <w:jc w:val="right"/>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$374.22</w:t>
            </w:r>
          </w:p>
        </w:tc>
      </w:tr>
      <w:tr w:rsidR="0020175F" w:rsidRPr="009E029E" w:rsidTr="002A1256">
        <w:trPr>
          <w:trHeight w:val="20"/>
        </w:trPr>
        <w:tc>
          <w:tcPr>
            <w:tcW w:w="429" w:type="pct"/>
            <w:tcBorders>
              <w:top w:val="single" w:sz="6" w:space="0" w:color="auto"/>
              <w:left w:val="single" w:sz="12"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131</w:t>
            </w:r>
          </w:p>
        </w:tc>
        <w:tc>
          <w:tcPr>
            <w:tcW w:w="385"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5</w:t>
            </w:r>
          </w:p>
        </w:tc>
        <w:tc>
          <w:tcPr>
            <w:tcW w:w="446"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SISTEMA CLAVO INTRAMEDULAR FEMUR</w:t>
            </w:r>
          </w:p>
        </w:tc>
        <w:tc>
          <w:tcPr>
            <w:tcW w:w="609"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CLAVO INTRAMEDULAR FEMORAL</w:t>
            </w:r>
          </w:p>
        </w:tc>
        <w:tc>
          <w:tcPr>
            <w:tcW w:w="459"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060</w:t>
            </w:r>
          </w:p>
        </w:tc>
        <w:tc>
          <w:tcPr>
            <w:tcW w:w="305"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211</w:t>
            </w:r>
          </w:p>
        </w:tc>
        <w:tc>
          <w:tcPr>
            <w:tcW w:w="229"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3722</w:t>
            </w:r>
          </w:p>
        </w:tc>
        <w:tc>
          <w:tcPr>
            <w:tcW w:w="1223" w:type="pct"/>
            <w:gridSpan w:val="2"/>
            <w:tcBorders>
              <w:top w:val="single" w:sz="6" w:space="0" w:color="auto"/>
              <w:left w:val="single" w:sz="6" w:space="0" w:color="auto"/>
              <w:bottom w:val="single" w:sz="6" w:space="0" w:color="auto"/>
              <w:right w:val="single" w:sz="6" w:space="0" w:color="auto"/>
            </w:tcBorders>
          </w:tcPr>
          <w:p w:rsidR="0020175F" w:rsidRPr="009E029E" w:rsidRDefault="0020175F" w:rsidP="0020175F">
            <w:pPr>
              <w:autoSpaceDE w:val="0"/>
              <w:autoSpaceDN w:val="0"/>
              <w:adjustRightInd w:val="0"/>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 xml:space="preserve">Clavos intramedulares para fémur. Retrógrados y/o anterógrados, bloqueados, sólidos o </w:t>
            </w:r>
            <w:proofErr w:type="spellStart"/>
            <w:r w:rsidRPr="009E029E">
              <w:rPr>
                <w:rFonts w:ascii="Calibri" w:eastAsiaTheme="minorHAnsi" w:hAnsi="Calibri" w:cs="Calibri"/>
                <w:color w:val="000000"/>
                <w:sz w:val="14"/>
                <w:szCs w:val="14"/>
                <w:lang w:val="es-MX"/>
              </w:rPr>
              <w:t>canulados</w:t>
            </w:r>
            <w:proofErr w:type="spellEnd"/>
            <w:r w:rsidRPr="009E029E">
              <w:rPr>
                <w:rFonts w:ascii="Calibri" w:eastAsiaTheme="minorHAnsi" w:hAnsi="Calibri" w:cs="Calibri"/>
                <w:color w:val="000000"/>
                <w:sz w:val="14"/>
                <w:szCs w:val="14"/>
                <w:lang w:val="es-MX"/>
              </w:rPr>
              <w:t xml:space="preserve">, de acero inoxidable al alto nitrógeno o aleación de titanio. Diámetro distal, de 9.0 mm a 10.0 </w:t>
            </w:r>
            <w:proofErr w:type="spellStart"/>
            <w:r w:rsidRPr="009E029E">
              <w:rPr>
                <w:rFonts w:ascii="Calibri" w:eastAsiaTheme="minorHAnsi" w:hAnsi="Calibri" w:cs="Calibri"/>
                <w:color w:val="000000"/>
                <w:sz w:val="14"/>
                <w:szCs w:val="14"/>
                <w:lang w:val="es-MX"/>
              </w:rPr>
              <w:t>mm.</w:t>
            </w:r>
            <w:proofErr w:type="spellEnd"/>
            <w:r w:rsidRPr="009E029E">
              <w:rPr>
                <w:rFonts w:ascii="Calibri" w:eastAsiaTheme="minorHAnsi" w:hAnsi="Calibri" w:cs="Calibri"/>
                <w:color w:val="000000"/>
                <w:sz w:val="14"/>
                <w:szCs w:val="14"/>
                <w:lang w:val="es-MX"/>
              </w:rPr>
              <w:t xml:space="preserve"> Longitud de 160.0 mm a 480.0 </w:t>
            </w:r>
            <w:proofErr w:type="spellStart"/>
            <w:r w:rsidRPr="009E029E">
              <w:rPr>
                <w:rFonts w:ascii="Calibri" w:eastAsiaTheme="minorHAnsi" w:hAnsi="Calibri" w:cs="Calibri"/>
                <w:color w:val="000000"/>
                <w:sz w:val="14"/>
                <w:szCs w:val="14"/>
                <w:lang w:val="es-MX"/>
              </w:rPr>
              <w:t>mm.</w:t>
            </w:r>
            <w:proofErr w:type="spellEnd"/>
            <w:r w:rsidRPr="009E029E">
              <w:rPr>
                <w:rFonts w:ascii="Calibri" w:eastAsiaTheme="minorHAnsi" w:hAnsi="Calibri" w:cs="Calibri"/>
                <w:color w:val="000000"/>
                <w:sz w:val="14"/>
                <w:szCs w:val="14"/>
                <w:lang w:val="es-MX"/>
              </w:rPr>
              <w:t xml:space="preserve"> Incluye medidas interm</w:t>
            </w:r>
            <w:bookmarkStart w:id="0" w:name="_GoBack"/>
            <w:bookmarkEnd w:id="0"/>
            <w:r w:rsidRPr="009E029E">
              <w:rPr>
                <w:rFonts w:ascii="Calibri" w:eastAsiaTheme="minorHAnsi" w:hAnsi="Calibri" w:cs="Calibri"/>
                <w:color w:val="000000"/>
                <w:sz w:val="14"/>
                <w:szCs w:val="14"/>
                <w:lang w:val="es-MX"/>
              </w:rPr>
              <w:t>edias entre las especificadas. La selección del material estará a cargo de las unidades de atención, de acuerdo a sus necesidades.</w:t>
            </w:r>
          </w:p>
        </w:tc>
        <w:tc>
          <w:tcPr>
            <w:tcW w:w="381" w:type="pct"/>
            <w:tcBorders>
              <w:top w:val="single" w:sz="6" w:space="0" w:color="auto"/>
              <w:left w:val="single" w:sz="6" w:space="0" w:color="auto"/>
              <w:bottom w:val="single" w:sz="6" w:space="0" w:color="auto"/>
              <w:right w:val="single" w:sz="6" w:space="0" w:color="auto"/>
            </w:tcBorders>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Pieza</w:t>
            </w:r>
          </w:p>
        </w:tc>
        <w:tc>
          <w:tcPr>
            <w:tcW w:w="534" w:type="pct"/>
            <w:tcBorders>
              <w:top w:val="single" w:sz="6" w:space="0" w:color="auto"/>
              <w:left w:val="nil"/>
              <w:bottom w:val="single" w:sz="6" w:space="0" w:color="auto"/>
              <w:right w:val="single" w:sz="12" w:space="0" w:color="auto"/>
            </w:tcBorders>
          </w:tcPr>
          <w:p w:rsidR="0020175F" w:rsidRPr="009E029E" w:rsidRDefault="0020175F" w:rsidP="0020175F">
            <w:pPr>
              <w:autoSpaceDE w:val="0"/>
              <w:autoSpaceDN w:val="0"/>
              <w:adjustRightInd w:val="0"/>
              <w:jc w:val="right"/>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$14,033.25</w:t>
            </w:r>
          </w:p>
        </w:tc>
      </w:tr>
      <w:tr w:rsidR="0020175F" w:rsidRPr="009E029E" w:rsidTr="002A1256">
        <w:trPr>
          <w:trHeight w:val="20"/>
        </w:trPr>
        <w:tc>
          <w:tcPr>
            <w:tcW w:w="429"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132</w:t>
            </w:r>
          </w:p>
        </w:tc>
        <w:tc>
          <w:tcPr>
            <w:tcW w:w="385"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5</w:t>
            </w:r>
          </w:p>
        </w:tc>
        <w:tc>
          <w:tcPr>
            <w:tcW w:w="446"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SISTEMA CLAVO INTRAMEDULAR FEMUR</w:t>
            </w:r>
          </w:p>
        </w:tc>
        <w:tc>
          <w:tcPr>
            <w:tcW w:w="609"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CLAVO INTRAMEDULAR FEMORAL</w:t>
            </w:r>
          </w:p>
        </w:tc>
        <w:tc>
          <w:tcPr>
            <w:tcW w:w="459"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060</w:t>
            </w:r>
          </w:p>
        </w:tc>
        <w:tc>
          <w:tcPr>
            <w:tcW w:w="305"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211</w:t>
            </w:r>
          </w:p>
        </w:tc>
        <w:tc>
          <w:tcPr>
            <w:tcW w:w="229"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3797</w:t>
            </w:r>
          </w:p>
        </w:tc>
        <w:tc>
          <w:tcPr>
            <w:tcW w:w="1223" w:type="pct"/>
            <w:gridSpan w:val="2"/>
            <w:tcBorders>
              <w:top w:val="single" w:sz="6" w:space="0" w:color="auto"/>
              <w:left w:val="nil"/>
              <w:bottom w:val="single" w:sz="6" w:space="0" w:color="auto"/>
              <w:right w:val="nil"/>
            </w:tcBorders>
          </w:tcPr>
          <w:p w:rsidR="0020175F" w:rsidRPr="009E029E" w:rsidRDefault="0020175F" w:rsidP="0020175F">
            <w:pPr>
              <w:autoSpaceDE w:val="0"/>
              <w:autoSpaceDN w:val="0"/>
              <w:adjustRightInd w:val="0"/>
              <w:rPr>
                <w:rFonts w:ascii="Calibri" w:eastAsiaTheme="minorHAnsi" w:hAnsi="Calibri" w:cs="Calibri"/>
                <w:color w:val="000000"/>
                <w:sz w:val="14"/>
                <w:szCs w:val="14"/>
                <w:lang w:val="es-MX"/>
              </w:rPr>
            </w:pPr>
            <w:r w:rsidRPr="009E029E">
              <w:rPr>
                <w:rFonts w:ascii="Calibri" w:eastAsiaTheme="minorHAnsi" w:hAnsi="Calibri" w:cs="Calibri"/>
                <w:b/>
                <w:bCs/>
                <w:color w:val="000000"/>
                <w:sz w:val="14"/>
                <w:szCs w:val="14"/>
                <w:lang w:val="es-MX"/>
              </w:rPr>
              <w:t>Clavos intramedulares para fémur. Retrógrados y/o anterógrado</w:t>
            </w:r>
            <w:r w:rsidRPr="009E029E">
              <w:rPr>
                <w:rFonts w:ascii="Calibri" w:eastAsiaTheme="minorHAnsi" w:hAnsi="Calibri" w:cs="Calibri"/>
                <w:color w:val="000000"/>
                <w:sz w:val="14"/>
                <w:szCs w:val="14"/>
                <w:lang w:val="es-MX"/>
              </w:rPr>
              <w:t xml:space="preserve">s bloqueados, sólidos o </w:t>
            </w:r>
            <w:proofErr w:type="spellStart"/>
            <w:r w:rsidRPr="009E029E">
              <w:rPr>
                <w:rFonts w:ascii="Calibri" w:eastAsiaTheme="minorHAnsi" w:hAnsi="Calibri" w:cs="Calibri"/>
                <w:color w:val="000000"/>
                <w:sz w:val="14"/>
                <w:szCs w:val="14"/>
                <w:lang w:val="es-MX"/>
              </w:rPr>
              <w:t>canulados</w:t>
            </w:r>
            <w:proofErr w:type="spellEnd"/>
            <w:r w:rsidRPr="009E029E">
              <w:rPr>
                <w:rFonts w:ascii="Calibri" w:eastAsiaTheme="minorHAnsi" w:hAnsi="Calibri" w:cs="Calibri"/>
                <w:color w:val="000000"/>
                <w:sz w:val="14"/>
                <w:szCs w:val="14"/>
                <w:lang w:val="es-MX"/>
              </w:rPr>
              <w:t xml:space="preserve">, de acero inoxidable al alto nitrógeno o aleación de titanio. Diámetro distal, de </w:t>
            </w:r>
            <w:r w:rsidRPr="009E029E">
              <w:rPr>
                <w:rFonts w:ascii="Calibri" w:eastAsiaTheme="minorHAnsi" w:hAnsi="Calibri" w:cs="Calibri"/>
                <w:b/>
                <w:bCs/>
                <w:color w:val="000000"/>
                <w:sz w:val="14"/>
                <w:szCs w:val="14"/>
                <w:lang w:val="es-MX"/>
              </w:rPr>
              <w:t xml:space="preserve">11.0 mm a 15.0 </w:t>
            </w:r>
            <w:proofErr w:type="spellStart"/>
            <w:r w:rsidRPr="009E029E">
              <w:rPr>
                <w:rFonts w:ascii="Calibri" w:eastAsiaTheme="minorHAnsi" w:hAnsi="Calibri" w:cs="Calibri"/>
                <w:b/>
                <w:bCs/>
                <w:color w:val="000000"/>
                <w:sz w:val="14"/>
                <w:szCs w:val="14"/>
                <w:lang w:val="es-MX"/>
              </w:rPr>
              <w:t>mm</w:t>
            </w:r>
            <w:r w:rsidRPr="009E029E">
              <w:rPr>
                <w:rFonts w:ascii="Calibri" w:eastAsiaTheme="minorHAnsi" w:hAnsi="Calibri" w:cs="Calibri"/>
                <w:color w:val="000000"/>
                <w:sz w:val="14"/>
                <w:szCs w:val="14"/>
                <w:lang w:val="es-MX"/>
              </w:rPr>
              <w:t>.</w:t>
            </w:r>
            <w:proofErr w:type="spellEnd"/>
            <w:r w:rsidRPr="009E029E">
              <w:rPr>
                <w:rFonts w:ascii="Calibri" w:eastAsiaTheme="minorHAnsi" w:hAnsi="Calibri" w:cs="Calibri"/>
                <w:color w:val="000000"/>
                <w:sz w:val="14"/>
                <w:szCs w:val="14"/>
                <w:lang w:val="es-MX"/>
              </w:rPr>
              <w:t xml:space="preserve"> Longitud de 160.0 mm a 480.0 </w:t>
            </w:r>
            <w:proofErr w:type="spellStart"/>
            <w:r w:rsidRPr="009E029E">
              <w:rPr>
                <w:rFonts w:ascii="Calibri" w:eastAsiaTheme="minorHAnsi" w:hAnsi="Calibri" w:cs="Calibri"/>
                <w:color w:val="000000"/>
                <w:sz w:val="14"/>
                <w:szCs w:val="14"/>
                <w:lang w:val="es-MX"/>
              </w:rPr>
              <w:t>mm.</w:t>
            </w:r>
            <w:proofErr w:type="spellEnd"/>
            <w:r w:rsidRPr="009E029E">
              <w:rPr>
                <w:rFonts w:ascii="Calibri" w:eastAsiaTheme="minorHAnsi" w:hAnsi="Calibri" w:cs="Calibri"/>
                <w:color w:val="000000"/>
                <w:sz w:val="14"/>
                <w:szCs w:val="14"/>
                <w:lang w:val="es-MX"/>
              </w:rPr>
              <w:t xml:space="preserve"> Incluye medidas intermedias entre las especificadas. La selección del material estará a cargo de las unidades de atención, de acuerdo a sus necesidades</w:t>
            </w:r>
          </w:p>
        </w:tc>
        <w:tc>
          <w:tcPr>
            <w:tcW w:w="381" w:type="pct"/>
            <w:tcBorders>
              <w:top w:val="single" w:sz="6" w:space="0" w:color="auto"/>
              <w:left w:val="single" w:sz="6" w:space="0" w:color="auto"/>
              <w:bottom w:val="single" w:sz="6" w:space="0" w:color="auto"/>
              <w:right w:val="single" w:sz="6" w:space="0" w:color="auto"/>
            </w:tcBorders>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Pieza</w:t>
            </w:r>
          </w:p>
        </w:tc>
        <w:tc>
          <w:tcPr>
            <w:tcW w:w="534" w:type="pct"/>
            <w:tcBorders>
              <w:top w:val="single" w:sz="6" w:space="0" w:color="auto"/>
              <w:left w:val="nil"/>
              <w:bottom w:val="single" w:sz="6" w:space="0" w:color="auto"/>
              <w:right w:val="single" w:sz="6" w:space="0" w:color="auto"/>
            </w:tcBorders>
          </w:tcPr>
          <w:p w:rsidR="0020175F" w:rsidRPr="009E029E" w:rsidRDefault="0020175F" w:rsidP="0020175F">
            <w:pPr>
              <w:autoSpaceDE w:val="0"/>
              <w:autoSpaceDN w:val="0"/>
              <w:adjustRightInd w:val="0"/>
              <w:jc w:val="right"/>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$14,033.25</w:t>
            </w:r>
          </w:p>
        </w:tc>
      </w:tr>
      <w:tr w:rsidR="0020175F" w:rsidRPr="009E029E" w:rsidTr="002A1256">
        <w:trPr>
          <w:trHeight w:val="20"/>
        </w:trPr>
        <w:tc>
          <w:tcPr>
            <w:tcW w:w="429" w:type="pct"/>
            <w:tcBorders>
              <w:top w:val="single" w:sz="6" w:space="0" w:color="auto"/>
              <w:left w:val="single" w:sz="12"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lastRenderedPageBreak/>
              <w:t>133</w:t>
            </w:r>
          </w:p>
        </w:tc>
        <w:tc>
          <w:tcPr>
            <w:tcW w:w="385"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5</w:t>
            </w:r>
          </w:p>
        </w:tc>
        <w:tc>
          <w:tcPr>
            <w:tcW w:w="446"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SISTEMA CLAVO INTRAMEDULAR FEMUR</w:t>
            </w:r>
          </w:p>
        </w:tc>
        <w:tc>
          <w:tcPr>
            <w:tcW w:w="609"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CLAVO INTRAMEDULAR PARA ARTRODESIS DE RODILLA</w:t>
            </w:r>
          </w:p>
        </w:tc>
        <w:tc>
          <w:tcPr>
            <w:tcW w:w="459"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060</w:t>
            </w:r>
          </w:p>
        </w:tc>
        <w:tc>
          <w:tcPr>
            <w:tcW w:w="305"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703</w:t>
            </w:r>
          </w:p>
        </w:tc>
        <w:tc>
          <w:tcPr>
            <w:tcW w:w="229"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1952</w:t>
            </w:r>
          </w:p>
        </w:tc>
        <w:tc>
          <w:tcPr>
            <w:tcW w:w="1223"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rPr>
                <w:rFonts w:ascii="Calibri" w:eastAsiaTheme="minorHAnsi" w:hAnsi="Calibri" w:cs="Calibri"/>
                <w:color w:val="000000"/>
                <w:sz w:val="14"/>
                <w:szCs w:val="14"/>
                <w:lang w:val="es-MX"/>
              </w:rPr>
            </w:pPr>
            <w:r w:rsidRPr="009E029E">
              <w:rPr>
                <w:rFonts w:ascii="Calibri" w:eastAsiaTheme="minorHAnsi" w:hAnsi="Calibri" w:cs="Calibri"/>
                <w:b/>
                <w:bCs/>
                <w:color w:val="000000"/>
                <w:sz w:val="14"/>
                <w:szCs w:val="14"/>
                <w:lang w:val="es-MX"/>
              </w:rPr>
              <w:t>Perno roscado de bloqueo para clavo femoral</w:t>
            </w:r>
            <w:r w:rsidRPr="009E029E">
              <w:rPr>
                <w:rFonts w:ascii="Calibri" w:eastAsiaTheme="minorHAnsi" w:hAnsi="Calibri" w:cs="Calibri"/>
                <w:color w:val="000000"/>
                <w:sz w:val="14"/>
                <w:szCs w:val="14"/>
                <w:lang w:val="es-MX"/>
              </w:rPr>
              <w:t xml:space="preserve"> sólido o </w:t>
            </w:r>
            <w:proofErr w:type="spellStart"/>
            <w:r w:rsidRPr="009E029E">
              <w:rPr>
                <w:rFonts w:ascii="Calibri" w:eastAsiaTheme="minorHAnsi" w:hAnsi="Calibri" w:cs="Calibri"/>
                <w:color w:val="000000"/>
                <w:sz w:val="14"/>
                <w:szCs w:val="14"/>
                <w:lang w:val="es-MX"/>
              </w:rPr>
              <w:t>canulado</w:t>
            </w:r>
            <w:proofErr w:type="spellEnd"/>
            <w:r w:rsidRPr="009E029E">
              <w:rPr>
                <w:rFonts w:ascii="Calibri" w:eastAsiaTheme="minorHAnsi" w:hAnsi="Calibri" w:cs="Calibri"/>
                <w:color w:val="000000"/>
                <w:sz w:val="14"/>
                <w:szCs w:val="14"/>
                <w:lang w:val="es-MX"/>
              </w:rPr>
              <w:t xml:space="preserve">, bloqueado, para </w:t>
            </w:r>
            <w:r w:rsidRPr="009E029E">
              <w:rPr>
                <w:rFonts w:ascii="Calibri" w:eastAsiaTheme="minorHAnsi" w:hAnsi="Calibri" w:cs="Calibri"/>
                <w:b/>
                <w:bCs/>
                <w:color w:val="000000"/>
                <w:sz w:val="14"/>
                <w:szCs w:val="14"/>
                <w:lang w:val="es-MX"/>
              </w:rPr>
              <w:t>artrodesis de rodilla</w:t>
            </w:r>
            <w:r w:rsidRPr="009E029E">
              <w:rPr>
                <w:rFonts w:ascii="Calibri" w:eastAsiaTheme="minorHAnsi" w:hAnsi="Calibri" w:cs="Calibri"/>
                <w:color w:val="000000"/>
                <w:sz w:val="14"/>
                <w:szCs w:val="14"/>
                <w:lang w:val="es-MX"/>
              </w:rPr>
              <w:t xml:space="preserve">. Longitud de 30.0 mm a 60 </w:t>
            </w:r>
            <w:proofErr w:type="spellStart"/>
            <w:r w:rsidRPr="009E029E">
              <w:rPr>
                <w:rFonts w:ascii="Calibri" w:eastAsiaTheme="minorHAnsi" w:hAnsi="Calibri" w:cs="Calibri"/>
                <w:color w:val="000000"/>
                <w:sz w:val="14"/>
                <w:szCs w:val="14"/>
                <w:lang w:val="es-MX"/>
              </w:rPr>
              <w:t>mm.</w:t>
            </w:r>
            <w:proofErr w:type="spellEnd"/>
            <w:r w:rsidRPr="009E029E">
              <w:rPr>
                <w:rFonts w:ascii="Calibri" w:eastAsiaTheme="minorHAnsi" w:hAnsi="Calibri" w:cs="Calibri"/>
                <w:color w:val="000000"/>
                <w:sz w:val="14"/>
                <w:szCs w:val="14"/>
                <w:lang w:val="es-MX"/>
              </w:rPr>
              <w:t xml:space="preserve"> Incluye medidas intermedias entre las especificadas.</w:t>
            </w:r>
          </w:p>
        </w:tc>
        <w:tc>
          <w:tcPr>
            <w:tcW w:w="381"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Pieza</w:t>
            </w:r>
          </w:p>
        </w:tc>
        <w:tc>
          <w:tcPr>
            <w:tcW w:w="534" w:type="pct"/>
            <w:tcBorders>
              <w:top w:val="single" w:sz="6" w:space="0" w:color="auto"/>
              <w:left w:val="nil"/>
              <w:bottom w:val="single" w:sz="6" w:space="0" w:color="auto"/>
              <w:right w:val="single" w:sz="12" w:space="0" w:color="auto"/>
            </w:tcBorders>
          </w:tcPr>
          <w:p w:rsidR="0020175F" w:rsidRPr="009E029E" w:rsidRDefault="0020175F" w:rsidP="0020175F">
            <w:pPr>
              <w:autoSpaceDE w:val="0"/>
              <w:autoSpaceDN w:val="0"/>
              <w:adjustRightInd w:val="0"/>
              <w:jc w:val="right"/>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$1,707.75</w:t>
            </w:r>
          </w:p>
        </w:tc>
      </w:tr>
      <w:tr w:rsidR="0020175F" w:rsidRPr="009E029E" w:rsidTr="0020175F">
        <w:trPr>
          <w:trHeight w:val="20"/>
        </w:trPr>
        <w:tc>
          <w:tcPr>
            <w:tcW w:w="429" w:type="pct"/>
            <w:tcBorders>
              <w:top w:val="single" w:sz="6" w:space="0" w:color="auto"/>
              <w:left w:val="single" w:sz="12"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134</w:t>
            </w:r>
          </w:p>
        </w:tc>
        <w:tc>
          <w:tcPr>
            <w:tcW w:w="385"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5</w:t>
            </w:r>
          </w:p>
        </w:tc>
        <w:tc>
          <w:tcPr>
            <w:tcW w:w="446"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SISTEMA CLAVO INTRAMEDULAR FEMUR</w:t>
            </w:r>
          </w:p>
        </w:tc>
        <w:tc>
          <w:tcPr>
            <w:tcW w:w="609"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CLAVO INTRAMEDULAR PARA ARTRODESIS DE RODILLA</w:t>
            </w:r>
          </w:p>
        </w:tc>
        <w:tc>
          <w:tcPr>
            <w:tcW w:w="459"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060</w:t>
            </w:r>
          </w:p>
        </w:tc>
        <w:tc>
          <w:tcPr>
            <w:tcW w:w="305"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859</w:t>
            </w:r>
          </w:p>
        </w:tc>
        <w:tc>
          <w:tcPr>
            <w:tcW w:w="229"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0576</w:t>
            </w:r>
          </w:p>
        </w:tc>
        <w:tc>
          <w:tcPr>
            <w:tcW w:w="1223"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rPr>
                <w:rFonts w:ascii="Calibri" w:eastAsiaTheme="minorHAnsi" w:hAnsi="Calibri" w:cs="Calibri"/>
                <w:color w:val="000000"/>
                <w:sz w:val="14"/>
                <w:szCs w:val="14"/>
                <w:lang w:val="es-MX"/>
              </w:rPr>
            </w:pPr>
            <w:r w:rsidRPr="009E029E">
              <w:rPr>
                <w:rFonts w:ascii="Calibri" w:eastAsiaTheme="minorHAnsi" w:hAnsi="Calibri" w:cs="Calibri"/>
                <w:b/>
                <w:bCs/>
                <w:color w:val="000000"/>
                <w:sz w:val="14"/>
                <w:szCs w:val="14"/>
                <w:lang w:val="es-MX"/>
              </w:rPr>
              <w:t>Tapón proximal de seguridad</w:t>
            </w:r>
            <w:r w:rsidRPr="009E029E">
              <w:rPr>
                <w:rFonts w:ascii="Calibri" w:eastAsiaTheme="minorHAnsi" w:hAnsi="Calibri" w:cs="Calibri"/>
                <w:color w:val="000000"/>
                <w:sz w:val="14"/>
                <w:szCs w:val="14"/>
                <w:lang w:val="es-MX"/>
              </w:rPr>
              <w:t xml:space="preserve"> para el sistema de enclavado intramedular. Para los sistemas que lo requieran</w:t>
            </w:r>
          </w:p>
        </w:tc>
        <w:tc>
          <w:tcPr>
            <w:tcW w:w="381"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Pieza</w:t>
            </w:r>
          </w:p>
        </w:tc>
        <w:tc>
          <w:tcPr>
            <w:tcW w:w="534" w:type="pct"/>
            <w:tcBorders>
              <w:top w:val="single" w:sz="6" w:space="0" w:color="auto"/>
              <w:left w:val="nil"/>
              <w:bottom w:val="single" w:sz="6" w:space="0" w:color="auto"/>
              <w:right w:val="single" w:sz="12" w:space="0" w:color="auto"/>
            </w:tcBorders>
          </w:tcPr>
          <w:p w:rsidR="0020175F" w:rsidRPr="009E029E" w:rsidRDefault="0020175F" w:rsidP="0020175F">
            <w:pPr>
              <w:autoSpaceDE w:val="0"/>
              <w:autoSpaceDN w:val="0"/>
              <w:adjustRightInd w:val="0"/>
              <w:jc w:val="right"/>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$364.50</w:t>
            </w:r>
          </w:p>
        </w:tc>
      </w:tr>
      <w:tr w:rsidR="0020175F" w:rsidRPr="009E029E" w:rsidTr="0020175F">
        <w:trPr>
          <w:trHeight w:val="20"/>
        </w:trPr>
        <w:tc>
          <w:tcPr>
            <w:tcW w:w="429" w:type="pct"/>
            <w:tcBorders>
              <w:top w:val="single" w:sz="6" w:space="0" w:color="auto"/>
              <w:left w:val="single" w:sz="12"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135</w:t>
            </w:r>
          </w:p>
        </w:tc>
        <w:tc>
          <w:tcPr>
            <w:tcW w:w="385"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5</w:t>
            </w:r>
          </w:p>
        </w:tc>
        <w:tc>
          <w:tcPr>
            <w:tcW w:w="446"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SISTEMA CLAVO INTRAMEDULAR FEMUR</w:t>
            </w:r>
          </w:p>
        </w:tc>
        <w:tc>
          <w:tcPr>
            <w:tcW w:w="609"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CLAVO INTRAMEDULAR PARA ARTRODESIS DE RODILLA</w:t>
            </w:r>
          </w:p>
        </w:tc>
        <w:tc>
          <w:tcPr>
            <w:tcW w:w="459"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060</w:t>
            </w:r>
          </w:p>
        </w:tc>
        <w:tc>
          <w:tcPr>
            <w:tcW w:w="305"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211</w:t>
            </w:r>
          </w:p>
        </w:tc>
        <w:tc>
          <w:tcPr>
            <w:tcW w:w="229"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3524</w:t>
            </w:r>
          </w:p>
        </w:tc>
        <w:tc>
          <w:tcPr>
            <w:tcW w:w="1223"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rPr>
                <w:rFonts w:ascii="Calibri" w:eastAsiaTheme="minorHAnsi" w:hAnsi="Calibri" w:cs="Calibri"/>
                <w:color w:val="000000"/>
                <w:sz w:val="14"/>
                <w:szCs w:val="14"/>
                <w:lang w:val="es-MX"/>
              </w:rPr>
            </w:pPr>
            <w:r w:rsidRPr="009E029E">
              <w:rPr>
                <w:rFonts w:ascii="Calibri" w:eastAsiaTheme="minorHAnsi" w:hAnsi="Calibri" w:cs="Calibri"/>
                <w:b/>
                <w:bCs/>
                <w:color w:val="000000"/>
                <w:sz w:val="14"/>
                <w:szCs w:val="14"/>
                <w:lang w:val="es-MX"/>
              </w:rPr>
              <w:t xml:space="preserve">Clavo para fémur. Sólido o </w:t>
            </w:r>
            <w:proofErr w:type="spellStart"/>
            <w:r w:rsidRPr="009E029E">
              <w:rPr>
                <w:rFonts w:ascii="Calibri" w:eastAsiaTheme="minorHAnsi" w:hAnsi="Calibri" w:cs="Calibri"/>
                <w:b/>
                <w:bCs/>
                <w:color w:val="000000"/>
                <w:sz w:val="14"/>
                <w:szCs w:val="14"/>
                <w:lang w:val="es-MX"/>
              </w:rPr>
              <w:t>canulado</w:t>
            </w:r>
            <w:proofErr w:type="spellEnd"/>
            <w:r w:rsidRPr="009E029E">
              <w:rPr>
                <w:rFonts w:ascii="Calibri" w:eastAsiaTheme="minorHAnsi" w:hAnsi="Calibri" w:cs="Calibri"/>
                <w:b/>
                <w:bCs/>
                <w:color w:val="000000"/>
                <w:sz w:val="14"/>
                <w:szCs w:val="14"/>
                <w:lang w:val="es-MX"/>
              </w:rPr>
              <w:t>, bloqueado, para artrodesis de rodilla</w:t>
            </w:r>
            <w:r w:rsidRPr="009E029E">
              <w:rPr>
                <w:rFonts w:ascii="Calibri" w:eastAsiaTheme="minorHAnsi" w:hAnsi="Calibri" w:cs="Calibri"/>
                <w:color w:val="000000"/>
                <w:sz w:val="14"/>
                <w:szCs w:val="14"/>
                <w:lang w:val="es-MX"/>
              </w:rPr>
              <w:t>. Clavo de titanio o aleación de titanio, con diámetro femoral de 16 mm a 19 mm y diámetro tibial de 12 mm a 15 mm con sistema de conexión compresión y extensión. Longitud total variable</w:t>
            </w:r>
          </w:p>
        </w:tc>
        <w:tc>
          <w:tcPr>
            <w:tcW w:w="381"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Pieza</w:t>
            </w:r>
          </w:p>
        </w:tc>
        <w:tc>
          <w:tcPr>
            <w:tcW w:w="534" w:type="pct"/>
            <w:tcBorders>
              <w:top w:val="single" w:sz="6" w:space="0" w:color="auto"/>
              <w:left w:val="nil"/>
              <w:bottom w:val="single" w:sz="6" w:space="0" w:color="auto"/>
              <w:right w:val="single" w:sz="12" w:space="0" w:color="auto"/>
            </w:tcBorders>
          </w:tcPr>
          <w:p w:rsidR="0020175F" w:rsidRPr="009E029E" w:rsidRDefault="0020175F" w:rsidP="0020175F">
            <w:pPr>
              <w:autoSpaceDE w:val="0"/>
              <w:autoSpaceDN w:val="0"/>
              <w:adjustRightInd w:val="0"/>
              <w:jc w:val="right"/>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$14,033.25</w:t>
            </w:r>
          </w:p>
        </w:tc>
      </w:tr>
      <w:tr w:rsidR="0020175F" w:rsidRPr="009E029E" w:rsidTr="0020175F">
        <w:trPr>
          <w:trHeight w:val="20"/>
        </w:trPr>
        <w:tc>
          <w:tcPr>
            <w:tcW w:w="429" w:type="pct"/>
            <w:tcBorders>
              <w:top w:val="single" w:sz="6" w:space="0" w:color="auto"/>
              <w:left w:val="single" w:sz="12"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136</w:t>
            </w:r>
          </w:p>
        </w:tc>
        <w:tc>
          <w:tcPr>
            <w:tcW w:w="385"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5</w:t>
            </w:r>
          </w:p>
        </w:tc>
        <w:tc>
          <w:tcPr>
            <w:tcW w:w="446"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SISTEMA CLAVO INTRAMEDULAR FEMUR</w:t>
            </w:r>
          </w:p>
        </w:tc>
        <w:tc>
          <w:tcPr>
            <w:tcW w:w="609"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CLAVO INTRAMEDULAR PARA CADERA</w:t>
            </w:r>
          </w:p>
        </w:tc>
        <w:tc>
          <w:tcPr>
            <w:tcW w:w="459"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060</w:t>
            </w:r>
          </w:p>
        </w:tc>
        <w:tc>
          <w:tcPr>
            <w:tcW w:w="305"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211</w:t>
            </w:r>
          </w:p>
        </w:tc>
        <w:tc>
          <w:tcPr>
            <w:tcW w:w="229"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1718</w:t>
            </w:r>
          </w:p>
        </w:tc>
        <w:tc>
          <w:tcPr>
            <w:tcW w:w="1223" w:type="pct"/>
            <w:gridSpan w:val="2"/>
            <w:tcBorders>
              <w:top w:val="single" w:sz="6" w:space="0" w:color="auto"/>
              <w:left w:val="single" w:sz="6" w:space="0" w:color="auto"/>
              <w:bottom w:val="single" w:sz="6" w:space="0" w:color="auto"/>
              <w:right w:val="single" w:sz="6" w:space="0" w:color="auto"/>
            </w:tcBorders>
          </w:tcPr>
          <w:p w:rsidR="0020175F" w:rsidRPr="009E029E" w:rsidRDefault="0020175F" w:rsidP="0020175F">
            <w:pPr>
              <w:autoSpaceDE w:val="0"/>
              <w:autoSpaceDN w:val="0"/>
              <w:adjustRightInd w:val="0"/>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Clavo intramedular para cadera, de acero inoxidable o aleación de titanio, de 10.0 mm a 12.0 mm diámetro distal, de 9.0 mm a 17.0 mm diámetro proximal por 200.0 mm a 380.0 mm de longitud con uno o dos tornillos deslizantes compatibles con el clavo, con angulación de 125 grados a 135 grados, derecho e izquierdo, con orificios para bloqueo distal. Incluye medidas intermedias entre las especificadas. La selección del material estará a cargo de las unidades de atención, de acuerdo a sus necesidades.</w:t>
            </w:r>
          </w:p>
        </w:tc>
        <w:tc>
          <w:tcPr>
            <w:tcW w:w="381" w:type="pct"/>
            <w:tcBorders>
              <w:top w:val="single" w:sz="6" w:space="0" w:color="auto"/>
              <w:left w:val="single" w:sz="6" w:space="0" w:color="auto"/>
              <w:bottom w:val="single" w:sz="6" w:space="0" w:color="auto"/>
              <w:right w:val="single" w:sz="6" w:space="0" w:color="auto"/>
            </w:tcBorders>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Pieza</w:t>
            </w:r>
          </w:p>
        </w:tc>
        <w:tc>
          <w:tcPr>
            <w:tcW w:w="534" w:type="pct"/>
            <w:tcBorders>
              <w:top w:val="single" w:sz="6" w:space="0" w:color="auto"/>
              <w:left w:val="nil"/>
              <w:bottom w:val="single" w:sz="6" w:space="0" w:color="auto"/>
              <w:right w:val="single" w:sz="12" w:space="0" w:color="auto"/>
            </w:tcBorders>
          </w:tcPr>
          <w:p w:rsidR="0020175F" w:rsidRPr="009E029E" w:rsidRDefault="0020175F" w:rsidP="0020175F">
            <w:pPr>
              <w:autoSpaceDE w:val="0"/>
              <w:autoSpaceDN w:val="0"/>
              <w:adjustRightInd w:val="0"/>
              <w:jc w:val="right"/>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$17,775.45</w:t>
            </w:r>
          </w:p>
        </w:tc>
      </w:tr>
      <w:tr w:rsidR="0020175F" w:rsidRPr="009E029E" w:rsidTr="0020175F">
        <w:trPr>
          <w:trHeight w:val="20"/>
        </w:trPr>
        <w:tc>
          <w:tcPr>
            <w:tcW w:w="429" w:type="pct"/>
            <w:tcBorders>
              <w:top w:val="single" w:sz="6" w:space="0" w:color="auto"/>
              <w:left w:val="single" w:sz="12"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137</w:t>
            </w:r>
          </w:p>
        </w:tc>
        <w:tc>
          <w:tcPr>
            <w:tcW w:w="385"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5</w:t>
            </w:r>
          </w:p>
        </w:tc>
        <w:tc>
          <w:tcPr>
            <w:tcW w:w="446"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SISTEMA CLAVO INTRAMEDULAR FEMUR</w:t>
            </w:r>
          </w:p>
        </w:tc>
        <w:tc>
          <w:tcPr>
            <w:tcW w:w="609"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CLAVO INTRAMEDULAR PARA CADERA</w:t>
            </w:r>
          </w:p>
        </w:tc>
        <w:tc>
          <w:tcPr>
            <w:tcW w:w="459"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060</w:t>
            </w:r>
          </w:p>
        </w:tc>
        <w:tc>
          <w:tcPr>
            <w:tcW w:w="305"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211</w:t>
            </w:r>
          </w:p>
        </w:tc>
        <w:tc>
          <w:tcPr>
            <w:tcW w:w="229"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3490</w:t>
            </w:r>
          </w:p>
        </w:tc>
        <w:tc>
          <w:tcPr>
            <w:tcW w:w="1223" w:type="pct"/>
            <w:gridSpan w:val="2"/>
            <w:tcBorders>
              <w:top w:val="single" w:sz="6" w:space="0" w:color="auto"/>
              <w:left w:val="single" w:sz="6" w:space="0" w:color="auto"/>
              <w:bottom w:val="single" w:sz="6" w:space="0" w:color="auto"/>
              <w:right w:val="single" w:sz="6" w:space="0" w:color="auto"/>
            </w:tcBorders>
          </w:tcPr>
          <w:p w:rsidR="0020175F" w:rsidRPr="009E029E" w:rsidRDefault="0020175F" w:rsidP="0020175F">
            <w:pPr>
              <w:autoSpaceDE w:val="0"/>
              <w:autoSpaceDN w:val="0"/>
              <w:adjustRightInd w:val="0"/>
              <w:rPr>
                <w:rFonts w:ascii="Calibri" w:eastAsiaTheme="minorHAnsi" w:hAnsi="Calibri" w:cs="Calibri"/>
                <w:color w:val="000000"/>
                <w:sz w:val="14"/>
                <w:szCs w:val="14"/>
                <w:lang w:val="es-MX"/>
              </w:rPr>
            </w:pPr>
            <w:r w:rsidRPr="009E029E">
              <w:rPr>
                <w:rFonts w:ascii="Calibri" w:eastAsiaTheme="minorHAnsi" w:hAnsi="Calibri" w:cs="Calibri"/>
                <w:b/>
                <w:bCs/>
                <w:color w:val="000000"/>
                <w:sz w:val="14"/>
                <w:szCs w:val="14"/>
                <w:lang w:val="es-MX"/>
              </w:rPr>
              <w:t>Tornillo de cierre para el clavo femoral proximal</w:t>
            </w:r>
            <w:r w:rsidRPr="009E029E">
              <w:rPr>
                <w:rFonts w:ascii="Calibri" w:eastAsiaTheme="minorHAnsi" w:hAnsi="Calibri" w:cs="Calibri"/>
                <w:color w:val="000000"/>
                <w:sz w:val="14"/>
                <w:szCs w:val="14"/>
                <w:lang w:val="es-MX"/>
              </w:rPr>
              <w:t>. Para los sistemas que lo requieran. Diámetro distal: 12.0 mm</w:t>
            </w:r>
          </w:p>
        </w:tc>
        <w:tc>
          <w:tcPr>
            <w:tcW w:w="381" w:type="pct"/>
            <w:tcBorders>
              <w:top w:val="single" w:sz="6" w:space="0" w:color="auto"/>
              <w:left w:val="single" w:sz="6" w:space="0" w:color="auto"/>
              <w:bottom w:val="single" w:sz="6" w:space="0" w:color="auto"/>
              <w:right w:val="single" w:sz="6" w:space="0" w:color="auto"/>
            </w:tcBorders>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Pieza</w:t>
            </w:r>
          </w:p>
        </w:tc>
        <w:tc>
          <w:tcPr>
            <w:tcW w:w="534" w:type="pct"/>
            <w:tcBorders>
              <w:top w:val="single" w:sz="6" w:space="0" w:color="auto"/>
              <w:left w:val="nil"/>
              <w:bottom w:val="single" w:sz="6" w:space="0" w:color="auto"/>
              <w:right w:val="single" w:sz="12" w:space="0" w:color="auto"/>
            </w:tcBorders>
          </w:tcPr>
          <w:p w:rsidR="0020175F" w:rsidRPr="009E029E" w:rsidRDefault="0020175F" w:rsidP="0020175F">
            <w:pPr>
              <w:autoSpaceDE w:val="0"/>
              <w:autoSpaceDN w:val="0"/>
              <w:adjustRightInd w:val="0"/>
              <w:jc w:val="right"/>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$374.22</w:t>
            </w:r>
          </w:p>
        </w:tc>
      </w:tr>
      <w:tr w:rsidR="0020175F" w:rsidRPr="009E029E" w:rsidTr="0020175F">
        <w:trPr>
          <w:trHeight w:val="20"/>
        </w:trPr>
        <w:tc>
          <w:tcPr>
            <w:tcW w:w="429" w:type="pct"/>
            <w:tcBorders>
              <w:top w:val="single" w:sz="6" w:space="0" w:color="auto"/>
              <w:left w:val="single" w:sz="12"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138</w:t>
            </w:r>
          </w:p>
        </w:tc>
        <w:tc>
          <w:tcPr>
            <w:tcW w:w="385"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5</w:t>
            </w:r>
          </w:p>
        </w:tc>
        <w:tc>
          <w:tcPr>
            <w:tcW w:w="446"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SISTEMA CLAVO INTRAMEDULAR FEMUR</w:t>
            </w:r>
          </w:p>
        </w:tc>
        <w:tc>
          <w:tcPr>
            <w:tcW w:w="609"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CLAVO INTRAMEDULAR PARA CADERA</w:t>
            </w:r>
          </w:p>
        </w:tc>
        <w:tc>
          <w:tcPr>
            <w:tcW w:w="459"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060</w:t>
            </w:r>
          </w:p>
        </w:tc>
        <w:tc>
          <w:tcPr>
            <w:tcW w:w="305"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899</w:t>
            </w:r>
          </w:p>
        </w:tc>
        <w:tc>
          <w:tcPr>
            <w:tcW w:w="229"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3846</w:t>
            </w:r>
          </w:p>
        </w:tc>
        <w:tc>
          <w:tcPr>
            <w:tcW w:w="1223" w:type="pct"/>
            <w:gridSpan w:val="2"/>
            <w:tcBorders>
              <w:top w:val="single" w:sz="6" w:space="0" w:color="auto"/>
              <w:left w:val="single" w:sz="6" w:space="0" w:color="auto"/>
              <w:bottom w:val="single" w:sz="6" w:space="0" w:color="auto"/>
              <w:right w:val="single" w:sz="6" w:space="0" w:color="auto"/>
            </w:tcBorders>
          </w:tcPr>
          <w:p w:rsidR="0020175F" w:rsidRPr="009E029E" w:rsidRDefault="0020175F" w:rsidP="0020175F">
            <w:pPr>
              <w:autoSpaceDE w:val="0"/>
              <w:autoSpaceDN w:val="0"/>
              <w:adjustRightInd w:val="0"/>
              <w:rPr>
                <w:rFonts w:ascii="Calibri" w:eastAsiaTheme="minorHAnsi" w:hAnsi="Calibri" w:cs="Calibri"/>
                <w:color w:val="000000"/>
                <w:sz w:val="14"/>
                <w:szCs w:val="14"/>
                <w:lang w:val="es-MX"/>
              </w:rPr>
            </w:pPr>
            <w:r w:rsidRPr="009E029E">
              <w:rPr>
                <w:rFonts w:ascii="Calibri" w:eastAsiaTheme="minorHAnsi" w:hAnsi="Calibri" w:cs="Calibri"/>
                <w:b/>
                <w:bCs/>
                <w:color w:val="000000"/>
                <w:sz w:val="14"/>
                <w:szCs w:val="14"/>
                <w:lang w:val="es-MX"/>
              </w:rPr>
              <w:t>Tornillo de bloqueo distal para el clavo intramedular de cader</w:t>
            </w:r>
            <w:r w:rsidRPr="009E029E">
              <w:rPr>
                <w:rFonts w:ascii="Calibri" w:eastAsiaTheme="minorHAnsi" w:hAnsi="Calibri" w:cs="Calibri"/>
                <w:color w:val="000000"/>
                <w:sz w:val="14"/>
                <w:szCs w:val="14"/>
                <w:lang w:val="es-MX"/>
              </w:rPr>
              <w:t xml:space="preserve">a. Longitud de 35.0 mm a 75.0 </w:t>
            </w:r>
            <w:proofErr w:type="spellStart"/>
            <w:r w:rsidRPr="009E029E">
              <w:rPr>
                <w:rFonts w:ascii="Calibri" w:eastAsiaTheme="minorHAnsi" w:hAnsi="Calibri" w:cs="Calibri"/>
                <w:color w:val="000000"/>
                <w:sz w:val="14"/>
                <w:szCs w:val="14"/>
                <w:lang w:val="es-MX"/>
              </w:rPr>
              <w:t>mm.</w:t>
            </w:r>
            <w:proofErr w:type="spellEnd"/>
            <w:r w:rsidRPr="009E029E">
              <w:rPr>
                <w:rFonts w:ascii="Calibri" w:eastAsiaTheme="minorHAnsi" w:hAnsi="Calibri" w:cs="Calibri"/>
                <w:color w:val="000000"/>
                <w:sz w:val="14"/>
                <w:szCs w:val="14"/>
                <w:lang w:val="es-MX"/>
              </w:rPr>
              <w:t xml:space="preserve"> Incluye medidas intermedias entre las especificadas.</w:t>
            </w:r>
          </w:p>
        </w:tc>
        <w:tc>
          <w:tcPr>
            <w:tcW w:w="381" w:type="pct"/>
            <w:tcBorders>
              <w:top w:val="single" w:sz="6" w:space="0" w:color="auto"/>
              <w:left w:val="single" w:sz="6" w:space="0" w:color="auto"/>
              <w:bottom w:val="single" w:sz="6" w:space="0" w:color="auto"/>
              <w:right w:val="single" w:sz="6" w:space="0" w:color="auto"/>
            </w:tcBorders>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Pieza</w:t>
            </w:r>
          </w:p>
        </w:tc>
        <w:tc>
          <w:tcPr>
            <w:tcW w:w="534" w:type="pct"/>
            <w:tcBorders>
              <w:top w:val="single" w:sz="6" w:space="0" w:color="auto"/>
              <w:left w:val="nil"/>
              <w:bottom w:val="single" w:sz="6" w:space="0" w:color="auto"/>
              <w:right w:val="single" w:sz="12" w:space="0" w:color="auto"/>
            </w:tcBorders>
          </w:tcPr>
          <w:p w:rsidR="0020175F" w:rsidRPr="009E029E" w:rsidRDefault="0020175F" w:rsidP="0020175F">
            <w:pPr>
              <w:autoSpaceDE w:val="0"/>
              <w:autoSpaceDN w:val="0"/>
              <w:adjustRightInd w:val="0"/>
              <w:jc w:val="right"/>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$654.89</w:t>
            </w:r>
          </w:p>
        </w:tc>
      </w:tr>
      <w:tr w:rsidR="0020175F" w:rsidRPr="009E029E" w:rsidTr="0020175F">
        <w:trPr>
          <w:trHeight w:val="20"/>
        </w:trPr>
        <w:tc>
          <w:tcPr>
            <w:tcW w:w="429" w:type="pct"/>
            <w:tcBorders>
              <w:top w:val="single" w:sz="6" w:space="0" w:color="auto"/>
              <w:left w:val="single" w:sz="12"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lastRenderedPageBreak/>
              <w:t>139</w:t>
            </w:r>
          </w:p>
        </w:tc>
        <w:tc>
          <w:tcPr>
            <w:tcW w:w="385"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6</w:t>
            </w:r>
          </w:p>
        </w:tc>
        <w:tc>
          <w:tcPr>
            <w:tcW w:w="446"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SISTEMA CLAVO INTRAMEDULAR HUMERO</w:t>
            </w:r>
          </w:p>
        </w:tc>
        <w:tc>
          <w:tcPr>
            <w:tcW w:w="609"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CLAVO INTRAMEDULAR HUMERO</w:t>
            </w:r>
          </w:p>
        </w:tc>
        <w:tc>
          <w:tcPr>
            <w:tcW w:w="459"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060</w:t>
            </w:r>
          </w:p>
        </w:tc>
        <w:tc>
          <w:tcPr>
            <w:tcW w:w="305"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898</w:t>
            </w:r>
          </w:p>
        </w:tc>
        <w:tc>
          <w:tcPr>
            <w:tcW w:w="229"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0942</w:t>
            </w:r>
          </w:p>
        </w:tc>
        <w:tc>
          <w:tcPr>
            <w:tcW w:w="1223"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rPr>
                <w:rFonts w:ascii="Calibri" w:eastAsiaTheme="minorHAnsi" w:hAnsi="Calibri" w:cs="Calibri"/>
                <w:color w:val="000000"/>
                <w:sz w:val="14"/>
                <w:szCs w:val="14"/>
                <w:lang w:val="es-MX"/>
              </w:rPr>
            </w:pPr>
            <w:r w:rsidRPr="009E029E">
              <w:rPr>
                <w:rFonts w:ascii="Calibri" w:eastAsiaTheme="minorHAnsi" w:hAnsi="Calibri" w:cs="Calibri"/>
                <w:b/>
                <w:bCs/>
                <w:color w:val="000000"/>
                <w:sz w:val="14"/>
                <w:szCs w:val="14"/>
                <w:lang w:val="es-MX"/>
              </w:rPr>
              <w:t>Tornillo de cierre para clavo humeral sólido</w:t>
            </w:r>
            <w:r w:rsidRPr="009E029E">
              <w:rPr>
                <w:rFonts w:ascii="Calibri" w:eastAsiaTheme="minorHAnsi" w:hAnsi="Calibri" w:cs="Calibri"/>
                <w:color w:val="000000"/>
                <w:sz w:val="14"/>
                <w:szCs w:val="14"/>
                <w:lang w:val="es-MX"/>
              </w:rPr>
              <w:t xml:space="preserve"> o </w:t>
            </w:r>
            <w:proofErr w:type="spellStart"/>
            <w:r w:rsidRPr="009E029E">
              <w:rPr>
                <w:rFonts w:ascii="Calibri" w:eastAsiaTheme="minorHAnsi" w:hAnsi="Calibri" w:cs="Calibri"/>
                <w:color w:val="000000"/>
                <w:sz w:val="14"/>
                <w:szCs w:val="14"/>
                <w:lang w:val="es-MX"/>
              </w:rPr>
              <w:t>canulado</w:t>
            </w:r>
            <w:proofErr w:type="spellEnd"/>
            <w:r w:rsidRPr="009E029E">
              <w:rPr>
                <w:rFonts w:ascii="Calibri" w:eastAsiaTheme="minorHAnsi" w:hAnsi="Calibri" w:cs="Calibri"/>
                <w:color w:val="000000"/>
                <w:sz w:val="14"/>
                <w:szCs w:val="14"/>
                <w:lang w:val="es-MX"/>
              </w:rPr>
              <w:t>, en titanio o aleación de titanio. Además, dimensiones intermedias o equivalentes entre las especificadas. Para los sistemas que lo requieran. Prolongación: 0 mm a 15.0 mm</w:t>
            </w:r>
          </w:p>
        </w:tc>
        <w:tc>
          <w:tcPr>
            <w:tcW w:w="381"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Pieza</w:t>
            </w:r>
          </w:p>
        </w:tc>
        <w:tc>
          <w:tcPr>
            <w:tcW w:w="534" w:type="pct"/>
            <w:tcBorders>
              <w:top w:val="single" w:sz="6" w:space="0" w:color="auto"/>
              <w:left w:val="nil"/>
              <w:bottom w:val="single" w:sz="6" w:space="0" w:color="auto"/>
              <w:right w:val="single" w:sz="12" w:space="0" w:color="auto"/>
            </w:tcBorders>
          </w:tcPr>
          <w:p w:rsidR="0020175F" w:rsidRPr="009E029E" w:rsidRDefault="0020175F" w:rsidP="0020175F">
            <w:pPr>
              <w:autoSpaceDE w:val="0"/>
              <w:autoSpaceDN w:val="0"/>
              <w:adjustRightInd w:val="0"/>
              <w:jc w:val="right"/>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$364.50</w:t>
            </w:r>
          </w:p>
        </w:tc>
      </w:tr>
      <w:tr w:rsidR="0020175F" w:rsidRPr="009E029E" w:rsidTr="0020175F">
        <w:trPr>
          <w:trHeight w:val="20"/>
        </w:trPr>
        <w:tc>
          <w:tcPr>
            <w:tcW w:w="429" w:type="pct"/>
            <w:tcBorders>
              <w:top w:val="single" w:sz="6" w:space="0" w:color="auto"/>
              <w:left w:val="single" w:sz="12"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140</w:t>
            </w:r>
          </w:p>
        </w:tc>
        <w:tc>
          <w:tcPr>
            <w:tcW w:w="385"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6</w:t>
            </w:r>
          </w:p>
        </w:tc>
        <w:tc>
          <w:tcPr>
            <w:tcW w:w="446"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SISTEMA CLAVO INTRAMEDULAR HUMERO</w:t>
            </w:r>
          </w:p>
        </w:tc>
        <w:tc>
          <w:tcPr>
            <w:tcW w:w="609"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CLAVO INTRAMEDULAR HUMERO</w:t>
            </w:r>
          </w:p>
        </w:tc>
        <w:tc>
          <w:tcPr>
            <w:tcW w:w="459"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060</w:t>
            </w:r>
          </w:p>
        </w:tc>
        <w:tc>
          <w:tcPr>
            <w:tcW w:w="305"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703</w:t>
            </w:r>
          </w:p>
        </w:tc>
        <w:tc>
          <w:tcPr>
            <w:tcW w:w="229"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1622</w:t>
            </w:r>
          </w:p>
        </w:tc>
        <w:tc>
          <w:tcPr>
            <w:tcW w:w="1223" w:type="pct"/>
            <w:gridSpan w:val="2"/>
            <w:tcBorders>
              <w:top w:val="single" w:sz="6" w:space="0" w:color="auto"/>
              <w:left w:val="single" w:sz="6" w:space="0" w:color="auto"/>
              <w:bottom w:val="single" w:sz="6" w:space="0" w:color="auto"/>
              <w:right w:val="single" w:sz="6" w:space="0" w:color="auto"/>
            </w:tcBorders>
          </w:tcPr>
          <w:p w:rsidR="0020175F" w:rsidRPr="009E029E" w:rsidRDefault="0020175F" w:rsidP="0020175F">
            <w:pPr>
              <w:autoSpaceDE w:val="0"/>
              <w:autoSpaceDN w:val="0"/>
              <w:adjustRightInd w:val="0"/>
              <w:rPr>
                <w:rFonts w:ascii="Calibri" w:eastAsiaTheme="minorHAnsi" w:hAnsi="Calibri" w:cs="Calibri"/>
                <w:color w:val="000000"/>
                <w:sz w:val="14"/>
                <w:szCs w:val="14"/>
                <w:lang w:val="es-MX"/>
              </w:rPr>
            </w:pPr>
            <w:r w:rsidRPr="009E029E">
              <w:rPr>
                <w:rFonts w:ascii="Calibri" w:eastAsiaTheme="minorHAnsi" w:hAnsi="Calibri" w:cs="Calibri"/>
                <w:b/>
                <w:bCs/>
                <w:color w:val="000000"/>
                <w:sz w:val="14"/>
                <w:szCs w:val="14"/>
                <w:lang w:val="es-MX"/>
              </w:rPr>
              <w:t>Perno roscado de bloqueo</w:t>
            </w:r>
            <w:r w:rsidRPr="009E029E">
              <w:rPr>
                <w:rFonts w:ascii="Calibri" w:eastAsiaTheme="minorHAnsi" w:hAnsi="Calibri" w:cs="Calibri"/>
                <w:color w:val="000000"/>
                <w:sz w:val="14"/>
                <w:szCs w:val="14"/>
                <w:lang w:val="es-MX"/>
              </w:rPr>
              <w:t xml:space="preserve">, en titanio o aleación de titanio, para clavo sólido o </w:t>
            </w:r>
            <w:proofErr w:type="spellStart"/>
            <w:r w:rsidRPr="009E029E">
              <w:rPr>
                <w:rFonts w:ascii="Calibri" w:eastAsiaTheme="minorHAnsi" w:hAnsi="Calibri" w:cs="Calibri"/>
                <w:color w:val="000000"/>
                <w:sz w:val="14"/>
                <w:szCs w:val="14"/>
                <w:lang w:val="es-MX"/>
              </w:rPr>
              <w:t>canulado</w:t>
            </w:r>
            <w:proofErr w:type="spellEnd"/>
            <w:r w:rsidRPr="009E029E">
              <w:rPr>
                <w:rFonts w:ascii="Calibri" w:eastAsiaTheme="minorHAnsi" w:hAnsi="Calibri" w:cs="Calibri"/>
                <w:color w:val="000000"/>
                <w:sz w:val="14"/>
                <w:szCs w:val="14"/>
                <w:lang w:val="es-MX"/>
              </w:rPr>
              <w:t xml:space="preserve">, </w:t>
            </w:r>
            <w:r w:rsidRPr="009E029E">
              <w:rPr>
                <w:rFonts w:ascii="Calibri" w:eastAsiaTheme="minorHAnsi" w:hAnsi="Calibri" w:cs="Calibri"/>
                <w:b/>
                <w:bCs/>
                <w:color w:val="000000"/>
                <w:sz w:val="14"/>
                <w:szCs w:val="14"/>
                <w:lang w:val="es-MX"/>
              </w:rPr>
              <w:t>para húmero</w:t>
            </w:r>
            <w:r w:rsidRPr="009E029E">
              <w:rPr>
                <w:rFonts w:ascii="Calibri" w:eastAsiaTheme="minorHAnsi" w:hAnsi="Calibri" w:cs="Calibri"/>
                <w:color w:val="000000"/>
                <w:sz w:val="14"/>
                <w:szCs w:val="14"/>
                <w:lang w:val="es-MX"/>
              </w:rPr>
              <w:t xml:space="preserve">. Longitud de 20.0 mm a 80.0 </w:t>
            </w:r>
            <w:proofErr w:type="spellStart"/>
            <w:r w:rsidRPr="009E029E">
              <w:rPr>
                <w:rFonts w:ascii="Calibri" w:eastAsiaTheme="minorHAnsi" w:hAnsi="Calibri" w:cs="Calibri"/>
                <w:color w:val="000000"/>
                <w:sz w:val="14"/>
                <w:szCs w:val="14"/>
                <w:lang w:val="es-MX"/>
              </w:rPr>
              <w:t>mm.</w:t>
            </w:r>
            <w:proofErr w:type="spellEnd"/>
            <w:r w:rsidRPr="009E029E">
              <w:rPr>
                <w:rFonts w:ascii="Calibri" w:eastAsiaTheme="minorHAnsi" w:hAnsi="Calibri" w:cs="Calibri"/>
                <w:color w:val="000000"/>
                <w:sz w:val="14"/>
                <w:szCs w:val="14"/>
                <w:lang w:val="es-MX"/>
              </w:rPr>
              <w:t xml:space="preserve"> Incluye medidas intermedias entre las especificadas.</w:t>
            </w:r>
          </w:p>
        </w:tc>
        <w:tc>
          <w:tcPr>
            <w:tcW w:w="381" w:type="pct"/>
            <w:tcBorders>
              <w:top w:val="single" w:sz="6" w:space="0" w:color="auto"/>
              <w:left w:val="single" w:sz="6" w:space="0" w:color="auto"/>
              <w:bottom w:val="single" w:sz="6" w:space="0" w:color="auto"/>
              <w:right w:val="single" w:sz="6" w:space="0" w:color="auto"/>
            </w:tcBorders>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Pieza</w:t>
            </w:r>
          </w:p>
        </w:tc>
        <w:tc>
          <w:tcPr>
            <w:tcW w:w="534" w:type="pct"/>
            <w:tcBorders>
              <w:top w:val="single" w:sz="6" w:space="0" w:color="auto"/>
              <w:left w:val="nil"/>
              <w:bottom w:val="single" w:sz="6" w:space="0" w:color="auto"/>
              <w:right w:val="single" w:sz="12" w:space="0" w:color="auto"/>
            </w:tcBorders>
          </w:tcPr>
          <w:p w:rsidR="0020175F" w:rsidRPr="009E029E" w:rsidRDefault="0020175F" w:rsidP="0020175F">
            <w:pPr>
              <w:autoSpaceDE w:val="0"/>
              <w:autoSpaceDN w:val="0"/>
              <w:adjustRightInd w:val="0"/>
              <w:jc w:val="right"/>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$654.89</w:t>
            </w:r>
          </w:p>
        </w:tc>
      </w:tr>
      <w:tr w:rsidR="0020175F" w:rsidRPr="009E029E" w:rsidTr="0020175F">
        <w:trPr>
          <w:trHeight w:val="20"/>
        </w:trPr>
        <w:tc>
          <w:tcPr>
            <w:tcW w:w="429" w:type="pct"/>
            <w:tcBorders>
              <w:top w:val="single" w:sz="6" w:space="0" w:color="auto"/>
              <w:left w:val="single" w:sz="12"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141</w:t>
            </w:r>
          </w:p>
        </w:tc>
        <w:tc>
          <w:tcPr>
            <w:tcW w:w="385"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6</w:t>
            </w:r>
          </w:p>
        </w:tc>
        <w:tc>
          <w:tcPr>
            <w:tcW w:w="446"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SISTEMA CLAVO INTRAMEDULAR HUMERO</w:t>
            </w:r>
          </w:p>
        </w:tc>
        <w:tc>
          <w:tcPr>
            <w:tcW w:w="609"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CLAVO INTRAMEDULAR HUMERO</w:t>
            </w:r>
          </w:p>
        </w:tc>
        <w:tc>
          <w:tcPr>
            <w:tcW w:w="459"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060</w:t>
            </w:r>
          </w:p>
        </w:tc>
        <w:tc>
          <w:tcPr>
            <w:tcW w:w="305"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211</w:t>
            </w:r>
          </w:p>
        </w:tc>
        <w:tc>
          <w:tcPr>
            <w:tcW w:w="229"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3037</w:t>
            </w:r>
          </w:p>
        </w:tc>
        <w:tc>
          <w:tcPr>
            <w:tcW w:w="1223" w:type="pct"/>
            <w:gridSpan w:val="2"/>
            <w:tcBorders>
              <w:top w:val="nil"/>
              <w:left w:val="nil"/>
              <w:bottom w:val="nil"/>
              <w:right w:val="nil"/>
            </w:tcBorders>
          </w:tcPr>
          <w:p w:rsidR="0020175F" w:rsidRPr="009E029E" w:rsidRDefault="0020175F" w:rsidP="0020175F">
            <w:pPr>
              <w:autoSpaceDE w:val="0"/>
              <w:autoSpaceDN w:val="0"/>
              <w:adjustRightInd w:val="0"/>
              <w:rPr>
                <w:rFonts w:ascii="Calibri" w:eastAsiaTheme="minorHAnsi" w:hAnsi="Calibri" w:cs="Calibri"/>
                <w:color w:val="000000"/>
                <w:sz w:val="14"/>
                <w:szCs w:val="14"/>
                <w:lang w:val="es-MX"/>
              </w:rPr>
            </w:pPr>
            <w:r w:rsidRPr="009E029E">
              <w:rPr>
                <w:rFonts w:ascii="Calibri" w:eastAsiaTheme="minorHAnsi" w:hAnsi="Calibri" w:cs="Calibri"/>
                <w:b/>
                <w:bCs/>
                <w:color w:val="000000"/>
                <w:sz w:val="14"/>
                <w:szCs w:val="14"/>
                <w:lang w:val="es-MX"/>
              </w:rPr>
              <w:t>Clavo intramedular para húmero</w:t>
            </w:r>
            <w:r w:rsidRPr="009E029E">
              <w:rPr>
                <w:rFonts w:ascii="Calibri" w:eastAsiaTheme="minorHAnsi" w:hAnsi="Calibri" w:cs="Calibri"/>
                <w:color w:val="000000"/>
                <w:sz w:val="14"/>
                <w:szCs w:val="14"/>
                <w:lang w:val="es-MX"/>
              </w:rPr>
              <w:t xml:space="preserve">. En titanio o aleación de titanio, sólido o </w:t>
            </w:r>
            <w:proofErr w:type="spellStart"/>
            <w:r w:rsidRPr="009E029E">
              <w:rPr>
                <w:rFonts w:ascii="Calibri" w:eastAsiaTheme="minorHAnsi" w:hAnsi="Calibri" w:cs="Calibri"/>
                <w:color w:val="000000"/>
                <w:sz w:val="14"/>
                <w:szCs w:val="14"/>
                <w:lang w:val="es-MX"/>
              </w:rPr>
              <w:t>canulado</w:t>
            </w:r>
            <w:proofErr w:type="spellEnd"/>
            <w:r w:rsidRPr="009E029E">
              <w:rPr>
                <w:rFonts w:ascii="Calibri" w:eastAsiaTheme="minorHAnsi" w:hAnsi="Calibri" w:cs="Calibri"/>
                <w:color w:val="000000"/>
                <w:sz w:val="14"/>
                <w:szCs w:val="14"/>
                <w:lang w:val="es-MX"/>
              </w:rPr>
              <w:t xml:space="preserve">, con posibilidad de bloqueo proximal y distal, con o sin regleta para localización de orificios, con o sin orificio de compresión. Diámetro de 6.7 mm a 10.0 mm, longitud de 150.0 mm a 325.0 </w:t>
            </w:r>
            <w:proofErr w:type="spellStart"/>
            <w:r w:rsidRPr="009E029E">
              <w:rPr>
                <w:rFonts w:ascii="Calibri" w:eastAsiaTheme="minorHAnsi" w:hAnsi="Calibri" w:cs="Calibri"/>
                <w:color w:val="000000"/>
                <w:sz w:val="14"/>
                <w:szCs w:val="14"/>
                <w:lang w:val="es-MX"/>
              </w:rPr>
              <w:t>mm.</w:t>
            </w:r>
            <w:proofErr w:type="spellEnd"/>
            <w:r w:rsidRPr="009E029E">
              <w:rPr>
                <w:rFonts w:ascii="Calibri" w:eastAsiaTheme="minorHAnsi" w:hAnsi="Calibri" w:cs="Calibri"/>
                <w:color w:val="000000"/>
                <w:sz w:val="14"/>
                <w:szCs w:val="14"/>
                <w:lang w:val="es-MX"/>
              </w:rPr>
              <w:t xml:space="preserve"> Incluye medidas intermedias entre las especificadas. La selección de medidas y materiales será determinada por las unidades de atención de salud, de acuerdo a sus necesidades</w:t>
            </w:r>
          </w:p>
        </w:tc>
        <w:tc>
          <w:tcPr>
            <w:tcW w:w="381" w:type="pct"/>
            <w:tcBorders>
              <w:top w:val="single" w:sz="6" w:space="0" w:color="auto"/>
              <w:left w:val="single" w:sz="6" w:space="0" w:color="auto"/>
              <w:bottom w:val="single" w:sz="6" w:space="0" w:color="auto"/>
              <w:right w:val="single" w:sz="6" w:space="0" w:color="auto"/>
            </w:tcBorders>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Pieza</w:t>
            </w:r>
          </w:p>
        </w:tc>
        <w:tc>
          <w:tcPr>
            <w:tcW w:w="534" w:type="pct"/>
            <w:tcBorders>
              <w:top w:val="single" w:sz="6" w:space="0" w:color="auto"/>
              <w:left w:val="nil"/>
              <w:bottom w:val="single" w:sz="6" w:space="0" w:color="auto"/>
              <w:right w:val="single" w:sz="12" w:space="0" w:color="auto"/>
            </w:tcBorders>
          </w:tcPr>
          <w:p w:rsidR="0020175F" w:rsidRPr="009E029E" w:rsidRDefault="0020175F" w:rsidP="0020175F">
            <w:pPr>
              <w:autoSpaceDE w:val="0"/>
              <w:autoSpaceDN w:val="0"/>
              <w:adjustRightInd w:val="0"/>
              <w:jc w:val="right"/>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$14,033.25</w:t>
            </w:r>
          </w:p>
        </w:tc>
      </w:tr>
      <w:tr w:rsidR="0020175F" w:rsidRPr="009E029E" w:rsidTr="0020175F">
        <w:trPr>
          <w:trHeight w:val="20"/>
        </w:trPr>
        <w:tc>
          <w:tcPr>
            <w:tcW w:w="429" w:type="pct"/>
            <w:tcBorders>
              <w:top w:val="single" w:sz="6" w:space="0" w:color="auto"/>
              <w:left w:val="single" w:sz="12"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142</w:t>
            </w:r>
          </w:p>
        </w:tc>
        <w:tc>
          <w:tcPr>
            <w:tcW w:w="385"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7</w:t>
            </w:r>
          </w:p>
        </w:tc>
        <w:tc>
          <w:tcPr>
            <w:tcW w:w="446"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SISTEMA CLAVO INTRAMEDULAR TIBIA</w:t>
            </w:r>
          </w:p>
        </w:tc>
        <w:tc>
          <w:tcPr>
            <w:tcW w:w="609"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CLAVO INTRAMEDULAR PARA ARTRODESIS DE TOBILLO</w:t>
            </w:r>
          </w:p>
        </w:tc>
        <w:tc>
          <w:tcPr>
            <w:tcW w:w="459"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060</w:t>
            </w:r>
          </w:p>
        </w:tc>
        <w:tc>
          <w:tcPr>
            <w:tcW w:w="305"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703</w:t>
            </w:r>
          </w:p>
        </w:tc>
        <w:tc>
          <w:tcPr>
            <w:tcW w:w="229"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2133</w:t>
            </w:r>
          </w:p>
        </w:tc>
        <w:tc>
          <w:tcPr>
            <w:tcW w:w="1223" w:type="pct"/>
            <w:gridSpan w:val="2"/>
            <w:tcBorders>
              <w:top w:val="single" w:sz="6" w:space="0" w:color="auto"/>
              <w:left w:val="single" w:sz="6" w:space="0" w:color="auto"/>
              <w:bottom w:val="single" w:sz="6" w:space="0" w:color="auto"/>
              <w:right w:val="single" w:sz="6" w:space="0" w:color="auto"/>
            </w:tcBorders>
          </w:tcPr>
          <w:p w:rsidR="0020175F" w:rsidRPr="009E029E" w:rsidRDefault="0020175F" w:rsidP="0020175F">
            <w:pPr>
              <w:autoSpaceDE w:val="0"/>
              <w:autoSpaceDN w:val="0"/>
              <w:adjustRightInd w:val="0"/>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 xml:space="preserve">Perno roscado de fijación, para clavo intramedular </w:t>
            </w:r>
            <w:r w:rsidRPr="009E029E">
              <w:rPr>
                <w:rFonts w:ascii="Calibri" w:eastAsiaTheme="minorHAnsi" w:hAnsi="Calibri" w:cs="Calibri"/>
                <w:color w:val="000000"/>
                <w:sz w:val="14"/>
                <w:szCs w:val="14"/>
                <w:lang w:val="es-MX"/>
              </w:rPr>
              <w:t xml:space="preserve">sólido o </w:t>
            </w:r>
            <w:proofErr w:type="spellStart"/>
            <w:r w:rsidRPr="009E029E">
              <w:rPr>
                <w:rFonts w:ascii="Calibri" w:eastAsiaTheme="minorHAnsi" w:hAnsi="Calibri" w:cs="Calibri"/>
                <w:color w:val="000000"/>
                <w:sz w:val="14"/>
                <w:szCs w:val="14"/>
                <w:lang w:val="es-MX"/>
              </w:rPr>
              <w:t>canulado</w:t>
            </w:r>
            <w:proofErr w:type="spellEnd"/>
            <w:r w:rsidRPr="009E029E">
              <w:rPr>
                <w:rFonts w:ascii="Calibri" w:eastAsiaTheme="minorHAnsi" w:hAnsi="Calibri" w:cs="Calibri"/>
                <w:color w:val="000000"/>
                <w:sz w:val="14"/>
                <w:szCs w:val="14"/>
                <w:lang w:val="es-MX"/>
              </w:rPr>
              <w:t xml:space="preserve"> para </w:t>
            </w:r>
            <w:r w:rsidRPr="009E029E">
              <w:rPr>
                <w:rFonts w:ascii="Calibri" w:eastAsiaTheme="minorHAnsi" w:hAnsi="Calibri" w:cs="Calibri"/>
                <w:b/>
                <w:bCs/>
                <w:color w:val="000000"/>
                <w:sz w:val="14"/>
                <w:szCs w:val="14"/>
                <w:lang w:val="es-MX"/>
              </w:rPr>
              <w:t>artrodesis de tobillo.</w:t>
            </w:r>
          </w:p>
        </w:tc>
        <w:tc>
          <w:tcPr>
            <w:tcW w:w="381" w:type="pct"/>
            <w:tcBorders>
              <w:top w:val="single" w:sz="6" w:space="0" w:color="auto"/>
              <w:left w:val="single" w:sz="6" w:space="0" w:color="auto"/>
              <w:bottom w:val="single" w:sz="6" w:space="0" w:color="auto"/>
              <w:right w:val="single" w:sz="6" w:space="0" w:color="auto"/>
            </w:tcBorders>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Pieza</w:t>
            </w:r>
          </w:p>
        </w:tc>
        <w:tc>
          <w:tcPr>
            <w:tcW w:w="534" w:type="pct"/>
            <w:tcBorders>
              <w:top w:val="single" w:sz="6" w:space="0" w:color="auto"/>
              <w:left w:val="nil"/>
              <w:bottom w:val="single" w:sz="6" w:space="0" w:color="auto"/>
              <w:right w:val="single" w:sz="12" w:space="0" w:color="auto"/>
            </w:tcBorders>
          </w:tcPr>
          <w:p w:rsidR="0020175F" w:rsidRPr="009E029E" w:rsidRDefault="0020175F" w:rsidP="0020175F">
            <w:pPr>
              <w:autoSpaceDE w:val="0"/>
              <w:autoSpaceDN w:val="0"/>
              <w:adjustRightInd w:val="0"/>
              <w:jc w:val="right"/>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$2,551.50</w:t>
            </w:r>
          </w:p>
        </w:tc>
      </w:tr>
      <w:tr w:rsidR="0020175F" w:rsidRPr="009E029E" w:rsidTr="0020175F">
        <w:trPr>
          <w:trHeight w:val="20"/>
        </w:trPr>
        <w:tc>
          <w:tcPr>
            <w:tcW w:w="429" w:type="pct"/>
            <w:tcBorders>
              <w:top w:val="single" w:sz="6" w:space="0" w:color="auto"/>
              <w:left w:val="single" w:sz="12"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143</w:t>
            </w:r>
          </w:p>
        </w:tc>
        <w:tc>
          <w:tcPr>
            <w:tcW w:w="385"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7</w:t>
            </w:r>
          </w:p>
        </w:tc>
        <w:tc>
          <w:tcPr>
            <w:tcW w:w="446"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SISTEMA CLAVO INTRAMEDULAR TIBIA</w:t>
            </w:r>
          </w:p>
        </w:tc>
        <w:tc>
          <w:tcPr>
            <w:tcW w:w="609"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CLAVO INTRAMEDULAR PARA ARTRODESIS DE TOBILLO</w:t>
            </w:r>
          </w:p>
        </w:tc>
        <w:tc>
          <w:tcPr>
            <w:tcW w:w="459"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060</w:t>
            </w:r>
          </w:p>
        </w:tc>
        <w:tc>
          <w:tcPr>
            <w:tcW w:w="305"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898</w:t>
            </w:r>
          </w:p>
        </w:tc>
        <w:tc>
          <w:tcPr>
            <w:tcW w:w="229"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2658</w:t>
            </w:r>
          </w:p>
        </w:tc>
        <w:tc>
          <w:tcPr>
            <w:tcW w:w="1223" w:type="pct"/>
            <w:gridSpan w:val="2"/>
            <w:tcBorders>
              <w:top w:val="single" w:sz="6" w:space="0" w:color="auto"/>
              <w:left w:val="single" w:sz="6" w:space="0" w:color="auto"/>
              <w:bottom w:val="single" w:sz="6" w:space="0" w:color="auto"/>
              <w:right w:val="single" w:sz="6" w:space="0" w:color="auto"/>
            </w:tcBorders>
          </w:tcPr>
          <w:p w:rsidR="0020175F" w:rsidRPr="009E029E" w:rsidRDefault="0020175F" w:rsidP="0020175F">
            <w:pPr>
              <w:autoSpaceDE w:val="0"/>
              <w:autoSpaceDN w:val="0"/>
              <w:adjustRightInd w:val="0"/>
              <w:rPr>
                <w:rFonts w:ascii="Calibri" w:eastAsiaTheme="minorHAnsi" w:hAnsi="Calibri" w:cs="Calibri"/>
                <w:color w:val="000000"/>
                <w:sz w:val="14"/>
                <w:szCs w:val="14"/>
                <w:lang w:val="es-MX"/>
              </w:rPr>
            </w:pPr>
            <w:r w:rsidRPr="009E029E">
              <w:rPr>
                <w:rFonts w:ascii="Calibri" w:eastAsiaTheme="minorHAnsi" w:hAnsi="Calibri" w:cs="Calibri"/>
                <w:b/>
                <w:bCs/>
                <w:color w:val="000000"/>
                <w:sz w:val="14"/>
                <w:szCs w:val="14"/>
                <w:lang w:val="es-MX"/>
              </w:rPr>
              <w:t xml:space="preserve">Tornillo de bloqueo para clavo intramedular sólido o </w:t>
            </w:r>
            <w:proofErr w:type="spellStart"/>
            <w:r w:rsidRPr="009E029E">
              <w:rPr>
                <w:rFonts w:ascii="Calibri" w:eastAsiaTheme="minorHAnsi" w:hAnsi="Calibri" w:cs="Calibri"/>
                <w:b/>
                <w:bCs/>
                <w:color w:val="000000"/>
                <w:sz w:val="14"/>
                <w:szCs w:val="14"/>
                <w:lang w:val="es-MX"/>
              </w:rPr>
              <w:t>canulado</w:t>
            </w:r>
            <w:proofErr w:type="spellEnd"/>
            <w:r w:rsidRPr="009E029E">
              <w:rPr>
                <w:rFonts w:ascii="Calibri" w:eastAsiaTheme="minorHAnsi" w:hAnsi="Calibri" w:cs="Calibri"/>
                <w:b/>
                <w:bCs/>
                <w:color w:val="000000"/>
                <w:sz w:val="14"/>
                <w:szCs w:val="14"/>
                <w:lang w:val="es-MX"/>
              </w:rPr>
              <w:t>, para artrodesis de tobillo</w:t>
            </w:r>
            <w:r w:rsidRPr="009E029E">
              <w:rPr>
                <w:rFonts w:ascii="Calibri" w:eastAsiaTheme="minorHAnsi" w:hAnsi="Calibri" w:cs="Calibri"/>
                <w:color w:val="000000"/>
                <w:sz w:val="14"/>
                <w:szCs w:val="14"/>
                <w:lang w:val="es-MX"/>
              </w:rPr>
              <w:t xml:space="preserve">. De acero inoxidable al alto nitrógeno Longitud de 20.0 mm a 60.0 </w:t>
            </w:r>
            <w:proofErr w:type="spellStart"/>
            <w:r w:rsidRPr="009E029E">
              <w:rPr>
                <w:rFonts w:ascii="Calibri" w:eastAsiaTheme="minorHAnsi" w:hAnsi="Calibri" w:cs="Calibri"/>
                <w:color w:val="000000"/>
                <w:sz w:val="14"/>
                <w:szCs w:val="14"/>
                <w:lang w:val="es-MX"/>
              </w:rPr>
              <w:t>mm.</w:t>
            </w:r>
            <w:proofErr w:type="spellEnd"/>
            <w:r w:rsidRPr="009E029E">
              <w:rPr>
                <w:rFonts w:ascii="Calibri" w:eastAsiaTheme="minorHAnsi" w:hAnsi="Calibri" w:cs="Calibri"/>
                <w:color w:val="000000"/>
                <w:sz w:val="14"/>
                <w:szCs w:val="14"/>
                <w:lang w:val="es-MX"/>
              </w:rPr>
              <w:t xml:space="preserve"> Incluye medidas intermedias entre las especificadas.</w:t>
            </w:r>
          </w:p>
        </w:tc>
        <w:tc>
          <w:tcPr>
            <w:tcW w:w="381" w:type="pct"/>
            <w:tcBorders>
              <w:top w:val="single" w:sz="6" w:space="0" w:color="auto"/>
              <w:left w:val="single" w:sz="6" w:space="0" w:color="auto"/>
              <w:bottom w:val="single" w:sz="6" w:space="0" w:color="auto"/>
              <w:right w:val="single" w:sz="6" w:space="0" w:color="auto"/>
            </w:tcBorders>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Pieza</w:t>
            </w:r>
          </w:p>
        </w:tc>
        <w:tc>
          <w:tcPr>
            <w:tcW w:w="534" w:type="pct"/>
            <w:tcBorders>
              <w:top w:val="single" w:sz="6" w:space="0" w:color="auto"/>
              <w:left w:val="nil"/>
              <w:bottom w:val="single" w:sz="6" w:space="0" w:color="auto"/>
              <w:right w:val="single" w:sz="12" w:space="0" w:color="auto"/>
            </w:tcBorders>
          </w:tcPr>
          <w:p w:rsidR="0020175F" w:rsidRPr="009E029E" w:rsidRDefault="0020175F" w:rsidP="0020175F">
            <w:pPr>
              <w:autoSpaceDE w:val="0"/>
              <w:autoSpaceDN w:val="0"/>
              <w:adjustRightInd w:val="0"/>
              <w:jc w:val="right"/>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$1,701.00</w:t>
            </w:r>
          </w:p>
        </w:tc>
      </w:tr>
      <w:tr w:rsidR="0020175F" w:rsidRPr="009E029E" w:rsidTr="0020175F">
        <w:trPr>
          <w:trHeight w:val="20"/>
        </w:trPr>
        <w:tc>
          <w:tcPr>
            <w:tcW w:w="429" w:type="pct"/>
            <w:tcBorders>
              <w:top w:val="single" w:sz="6" w:space="0" w:color="auto"/>
              <w:left w:val="single" w:sz="12"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lastRenderedPageBreak/>
              <w:t>144</w:t>
            </w:r>
          </w:p>
        </w:tc>
        <w:tc>
          <w:tcPr>
            <w:tcW w:w="385"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7</w:t>
            </w:r>
          </w:p>
        </w:tc>
        <w:tc>
          <w:tcPr>
            <w:tcW w:w="446"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SISTEMA CLAVO INTRAMEDULAR TIBIA</w:t>
            </w:r>
          </w:p>
        </w:tc>
        <w:tc>
          <w:tcPr>
            <w:tcW w:w="609"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CLAVO INTRAMEDULAR PARA ARTRODESIS DE TOBILLO</w:t>
            </w:r>
          </w:p>
        </w:tc>
        <w:tc>
          <w:tcPr>
            <w:tcW w:w="459"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060</w:t>
            </w:r>
          </w:p>
        </w:tc>
        <w:tc>
          <w:tcPr>
            <w:tcW w:w="305"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211</w:t>
            </w:r>
          </w:p>
        </w:tc>
        <w:tc>
          <w:tcPr>
            <w:tcW w:w="229"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3862</w:t>
            </w:r>
          </w:p>
        </w:tc>
        <w:tc>
          <w:tcPr>
            <w:tcW w:w="1223" w:type="pct"/>
            <w:gridSpan w:val="2"/>
            <w:tcBorders>
              <w:top w:val="single" w:sz="6" w:space="0" w:color="auto"/>
              <w:left w:val="single" w:sz="6" w:space="0" w:color="auto"/>
              <w:bottom w:val="single" w:sz="6" w:space="0" w:color="auto"/>
              <w:right w:val="single" w:sz="6" w:space="0" w:color="auto"/>
            </w:tcBorders>
          </w:tcPr>
          <w:p w:rsidR="0020175F" w:rsidRPr="009E029E" w:rsidRDefault="0020175F" w:rsidP="0020175F">
            <w:pPr>
              <w:autoSpaceDE w:val="0"/>
              <w:autoSpaceDN w:val="0"/>
              <w:adjustRightInd w:val="0"/>
              <w:rPr>
                <w:rFonts w:ascii="Calibri" w:eastAsiaTheme="minorHAnsi" w:hAnsi="Calibri" w:cs="Calibri"/>
                <w:color w:val="000000"/>
                <w:sz w:val="14"/>
                <w:szCs w:val="14"/>
                <w:lang w:val="es-MX"/>
              </w:rPr>
            </w:pPr>
            <w:r w:rsidRPr="009E029E">
              <w:rPr>
                <w:rFonts w:ascii="Calibri" w:eastAsiaTheme="minorHAnsi" w:hAnsi="Calibri" w:cs="Calibri"/>
                <w:b/>
                <w:bCs/>
                <w:color w:val="000000"/>
                <w:sz w:val="14"/>
                <w:szCs w:val="14"/>
                <w:lang w:val="es-MX"/>
              </w:rPr>
              <w:t>Clavos para artrodesis de tobillo</w:t>
            </w:r>
            <w:r w:rsidRPr="009E029E">
              <w:rPr>
                <w:rFonts w:ascii="Calibri" w:eastAsiaTheme="minorHAnsi" w:hAnsi="Calibri" w:cs="Calibri"/>
                <w:color w:val="000000"/>
                <w:sz w:val="14"/>
                <w:szCs w:val="14"/>
                <w:lang w:val="es-MX"/>
              </w:rPr>
              <w:t xml:space="preserve">, de 10.0 mm a 13.0 mm de diámetro. De acero inoxidable al alto nitrógeno Longitud de 150.0 mm a 210.0 </w:t>
            </w:r>
            <w:proofErr w:type="spellStart"/>
            <w:r w:rsidRPr="009E029E">
              <w:rPr>
                <w:rFonts w:ascii="Calibri" w:eastAsiaTheme="minorHAnsi" w:hAnsi="Calibri" w:cs="Calibri"/>
                <w:color w:val="000000"/>
                <w:sz w:val="14"/>
                <w:szCs w:val="14"/>
                <w:lang w:val="es-MX"/>
              </w:rPr>
              <w:t>mm.</w:t>
            </w:r>
            <w:proofErr w:type="spellEnd"/>
            <w:r w:rsidRPr="009E029E">
              <w:rPr>
                <w:rFonts w:ascii="Calibri" w:eastAsiaTheme="minorHAnsi" w:hAnsi="Calibri" w:cs="Calibri"/>
                <w:color w:val="000000"/>
                <w:sz w:val="14"/>
                <w:szCs w:val="14"/>
                <w:lang w:val="es-MX"/>
              </w:rPr>
              <w:t xml:space="preserve"> Incluye medidas intermedias entre las especificadas.</w:t>
            </w:r>
          </w:p>
        </w:tc>
        <w:tc>
          <w:tcPr>
            <w:tcW w:w="381" w:type="pct"/>
            <w:tcBorders>
              <w:top w:val="single" w:sz="6" w:space="0" w:color="auto"/>
              <w:left w:val="single" w:sz="6" w:space="0" w:color="auto"/>
              <w:bottom w:val="single" w:sz="6" w:space="0" w:color="auto"/>
              <w:right w:val="single" w:sz="6" w:space="0" w:color="auto"/>
            </w:tcBorders>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Pieza</w:t>
            </w:r>
          </w:p>
        </w:tc>
        <w:tc>
          <w:tcPr>
            <w:tcW w:w="534" w:type="pct"/>
            <w:tcBorders>
              <w:top w:val="single" w:sz="6" w:space="0" w:color="auto"/>
              <w:left w:val="nil"/>
              <w:bottom w:val="single" w:sz="6" w:space="0" w:color="auto"/>
              <w:right w:val="single" w:sz="12" w:space="0" w:color="auto"/>
            </w:tcBorders>
          </w:tcPr>
          <w:p w:rsidR="0020175F" w:rsidRPr="009E029E" w:rsidRDefault="0020175F" w:rsidP="0020175F">
            <w:pPr>
              <w:autoSpaceDE w:val="0"/>
              <w:autoSpaceDN w:val="0"/>
              <w:adjustRightInd w:val="0"/>
              <w:jc w:val="right"/>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$11,056.50</w:t>
            </w:r>
          </w:p>
        </w:tc>
      </w:tr>
      <w:tr w:rsidR="0020175F" w:rsidRPr="009E029E" w:rsidTr="0020175F">
        <w:trPr>
          <w:trHeight w:val="20"/>
        </w:trPr>
        <w:tc>
          <w:tcPr>
            <w:tcW w:w="429" w:type="pct"/>
            <w:tcBorders>
              <w:top w:val="single" w:sz="6" w:space="0" w:color="auto"/>
              <w:left w:val="single" w:sz="12"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145</w:t>
            </w:r>
          </w:p>
        </w:tc>
        <w:tc>
          <w:tcPr>
            <w:tcW w:w="385"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7</w:t>
            </w:r>
          </w:p>
        </w:tc>
        <w:tc>
          <w:tcPr>
            <w:tcW w:w="446"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SISTEMA CLAVO INTRAMEDULAR TIBIA</w:t>
            </w:r>
          </w:p>
        </w:tc>
        <w:tc>
          <w:tcPr>
            <w:tcW w:w="609"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CLAVO INTRAMEDULAR TIBIA</w:t>
            </w:r>
          </w:p>
        </w:tc>
        <w:tc>
          <w:tcPr>
            <w:tcW w:w="459"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060</w:t>
            </w:r>
          </w:p>
        </w:tc>
        <w:tc>
          <w:tcPr>
            <w:tcW w:w="305"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703</w:t>
            </w:r>
          </w:p>
        </w:tc>
        <w:tc>
          <w:tcPr>
            <w:tcW w:w="229"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0699</w:t>
            </w:r>
          </w:p>
        </w:tc>
        <w:tc>
          <w:tcPr>
            <w:tcW w:w="1223"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rPr>
                <w:rFonts w:ascii="Calibri" w:eastAsiaTheme="minorHAnsi" w:hAnsi="Calibri" w:cs="Calibri"/>
                <w:color w:val="000000"/>
                <w:sz w:val="14"/>
                <w:szCs w:val="14"/>
                <w:lang w:val="es-MX"/>
              </w:rPr>
            </w:pPr>
            <w:r w:rsidRPr="009E029E">
              <w:rPr>
                <w:rFonts w:ascii="Calibri" w:eastAsiaTheme="minorHAnsi" w:hAnsi="Calibri" w:cs="Calibri"/>
                <w:b/>
                <w:bCs/>
                <w:color w:val="000000"/>
                <w:sz w:val="14"/>
                <w:szCs w:val="14"/>
                <w:lang w:val="es-MX"/>
              </w:rPr>
              <w:t>Perno roscado para bloqueo del clavo de t</w:t>
            </w:r>
            <w:r w:rsidRPr="009E029E">
              <w:rPr>
                <w:rFonts w:ascii="Calibri" w:eastAsiaTheme="minorHAnsi" w:hAnsi="Calibri" w:cs="Calibri"/>
                <w:color w:val="000000"/>
                <w:sz w:val="14"/>
                <w:szCs w:val="14"/>
                <w:lang w:val="es-MX"/>
              </w:rPr>
              <w:t xml:space="preserve">ibia, sólido o </w:t>
            </w:r>
            <w:proofErr w:type="spellStart"/>
            <w:r w:rsidRPr="009E029E">
              <w:rPr>
                <w:rFonts w:ascii="Calibri" w:eastAsiaTheme="minorHAnsi" w:hAnsi="Calibri" w:cs="Calibri"/>
                <w:color w:val="000000"/>
                <w:sz w:val="14"/>
                <w:szCs w:val="14"/>
                <w:lang w:val="es-MX"/>
              </w:rPr>
              <w:t>canulado</w:t>
            </w:r>
            <w:proofErr w:type="spellEnd"/>
            <w:r w:rsidRPr="009E029E">
              <w:rPr>
                <w:rFonts w:ascii="Calibri" w:eastAsiaTheme="minorHAnsi" w:hAnsi="Calibri" w:cs="Calibri"/>
                <w:color w:val="000000"/>
                <w:sz w:val="14"/>
                <w:szCs w:val="14"/>
                <w:lang w:val="es-MX"/>
              </w:rPr>
              <w:t xml:space="preserve">, de acero inoxidable al alto nitrógeno o aleación de titanio. Longitud de 18.0 mm a 80.0 </w:t>
            </w:r>
            <w:proofErr w:type="spellStart"/>
            <w:r w:rsidRPr="009E029E">
              <w:rPr>
                <w:rFonts w:ascii="Calibri" w:eastAsiaTheme="minorHAnsi" w:hAnsi="Calibri" w:cs="Calibri"/>
                <w:color w:val="000000"/>
                <w:sz w:val="14"/>
                <w:szCs w:val="14"/>
                <w:lang w:val="es-MX"/>
              </w:rPr>
              <w:t>mm.</w:t>
            </w:r>
            <w:proofErr w:type="spellEnd"/>
            <w:r w:rsidRPr="009E029E">
              <w:rPr>
                <w:rFonts w:ascii="Calibri" w:eastAsiaTheme="minorHAnsi" w:hAnsi="Calibri" w:cs="Calibri"/>
                <w:color w:val="000000"/>
                <w:sz w:val="14"/>
                <w:szCs w:val="14"/>
                <w:lang w:val="es-MX"/>
              </w:rPr>
              <w:t xml:space="preserve"> Incluye medidas intermedias entre las especificadas. La selección del material estará a cargo de las unidades de atención, de acuerdo a sus necesidades</w:t>
            </w:r>
          </w:p>
        </w:tc>
        <w:tc>
          <w:tcPr>
            <w:tcW w:w="381"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Pieza</w:t>
            </w:r>
          </w:p>
        </w:tc>
        <w:tc>
          <w:tcPr>
            <w:tcW w:w="534" w:type="pct"/>
            <w:tcBorders>
              <w:top w:val="single" w:sz="6" w:space="0" w:color="auto"/>
              <w:left w:val="nil"/>
              <w:bottom w:val="single" w:sz="6" w:space="0" w:color="auto"/>
              <w:right w:val="single" w:sz="12" w:space="0" w:color="auto"/>
            </w:tcBorders>
            <w:shd w:val="solid" w:color="FFFFFF" w:fill="auto"/>
          </w:tcPr>
          <w:p w:rsidR="0020175F" w:rsidRPr="009E029E" w:rsidRDefault="0020175F" w:rsidP="0020175F">
            <w:pPr>
              <w:autoSpaceDE w:val="0"/>
              <w:autoSpaceDN w:val="0"/>
              <w:adjustRightInd w:val="0"/>
              <w:jc w:val="right"/>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$1,485.00</w:t>
            </w:r>
          </w:p>
        </w:tc>
      </w:tr>
      <w:tr w:rsidR="0020175F" w:rsidRPr="009E029E" w:rsidTr="0020175F">
        <w:trPr>
          <w:trHeight w:val="20"/>
        </w:trPr>
        <w:tc>
          <w:tcPr>
            <w:tcW w:w="429" w:type="pct"/>
            <w:tcBorders>
              <w:top w:val="single" w:sz="6" w:space="0" w:color="auto"/>
              <w:left w:val="single" w:sz="12"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146</w:t>
            </w:r>
          </w:p>
        </w:tc>
        <w:tc>
          <w:tcPr>
            <w:tcW w:w="385"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7</w:t>
            </w:r>
          </w:p>
        </w:tc>
        <w:tc>
          <w:tcPr>
            <w:tcW w:w="446"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SISTEMA CLAVO INTRAMEDULAR TIBIA</w:t>
            </w:r>
          </w:p>
        </w:tc>
        <w:tc>
          <w:tcPr>
            <w:tcW w:w="609"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CLAVO INTRAMEDULAR TIBIA</w:t>
            </w:r>
          </w:p>
        </w:tc>
        <w:tc>
          <w:tcPr>
            <w:tcW w:w="459"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060</w:t>
            </w:r>
          </w:p>
        </w:tc>
        <w:tc>
          <w:tcPr>
            <w:tcW w:w="305"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859</w:t>
            </w:r>
          </w:p>
        </w:tc>
        <w:tc>
          <w:tcPr>
            <w:tcW w:w="229"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0576</w:t>
            </w:r>
          </w:p>
        </w:tc>
        <w:tc>
          <w:tcPr>
            <w:tcW w:w="1223"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rPr>
                <w:rFonts w:ascii="Calibri" w:eastAsiaTheme="minorHAnsi" w:hAnsi="Calibri" w:cs="Calibri"/>
                <w:color w:val="000000"/>
                <w:sz w:val="14"/>
                <w:szCs w:val="14"/>
                <w:lang w:val="es-MX"/>
              </w:rPr>
            </w:pPr>
            <w:r w:rsidRPr="009E029E">
              <w:rPr>
                <w:rFonts w:ascii="Calibri" w:eastAsiaTheme="minorHAnsi" w:hAnsi="Calibri" w:cs="Calibri"/>
                <w:b/>
                <w:bCs/>
                <w:color w:val="000000"/>
                <w:sz w:val="14"/>
                <w:szCs w:val="14"/>
                <w:lang w:val="es-MX"/>
              </w:rPr>
              <w:t>Tapón proximal  de seguridad</w:t>
            </w:r>
            <w:r w:rsidRPr="009E029E">
              <w:rPr>
                <w:rFonts w:ascii="Calibri" w:eastAsiaTheme="minorHAnsi" w:hAnsi="Calibri" w:cs="Calibri"/>
                <w:color w:val="000000"/>
                <w:sz w:val="14"/>
                <w:szCs w:val="14"/>
                <w:lang w:val="es-MX"/>
              </w:rPr>
              <w:t xml:space="preserve"> para el sistema de enclavado intramedular. Para los sistemas que lo requieran</w:t>
            </w:r>
          </w:p>
        </w:tc>
        <w:tc>
          <w:tcPr>
            <w:tcW w:w="381"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Pieza</w:t>
            </w:r>
          </w:p>
        </w:tc>
        <w:tc>
          <w:tcPr>
            <w:tcW w:w="534" w:type="pct"/>
            <w:tcBorders>
              <w:top w:val="single" w:sz="6" w:space="0" w:color="auto"/>
              <w:left w:val="nil"/>
              <w:bottom w:val="single" w:sz="6" w:space="0" w:color="auto"/>
              <w:right w:val="single" w:sz="12" w:space="0" w:color="auto"/>
            </w:tcBorders>
          </w:tcPr>
          <w:p w:rsidR="0020175F" w:rsidRPr="009E029E" w:rsidRDefault="0020175F" w:rsidP="0020175F">
            <w:pPr>
              <w:autoSpaceDE w:val="0"/>
              <w:autoSpaceDN w:val="0"/>
              <w:adjustRightInd w:val="0"/>
              <w:jc w:val="right"/>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$364.50</w:t>
            </w:r>
          </w:p>
        </w:tc>
      </w:tr>
      <w:tr w:rsidR="0020175F" w:rsidRPr="009E029E" w:rsidTr="0020175F">
        <w:trPr>
          <w:trHeight w:val="20"/>
        </w:trPr>
        <w:tc>
          <w:tcPr>
            <w:tcW w:w="429" w:type="pct"/>
            <w:tcBorders>
              <w:top w:val="single" w:sz="6" w:space="0" w:color="auto"/>
              <w:left w:val="single" w:sz="12"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147</w:t>
            </w:r>
          </w:p>
        </w:tc>
        <w:tc>
          <w:tcPr>
            <w:tcW w:w="385"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7</w:t>
            </w:r>
          </w:p>
        </w:tc>
        <w:tc>
          <w:tcPr>
            <w:tcW w:w="446"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SISTEMA CLAVO INTRAMEDULAR TIBIA</w:t>
            </w:r>
          </w:p>
        </w:tc>
        <w:tc>
          <w:tcPr>
            <w:tcW w:w="609"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CLAVO INTRAMEDULAR TIBIA</w:t>
            </w:r>
          </w:p>
        </w:tc>
        <w:tc>
          <w:tcPr>
            <w:tcW w:w="459"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060</w:t>
            </w:r>
          </w:p>
        </w:tc>
        <w:tc>
          <w:tcPr>
            <w:tcW w:w="305"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211</w:t>
            </w:r>
          </w:p>
        </w:tc>
        <w:tc>
          <w:tcPr>
            <w:tcW w:w="229"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2864</w:t>
            </w:r>
          </w:p>
        </w:tc>
        <w:tc>
          <w:tcPr>
            <w:tcW w:w="1223" w:type="pct"/>
            <w:gridSpan w:val="2"/>
            <w:tcBorders>
              <w:top w:val="nil"/>
              <w:left w:val="nil"/>
              <w:bottom w:val="nil"/>
              <w:right w:val="nil"/>
            </w:tcBorders>
          </w:tcPr>
          <w:p w:rsidR="0020175F" w:rsidRPr="009E029E" w:rsidRDefault="0020175F" w:rsidP="0020175F">
            <w:pPr>
              <w:autoSpaceDE w:val="0"/>
              <w:autoSpaceDN w:val="0"/>
              <w:adjustRightInd w:val="0"/>
              <w:rPr>
                <w:rFonts w:ascii="Calibri" w:eastAsiaTheme="minorHAnsi" w:hAnsi="Calibri" w:cs="Calibri"/>
                <w:color w:val="000000"/>
                <w:sz w:val="14"/>
                <w:szCs w:val="14"/>
                <w:lang w:val="es-MX"/>
              </w:rPr>
            </w:pPr>
            <w:r w:rsidRPr="009E029E">
              <w:rPr>
                <w:rFonts w:ascii="Calibri" w:eastAsiaTheme="minorHAnsi" w:hAnsi="Calibri" w:cs="Calibri"/>
                <w:b/>
                <w:bCs/>
                <w:color w:val="000000"/>
                <w:sz w:val="14"/>
                <w:szCs w:val="14"/>
                <w:lang w:val="es-MX"/>
              </w:rPr>
              <w:t xml:space="preserve">Clavos intramedulares para tibia. Sólidos </w:t>
            </w:r>
            <w:proofErr w:type="spellStart"/>
            <w:r w:rsidRPr="009E029E">
              <w:rPr>
                <w:rFonts w:ascii="Calibri" w:eastAsiaTheme="minorHAnsi" w:hAnsi="Calibri" w:cs="Calibri"/>
                <w:b/>
                <w:bCs/>
                <w:color w:val="000000"/>
                <w:sz w:val="14"/>
                <w:szCs w:val="14"/>
                <w:lang w:val="es-MX"/>
              </w:rPr>
              <w:t>ó</w:t>
            </w:r>
            <w:proofErr w:type="spellEnd"/>
            <w:r w:rsidRPr="009E029E">
              <w:rPr>
                <w:rFonts w:ascii="Calibri" w:eastAsiaTheme="minorHAnsi" w:hAnsi="Calibri" w:cs="Calibri"/>
                <w:b/>
                <w:bCs/>
                <w:color w:val="000000"/>
                <w:sz w:val="14"/>
                <w:szCs w:val="14"/>
                <w:lang w:val="es-MX"/>
              </w:rPr>
              <w:t xml:space="preserve"> </w:t>
            </w:r>
            <w:proofErr w:type="spellStart"/>
            <w:r w:rsidRPr="009E029E">
              <w:rPr>
                <w:rFonts w:ascii="Calibri" w:eastAsiaTheme="minorHAnsi" w:hAnsi="Calibri" w:cs="Calibri"/>
                <w:b/>
                <w:bCs/>
                <w:color w:val="000000"/>
                <w:sz w:val="14"/>
                <w:szCs w:val="14"/>
                <w:lang w:val="es-MX"/>
              </w:rPr>
              <w:t>canulad</w:t>
            </w:r>
            <w:r w:rsidRPr="009E029E">
              <w:rPr>
                <w:rFonts w:ascii="Calibri" w:eastAsiaTheme="minorHAnsi" w:hAnsi="Calibri" w:cs="Calibri"/>
                <w:color w:val="000000"/>
                <w:sz w:val="14"/>
                <w:szCs w:val="14"/>
                <w:lang w:val="es-MX"/>
              </w:rPr>
              <w:t>os</w:t>
            </w:r>
            <w:proofErr w:type="spellEnd"/>
            <w:r w:rsidRPr="009E029E">
              <w:rPr>
                <w:rFonts w:ascii="Calibri" w:eastAsiaTheme="minorHAnsi" w:hAnsi="Calibri" w:cs="Calibri"/>
                <w:color w:val="000000"/>
                <w:sz w:val="14"/>
                <w:szCs w:val="14"/>
                <w:lang w:val="es-MX"/>
              </w:rPr>
              <w:t xml:space="preserve">, de acero inoxidable al alto nitrógeno o aleación de titanio, con posibilidad de bloqueo proximal y distal. Con o sin regleta de localización de orificios distales y proximales. Diámetro de 8.0 mm a 12.0 mm, longitud de 255.0 mm a 465.0 </w:t>
            </w:r>
            <w:proofErr w:type="spellStart"/>
            <w:r w:rsidRPr="009E029E">
              <w:rPr>
                <w:rFonts w:ascii="Calibri" w:eastAsiaTheme="minorHAnsi" w:hAnsi="Calibri" w:cs="Calibri"/>
                <w:color w:val="000000"/>
                <w:sz w:val="14"/>
                <w:szCs w:val="14"/>
                <w:lang w:val="es-MX"/>
              </w:rPr>
              <w:t>mm.</w:t>
            </w:r>
            <w:proofErr w:type="spellEnd"/>
            <w:r w:rsidRPr="009E029E">
              <w:rPr>
                <w:rFonts w:ascii="Calibri" w:eastAsiaTheme="minorHAnsi" w:hAnsi="Calibri" w:cs="Calibri"/>
                <w:color w:val="000000"/>
                <w:sz w:val="14"/>
                <w:szCs w:val="14"/>
                <w:lang w:val="es-MX"/>
              </w:rPr>
              <w:t xml:space="preserve"> Incluye medidas intermedias entre las especificadas. La selección del material estará a cargo de las unidades de atención, de acuerdo a sus necesidades</w:t>
            </w:r>
          </w:p>
        </w:tc>
        <w:tc>
          <w:tcPr>
            <w:tcW w:w="381" w:type="pct"/>
            <w:tcBorders>
              <w:top w:val="single" w:sz="6" w:space="0" w:color="auto"/>
              <w:left w:val="single" w:sz="6" w:space="0" w:color="auto"/>
              <w:bottom w:val="single" w:sz="6" w:space="0" w:color="auto"/>
              <w:right w:val="single" w:sz="6" w:space="0" w:color="auto"/>
            </w:tcBorders>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Pieza</w:t>
            </w:r>
          </w:p>
        </w:tc>
        <w:tc>
          <w:tcPr>
            <w:tcW w:w="534" w:type="pct"/>
            <w:tcBorders>
              <w:top w:val="single" w:sz="6" w:space="0" w:color="auto"/>
              <w:left w:val="nil"/>
              <w:bottom w:val="single" w:sz="6" w:space="0" w:color="auto"/>
              <w:right w:val="single" w:sz="12" w:space="0" w:color="auto"/>
            </w:tcBorders>
          </w:tcPr>
          <w:p w:rsidR="0020175F" w:rsidRPr="009E029E" w:rsidRDefault="0020175F" w:rsidP="0020175F">
            <w:pPr>
              <w:autoSpaceDE w:val="0"/>
              <w:autoSpaceDN w:val="0"/>
              <w:adjustRightInd w:val="0"/>
              <w:jc w:val="right"/>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$11,907.00</w:t>
            </w:r>
          </w:p>
        </w:tc>
      </w:tr>
      <w:tr w:rsidR="0020175F" w:rsidRPr="009E029E" w:rsidTr="0020175F">
        <w:trPr>
          <w:trHeight w:val="20"/>
        </w:trPr>
        <w:tc>
          <w:tcPr>
            <w:tcW w:w="429" w:type="pct"/>
            <w:tcBorders>
              <w:top w:val="single" w:sz="6" w:space="0" w:color="auto"/>
              <w:left w:val="single" w:sz="12"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161</w:t>
            </w:r>
          </w:p>
        </w:tc>
        <w:tc>
          <w:tcPr>
            <w:tcW w:w="385"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9</w:t>
            </w:r>
          </w:p>
        </w:tc>
        <w:tc>
          <w:tcPr>
            <w:tcW w:w="446"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SISTEMA MAXILOFACIAL Y CRANEAL</w:t>
            </w:r>
          </w:p>
        </w:tc>
        <w:tc>
          <w:tcPr>
            <w:tcW w:w="609"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MAXILOFACIAL Y CRANEAL</w:t>
            </w:r>
          </w:p>
        </w:tc>
        <w:tc>
          <w:tcPr>
            <w:tcW w:w="459"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060</w:t>
            </w:r>
          </w:p>
        </w:tc>
        <w:tc>
          <w:tcPr>
            <w:tcW w:w="305"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139</w:t>
            </w:r>
          </w:p>
        </w:tc>
        <w:tc>
          <w:tcPr>
            <w:tcW w:w="229"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2053</w:t>
            </w:r>
          </w:p>
        </w:tc>
        <w:tc>
          <w:tcPr>
            <w:tcW w:w="1223" w:type="pct"/>
            <w:gridSpan w:val="2"/>
            <w:tcBorders>
              <w:top w:val="single" w:sz="6" w:space="0" w:color="auto"/>
              <w:left w:val="single" w:sz="6" w:space="0" w:color="auto"/>
              <w:bottom w:val="single" w:sz="6" w:space="0" w:color="auto"/>
              <w:right w:val="single" w:sz="6" w:space="0" w:color="auto"/>
            </w:tcBorders>
          </w:tcPr>
          <w:p w:rsidR="0020175F" w:rsidRPr="009E029E" w:rsidRDefault="0020175F" w:rsidP="0020175F">
            <w:pPr>
              <w:autoSpaceDE w:val="0"/>
              <w:autoSpaceDN w:val="0"/>
              <w:adjustRightInd w:val="0"/>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 xml:space="preserve">Brocas con tope, para anclaje dental de acero inoxidable o aleación de titanio. De acuerdo a marca y modelo del implante. Diámetro de 0.76 mm a 1.8 mm, longitud de 4.0 mm a 8.0 </w:t>
            </w:r>
            <w:proofErr w:type="spellStart"/>
            <w:r w:rsidRPr="009E029E">
              <w:rPr>
                <w:rFonts w:ascii="Calibri" w:eastAsiaTheme="minorHAnsi" w:hAnsi="Calibri" w:cs="Calibri"/>
                <w:color w:val="000000"/>
                <w:sz w:val="14"/>
                <w:szCs w:val="14"/>
                <w:lang w:val="es-MX"/>
              </w:rPr>
              <w:t>mm.</w:t>
            </w:r>
            <w:proofErr w:type="spellEnd"/>
            <w:r w:rsidRPr="009E029E">
              <w:rPr>
                <w:rFonts w:ascii="Calibri" w:eastAsiaTheme="minorHAnsi" w:hAnsi="Calibri" w:cs="Calibri"/>
                <w:color w:val="000000"/>
                <w:sz w:val="14"/>
                <w:szCs w:val="14"/>
                <w:lang w:val="es-MX"/>
              </w:rPr>
              <w:t xml:space="preserve"> Incluye medidas intermedias entre las especificadas.</w:t>
            </w:r>
          </w:p>
        </w:tc>
        <w:tc>
          <w:tcPr>
            <w:tcW w:w="381" w:type="pct"/>
            <w:tcBorders>
              <w:top w:val="single" w:sz="6" w:space="0" w:color="auto"/>
              <w:left w:val="single" w:sz="6" w:space="0" w:color="auto"/>
              <w:bottom w:val="single" w:sz="6" w:space="0" w:color="auto"/>
              <w:right w:val="single" w:sz="6" w:space="0" w:color="auto"/>
            </w:tcBorders>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Pieza</w:t>
            </w:r>
          </w:p>
        </w:tc>
        <w:tc>
          <w:tcPr>
            <w:tcW w:w="534" w:type="pct"/>
            <w:tcBorders>
              <w:top w:val="single" w:sz="6" w:space="0" w:color="auto"/>
              <w:left w:val="nil"/>
              <w:bottom w:val="single" w:sz="6" w:space="0" w:color="auto"/>
              <w:right w:val="single" w:sz="12" w:space="0" w:color="auto"/>
            </w:tcBorders>
          </w:tcPr>
          <w:p w:rsidR="0020175F" w:rsidRPr="009E029E" w:rsidRDefault="0020175F" w:rsidP="0020175F">
            <w:pPr>
              <w:autoSpaceDE w:val="0"/>
              <w:autoSpaceDN w:val="0"/>
              <w:adjustRightInd w:val="0"/>
              <w:jc w:val="right"/>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$1,360.80</w:t>
            </w:r>
          </w:p>
        </w:tc>
      </w:tr>
      <w:tr w:rsidR="0020175F" w:rsidRPr="009E029E" w:rsidTr="0020175F">
        <w:trPr>
          <w:trHeight w:val="20"/>
        </w:trPr>
        <w:tc>
          <w:tcPr>
            <w:tcW w:w="429" w:type="pct"/>
            <w:tcBorders>
              <w:top w:val="single" w:sz="6" w:space="0" w:color="auto"/>
              <w:left w:val="single" w:sz="12"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lastRenderedPageBreak/>
              <w:t>162</w:t>
            </w:r>
          </w:p>
        </w:tc>
        <w:tc>
          <w:tcPr>
            <w:tcW w:w="385"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9</w:t>
            </w:r>
          </w:p>
        </w:tc>
        <w:tc>
          <w:tcPr>
            <w:tcW w:w="446"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SISTEMA MAXILOFACIAL Y CRANEAL</w:t>
            </w:r>
          </w:p>
        </w:tc>
        <w:tc>
          <w:tcPr>
            <w:tcW w:w="609"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MAXILOFACIAL Y CRANEAL</w:t>
            </w:r>
          </w:p>
        </w:tc>
        <w:tc>
          <w:tcPr>
            <w:tcW w:w="459"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060</w:t>
            </w:r>
          </w:p>
        </w:tc>
        <w:tc>
          <w:tcPr>
            <w:tcW w:w="305"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139</w:t>
            </w:r>
          </w:p>
        </w:tc>
        <w:tc>
          <w:tcPr>
            <w:tcW w:w="229"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2145</w:t>
            </w:r>
          </w:p>
        </w:tc>
        <w:tc>
          <w:tcPr>
            <w:tcW w:w="1223" w:type="pct"/>
            <w:gridSpan w:val="2"/>
            <w:tcBorders>
              <w:top w:val="single" w:sz="6" w:space="0" w:color="auto"/>
              <w:left w:val="single" w:sz="6" w:space="0" w:color="auto"/>
              <w:bottom w:val="single" w:sz="6" w:space="0" w:color="auto"/>
              <w:right w:val="single" w:sz="6" w:space="0" w:color="auto"/>
            </w:tcBorders>
          </w:tcPr>
          <w:p w:rsidR="0020175F" w:rsidRPr="009E029E" w:rsidRDefault="0020175F" w:rsidP="0020175F">
            <w:pPr>
              <w:autoSpaceDE w:val="0"/>
              <w:autoSpaceDN w:val="0"/>
              <w:adjustRightInd w:val="0"/>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 xml:space="preserve">Brocas para acoplamiento rápido, con longitud variable. De acuerdo a marca y modelo del implante. Además, comprende dimensiones intermedias entre las especificadas. Diámetro: 0.76 </w:t>
            </w:r>
            <w:proofErr w:type="spellStart"/>
            <w:r w:rsidRPr="009E029E">
              <w:rPr>
                <w:rFonts w:ascii="Calibri" w:eastAsiaTheme="minorHAnsi" w:hAnsi="Calibri" w:cs="Calibri"/>
                <w:color w:val="000000"/>
                <w:sz w:val="14"/>
                <w:szCs w:val="14"/>
                <w:lang w:val="es-MX"/>
              </w:rPr>
              <w:t>mm.</w:t>
            </w:r>
            <w:proofErr w:type="spellEnd"/>
          </w:p>
        </w:tc>
        <w:tc>
          <w:tcPr>
            <w:tcW w:w="381" w:type="pct"/>
            <w:tcBorders>
              <w:top w:val="single" w:sz="6" w:space="0" w:color="auto"/>
              <w:left w:val="single" w:sz="6" w:space="0" w:color="auto"/>
              <w:bottom w:val="single" w:sz="6" w:space="0" w:color="auto"/>
              <w:right w:val="single" w:sz="6" w:space="0" w:color="auto"/>
            </w:tcBorders>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Pieza</w:t>
            </w:r>
          </w:p>
        </w:tc>
        <w:tc>
          <w:tcPr>
            <w:tcW w:w="534" w:type="pct"/>
            <w:tcBorders>
              <w:top w:val="single" w:sz="6" w:space="0" w:color="auto"/>
              <w:left w:val="nil"/>
              <w:bottom w:val="single" w:sz="6" w:space="0" w:color="auto"/>
              <w:right w:val="single" w:sz="12" w:space="0" w:color="auto"/>
            </w:tcBorders>
          </w:tcPr>
          <w:p w:rsidR="0020175F" w:rsidRPr="009E029E" w:rsidRDefault="0020175F" w:rsidP="0020175F">
            <w:pPr>
              <w:autoSpaceDE w:val="0"/>
              <w:autoSpaceDN w:val="0"/>
              <w:adjustRightInd w:val="0"/>
              <w:jc w:val="right"/>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$1,360.80</w:t>
            </w:r>
          </w:p>
        </w:tc>
      </w:tr>
      <w:tr w:rsidR="0020175F" w:rsidRPr="009E029E" w:rsidTr="0020175F">
        <w:trPr>
          <w:trHeight w:val="20"/>
        </w:trPr>
        <w:tc>
          <w:tcPr>
            <w:tcW w:w="429" w:type="pct"/>
            <w:tcBorders>
              <w:top w:val="single" w:sz="6" w:space="0" w:color="auto"/>
              <w:left w:val="single" w:sz="12"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163</w:t>
            </w:r>
          </w:p>
        </w:tc>
        <w:tc>
          <w:tcPr>
            <w:tcW w:w="385"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9</w:t>
            </w:r>
          </w:p>
        </w:tc>
        <w:tc>
          <w:tcPr>
            <w:tcW w:w="446"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SISTEMA MAXILOFACIAL Y CRANEAL</w:t>
            </w:r>
          </w:p>
        </w:tc>
        <w:tc>
          <w:tcPr>
            <w:tcW w:w="609"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MAXILOFACIAL Y CRANEAL</w:t>
            </w:r>
          </w:p>
        </w:tc>
        <w:tc>
          <w:tcPr>
            <w:tcW w:w="459"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060</w:t>
            </w:r>
          </w:p>
        </w:tc>
        <w:tc>
          <w:tcPr>
            <w:tcW w:w="305"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139</w:t>
            </w:r>
          </w:p>
        </w:tc>
        <w:tc>
          <w:tcPr>
            <w:tcW w:w="229"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2152</w:t>
            </w:r>
          </w:p>
        </w:tc>
        <w:tc>
          <w:tcPr>
            <w:tcW w:w="1223" w:type="pct"/>
            <w:gridSpan w:val="2"/>
            <w:tcBorders>
              <w:top w:val="single" w:sz="6" w:space="0" w:color="auto"/>
              <w:left w:val="single" w:sz="6" w:space="0" w:color="auto"/>
              <w:bottom w:val="single" w:sz="6" w:space="0" w:color="auto"/>
              <w:right w:val="single" w:sz="6" w:space="0" w:color="auto"/>
            </w:tcBorders>
          </w:tcPr>
          <w:p w:rsidR="0020175F" w:rsidRPr="009E029E" w:rsidRDefault="0020175F" w:rsidP="0020175F">
            <w:pPr>
              <w:autoSpaceDE w:val="0"/>
              <w:autoSpaceDN w:val="0"/>
              <w:adjustRightInd w:val="0"/>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 xml:space="preserve">Brocas para acoplamiento rápido, con longitud variable. De acuerdo a marca y modelo del implante. Además, comprende dimensiones intermedias entre las especificadas. Diámetro: 1.5 </w:t>
            </w:r>
            <w:proofErr w:type="spellStart"/>
            <w:r w:rsidRPr="009E029E">
              <w:rPr>
                <w:rFonts w:ascii="Calibri" w:eastAsiaTheme="minorHAnsi" w:hAnsi="Calibri" w:cs="Calibri"/>
                <w:color w:val="000000"/>
                <w:sz w:val="14"/>
                <w:szCs w:val="14"/>
                <w:lang w:val="es-MX"/>
              </w:rPr>
              <w:t>mm.</w:t>
            </w:r>
            <w:proofErr w:type="spellEnd"/>
          </w:p>
        </w:tc>
        <w:tc>
          <w:tcPr>
            <w:tcW w:w="381" w:type="pct"/>
            <w:tcBorders>
              <w:top w:val="single" w:sz="6" w:space="0" w:color="auto"/>
              <w:left w:val="single" w:sz="6" w:space="0" w:color="auto"/>
              <w:bottom w:val="single" w:sz="6" w:space="0" w:color="auto"/>
              <w:right w:val="single" w:sz="6" w:space="0" w:color="auto"/>
            </w:tcBorders>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Pieza</w:t>
            </w:r>
          </w:p>
        </w:tc>
        <w:tc>
          <w:tcPr>
            <w:tcW w:w="534" w:type="pct"/>
            <w:tcBorders>
              <w:top w:val="single" w:sz="6" w:space="0" w:color="auto"/>
              <w:left w:val="nil"/>
              <w:bottom w:val="single" w:sz="6" w:space="0" w:color="auto"/>
              <w:right w:val="single" w:sz="12" w:space="0" w:color="auto"/>
            </w:tcBorders>
          </w:tcPr>
          <w:p w:rsidR="0020175F" w:rsidRPr="009E029E" w:rsidRDefault="0020175F" w:rsidP="0020175F">
            <w:pPr>
              <w:autoSpaceDE w:val="0"/>
              <w:autoSpaceDN w:val="0"/>
              <w:adjustRightInd w:val="0"/>
              <w:jc w:val="right"/>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$1,360.80</w:t>
            </w:r>
          </w:p>
        </w:tc>
      </w:tr>
      <w:tr w:rsidR="0020175F" w:rsidRPr="009E029E" w:rsidTr="0020175F">
        <w:trPr>
          <w:trHeight w:val="20"/>
        </w:trPr>
        <w:tc>
          <w:tcPr>
            <w:tcW w:w="429" w:type="pct"/>
            <w:tcBorders>
              <w:top w:val="single" w:sz="6" w:space="0" w:color="auto"/>
              <w:left w:val="single" w:sz="12"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164</w:t>
            </w:r>
          </w:p>
        </w:tc>
        <w:tc>
          <w:tcPr>
            <w:tcW w:w="385"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9</w:t>
            </w:r>
          </w:p>
        </w:tc>
        <w:tc>
          <w:tcPr>
            <w:tcW w:w="446"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SISTEMA MAXILOFACIAL Y CRANEAL</w:t>
            </w:r>
          </w:p>
        </w:tc>
        <w:tc>
          <w:tcPr>
            <w:tcW w:w="609"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MAXILOFACIAL Y CRANEAL</w:t>
            </w:r>
          </w:p>
        </w:tc>
        <w:tc>
          <w:tcPr>
            <w:tcW w:w="459"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060</w:t>
            </w:r>
          </w:p>
        </w:tc>
        <w:tc>
          <w:tcPr>
            <w:tcW w:w="305"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139</w:t>
            </w:r>
          </w:p>
        </w:tc>
        <w:tc>
          <w:tcPr>
            <w:tcW w:w="229"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2160</w:t>
            </w:r>
          </w:p>
        </w:tc>
        <w:tc>
          <w:tcPr>
            <w:tcW w:w="1223" w:type="pct"/>
            <w:gridSpan w:val="2"/>
            <w:tcBorders>
              <w:top w:val="single" w:sz="6" w:space="0" w:color="auto"/>
              <w:left w:val="single" w:sz="6" w:space="0" w:color="auto"/>
              <w:bottom w:val="single" w:sz="6" w:space="0" w:color="auto"/>
              <w:right w:val="single" w:sz="6" w:space="0" w:color="auto"/>
            </w:tcBorders>
          </w:tcPr>
          <w:p w:rsidR="0020175F" w:rsidRPr="009E029E" w:rsidRDefault="0020175F" w:rsidP="0020175F">
            <w:pPr>
              <w:autoSpaceDE w:val="0"/>
              <w:autoSpaceDN w:val="0"/>
              <w:adjustRightInd w:val="0"/>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 xml:space="preserve">Brocas para acoplamiento rápido, con longitud variable. De acuerdo a marca y modelo del implante. Además, comprende dimensiones intermedias entre las especificadas. Diámetro: 1.8 </w:t>
            </w:r>
            <w:proofErr w:type="spellStart"/>
            <w:r w:rsidRPr="009E029E">
              <w:rPr>
                <w:rFonts w:ascii="Calibri" w:eastAsiaTheme="minorHAnsi" w:hAnsi="Calibri" w:cs="Calibri"/>
                <w:color w:val="000000"/>
                <w:sz w:val="14"/>
                <w:szCs w:val="14"/>
                <w:lang w:val="es-MX"/>
              </w:rPr>
              <w:t>mm.</w:t>
            </w:r>
            <w:proofErr w:type="spellEnd"/>
          </w:p>
        </w:tc>
        <w:tc>
          <w:tcPr>
            <w:tcW w:w="381" w:type="pct"/>
            <w:tcBorders>
              <w:top w:val="single" w:sz="6" w:space="0" w:color="auto"/>
              <w:left w:val="single" w:sz="6" w:space="0" w:color="auto"/>
              <w:bottom w:val="single" w:sz="6" w:space="0" w:color="auto"/>
              <w:right w:val="single" w:sz="6" w:space="0" w:color="auto"/>
            </w:tcBorders>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Pieza</w:t>
            </w:r>
          </w:p>
        </w:tc>
        <w:tc>
          <w:tcPr>
            <w:tcW w:w="534" w:type="pct"/>
            <w:tcBorders>
              <w:top w:val="single" w:sz="6" w:space="0" w:color="auto"/>
              <w:left w:val="nil"/>
              <w:bottom w:val="single" w:sz="6" w:space="0" w:color="auto"/>
              <w:right w:val="single" w:sz="12" w:space="0" w:color="auto"/>
            </w:tcBorders>
          </w:tcPr>
          <w:p w:rsidR="0020175F" w:rsidRPr="009E029E" w:rsidRDefault="0020175F" w:rsidP="0020175F">
            <w:pPr>
              <w:autoSpaceDE w:val="0"/>
              <w:autoSpaceDN w:val="0"/>
              <w:adjustRightInd w:val="0"/>
              <w:jc w:val="right"/>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$1,786.05</w:t>
            </w:r>
          </w:p>
        </w:tc>
      </w:tr>
      <w:tr w:rsidR="0020175F" w:rsidRPr="009E029E" w:rsidTr="0020175F">
        <w:trPr>
          <w:trHeight w:val="20"/>
        </w:trPr>
        <w:tc>
          <w:tcPr>
            <w:tcW w:w="429" w:type="pct"/>
            <w:tcBorders>
              <w:top w:val="single" w:sz="6" w:space="0" w:color="auto"/>
              <w:left w:val="single" w:sz="12"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165</w:t>
            </w:r>
          </w:p>
        </w:tc>
        <w:tc>
          <w:tcPr>
            <w:tcW w:w="385"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9</w:t>
            </w:r>
          </w:p>
        </w:tc>
        <w:tc>
          <w:tcPr>
            <w:tcW w:w="446"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SISTEMA MAXILOFACIAL Y CRANEAL</w:t>
            </w:r>
          </w:p>
        </w:tc>
        <w:tc>
          <w:tcPr>
            <w:tcW w:w="609"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MAXILOFACIAL Y CRANEAL</w:t>
            </w:r>
          </w:p>
        </w:tc>
        <w:tc>
          <w:tcPr>
            <w:tcW w:w="459"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060</w:t>
            </w:r>
          </w:p>
        </w:tc>
        <w:tc>
          <w:tcPr>
            <w:tcW w:w="305"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722</w:t>
            </w:r>
          </w:p>
        </w:tc>
        <w:tc>
          <w:tcPr>
            <w:tcW w:w="229"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0738</w:t>
            </w:r>
          </w:p>
        </w:tc>
        <w:tc>
          <w:tcPr>
            <w:tcW w:w="1223"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 xml:space="preserve">Hoja, grosor 0.5 mm y 0.8 mm, 50x50 </w:t>
            </w:r>
            <w:proofErr w:type="spellStart"/>
            <w:r w:rsidRPr="009E029E">
              <w:rPr>
                <w:rFonts w:ascii="Calibri" w:eastAsiaTheme="minorHAnsi" w:hAnsi="Calibri" w:cs="Calibri"/>
                <w:color w:val="000000"/>
                <w:sz w:val="14"/>
                <w:szCs w:val="14"/>
                <w:lang w:val="es-MX"/>
              </w:rPr>
              <w:t>mm.</w:t>
            </w:r>
            <w:proofErr w:type="spellEnd"/>
            <w:r w:rsidRPr="009E029E">
              <w:rPr>
                <w:rFonts w:ascii="Calibri" w:eastAsiaTheme="minorHAnsi" w:hAnsi="Calibri" w:cs="Calibri"/>
                <w:color w:val="000000"/>
                <w:sz w:val="14"/>
                <w:szCs w:val="14"/>
                <w:lang w:val="es-MX"/>
              </w:rPr>
              <w:t xml:space="preserve"> Estériles en envase individual</w:t>
            </w:r>
          </w:p>
        </w:tc>
        <w:tc>
          <w:tcPr>
            <w:tcW w:w="381"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Pieza</w:t>
            </w:r>
          </w:p>
        </w:tc>
        <w:tc>
          <w:tcPr>
            <w:tcW w:w="534" w:type="pct"/>
            <w:tcBorders>
              <w:top w:val="single" w:sz="6" w:space="0" w:color="auto"/>
              <w:left w:val="nil"/>
              <w:bottom w:val="single" w:sz="6" w:space="0" w:color="auto"/>
              <w:right w:val="single" w:sz="12" w:space="0" w:color="auto"/>
            </w:tcBorders>
          </w:tcPr>
          <w:p w:rsidR="0020175F" w:rsidRPr="009E029E" w:rsidRDefault="0020175F" w:rsidP="0020175F">
            <w:pPr>
              <w:autoSpaceDE w:val="0"/>
              <w:autoSpaceDN w:val="0"/>
              <w:adjustRightInd w:val="0"/>
              <w:jc w:val="right"/>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$9,450.00</w:t>
            </w:r>
          </w:p>
        </w:tc>
      </w:tr>
      <w:tr w:rsidR="0020175F" w:rsidRPr="009E029E" w:rsidTr="0020175F">
        <w:trPr>
          <w:trHeight w:val="20"/>
        </w:trPr>
        <w:tc>
          <w:tcPr>
            <w:tcW w:w="429" w:type="pct"/>
            <w:tcBorders>
              <w:top w:val="single" w:sz="6" w:space="0" w:color="auto"/>
              <w:left w:val="single" w:sz="12"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166</w:t>
            </w:r>
          </w:p>
        </w:tc>
        <w:tc>
          <w:tcPr>
            <w:tcW w:w="385"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9</w:t>
            </w:r>
          </w:p>
        </w:tc>
        <w:tc>
          <w:tcPr>
            <w:tcW w:w="446"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SISTEMA MAXILOFACIAL Y CRANEAL</w:t>
            </w:r>
          </w:p>
        </w:tc>
        <w:tc>
          <w:tcPr>
            <w:tcW w:w="609"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MAXILOFACIAL Y CRANEAL</w:t>
            </w:r>
          </w:p>
        </w:tc>
        <w:tc>
          <w:tcPr>
            <w:tcW w:w="459"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060</w:t>
            </w:r>
          </w:p>
        </w:tc>
        <w:tc>
          <w:tcPr>
            <w:tcW w:w="305"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602</w:t>
            </w:r>
          </w:p>
        </w:tc>
        <w:tc>
          <w:tcPr>
            <w:tcW w:w="229"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0022</w:t>
            </w:r>
          </w:p>
        </w:tc>
        <w:tc>
          <w:tcPr>
            <w:tcW w:w="1223"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 xml:space="preserve">Malla para </w:t>
            </w:r>
            <w:proofErr w:type="spellStart"/>
            <w:r w:rsidRPr="009E029E">
              <w:rPr>
                <w:rFonts w:ascii="Calibri" w:eastAsiaTheme="minorHAnsi" w:hAnsi="Calibri" w:cs="Calibri"/>
                <w:color w:val="000000"/>
                <w:sz w:val="14"/>
                <w:szCs w:val="14"/>
                <w:lang w:val="es-MX"/>
              </w:rPr>
              <w:t>craneoplastia</w:t>
            </w:r>
            <w:proofErr w:type="spellEnd"/>
            <w:r w:rsidRPr="009E029E">
              <w:rPr>
                <w:rFonts w:ascii="Calibri" w:eastAsiaTheme="minorHAnsi" w:hAnsi="Calibri" w:cs="Calibri"/>
                <w:color w:val="000000"/>
                <w:sz w:val="14"/>
                <w:szCs w:val="14"/>
                <w:lang w:val="es-MX"/>
              </w:rPr>
              <w:t>, de poliéster y polipropileno. Medidas 130 mm x 110 mm x 19 mm</w:t>
            </w:r>
          </w:p>
        </w:tc>
        <w:tc>
          <w:tcPr>
            <w:tcW w:w="381"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Pieza</w:t>
            </w:r>
          </w:p>
        </w:tc>
        <w:tc>
          <w:tcPr>
            <w:tcW w:w="534" w:type="pct"/>
            <w:tcBorders>
              <w:top w:val="single" w:sz="6" w:space="0" w:color="auto"/>
              <w:left w:val="nil"/>
              <w:bottom w:val="single" w:sz="6" w:space="0" w:color="auto"/>
              <w:right w:val="single" w:sz="12" w:space="0" w:color="auto"/>
            </w:tcBorders>
          </w:tcPr>
          <w:p w:rsidR="0020175F" w:rsidRPr="009E029E" w:rsidRDefault="0020175F" w:rsidP="0020175F">
            <w:pPr>
              <w:autoSpaceDE w:val="0"/>
              <w:autoSpaceDN w:val="0"/>
              <w:adjustRightInd w:val="0"/>
              <w:jc w:val="right"/>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$12,332.25</w:t>
            </w:r>
          </w:p>
        </w:tc>
      </w:tr>
      <w:tr w:rsidR="0020175F" w:rsidRPr="009E029E" w:rsidTr="0020175F">
        <w:trPr>
          <w:trHeight w:val="20"/>
        </w:trPr>
        <w:tc>
          <w:tcPr>
            <w:tcW w:w="429" w:type="pct"/>
            <w:tcBorders>
              <w:top w:val="single" w:sz="6" w:space="0" w:color="auto"/>
              <w:left w:val="single" w:sz="12"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167</w:t>
            </w:r>
          </w:p>
        </w:tc>
        <w:tc>
          <w:tcPr>
            <w:tcW w:w="385"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9</w:t>
            </w:r>
          </w:p>
        </w:tc>
        <w:tc>
          <w:tcPr>
            <w:tcW w:w="446"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SISTEMA MAXILOFACIAL Y CRANEAL</w:t>
            </w:r>
          </w:p>
        </w:tc>
        <w:tc>
          <w:tcPr>
            <w:tcW w:w="609"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MAXILOFACIAL Y CRANEAL</w:t>
            </w:r>
          </w:p>
        </w:tc>
        <w:tc>
          <w:tcPr>
            <w:tcW w:w="459"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060</w:t>
            </w:r>
          </w:p>
        </w:tc>
        <w:tc>
          <w:tcPr>
            <w:tcW w:w="305"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602</w:t>
            </w:r>
          </w:p>
        </w:tc>
        <w:tc>
          <w:tcPr>
            <w:tcW w:w="229"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0014</w:t>
            </w:r>
          </w:p>
        </w:tc>
        <w:tc>
          <w:tcPr>
            <w:tcW w:w="1223"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 xml:space="preserve">Malla para </w:t>
            </w:r>
            <w:proofErr w:type="spellStart"/>
            <w:r w:rsidRPr="009E029E">
              <w:rPr>
                <w:rFonts w:ascii="Calibri" w:eastAsiaTheme="minorHAnsi" w:hAnsi="Calibri" w:cs="Calibri"/>
                <w:color w:val="000000"/>
                <w:sz w:val="14"/>
                <w:szCs w:val="14"/>
                <w:lang w:val="es-MX"/>
              </w:rPr>
              <w:t>craneoplastia</w:t>
            </w:r>
            <w:proofErr w:type="spellEnd"/>
            <w:r w:rsidRPr="009E029E">
              <w:rPr>
                <w:rFonts w:ascii="Calibri" w:eastAsiaTheme="minorHAnsi" w:hAnsi="Calibri" w:cs="Calibri"/>
                <w:color w:val="000000"/>
                <w:sz w:val="14"/>
                <w:szCs w:val="14"/>
                <w:lang w:val="es-MX"/>
              </w:rPr>
              <w:t>, de poliéster y polipropileno. Medidas 130 mm x 125 mm x 24 mm</w:t>
            </w:r>
          </w:p>
        </w:tc>
        <w:tc>
          <w:tcPr>
            <w:tcW w:w="381"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Pieza</w:t>
            </w:r>
          </w:p>
        </w:tc>
        <w:tc>
          <w:tcPr>
            <w:tcW w:w="534" w:type="pct"/>
            <w:tcBorders>
              <w:top w:val="single" w:sz="6" w:space="0" w:color="auto"/>
              <w:left w:val="nil"/>
              <w:bottom w:val="single" w:sz="6" w:space="0" w:color="auto"/>
              <w:right w:val="single" w:sz="12" w:space="0" w:color="auto"/>
            </w:tcBorders>
          </w:tcPr>
          <w:p w:rsidR="0020175F" w:rsidRPr="009E029E" w:rsidRDefault="0020175F" w:rsidP="0020175F">
            <w:pPr>
              <w:autoSpaceDE w:val="0"/>
              <w:autoSpaceDN w:val="0"/>
              <w:adjustRightInd w:val="0"/>
              <w:jc w:val="right"/>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$12,825.00</w:t>
            </w:r>
          </w:p>
        </w:tc>
      </w:tr>
      <w:tr w:rsidR="0020175F" w:rsidRPr="009E029E" w:rsidTr="0020175F">
        <w:trPr>
          <w:trHeight w:val="20"/>
        </w:trPr>
        <w:tc>
          <w:tcPr>
            <w:tcW w:w="429" w:type="pct"/>
            <w:tcBorders>
              <w:top w:val="single" w:sz="6" w:space="0" w:color="auto"/>
              <w:left w:val="single" w:sz="12"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168</w:t>
            </w:r>
          </w:p>
        </w:tc>
        <w:tc>
          <w:tcPr>
            <w:tcW w:w="385"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9</w:t>
            </w:r>
          </w:p>
        </w:tc>
        <w:tc>
          <w:tcPr>
            <w:tcW w:w="446"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SISTEMA MAXILOFACIAL Y CRANEAL</w:t>
            </w:r>
          </w:p>
        </w:tc>
        <w:tc>
          <w:tcPr>
            <w:tcW w:w="609"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MAXILOFACIAL Y CRANEAL</w:t>
            </w:r>
          </w:p>
        </w:tc>
        <w:tc>
          <w:tcPr>
            <w:tcW w:w="459"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060</w:t>
            </w:r>
          </w:p>
        </w:tc>
        <w:tc>
          <w:tcPr>
            <w:tcW w:w="305"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725</w:t>
            </w:r>
          </w:p>
        </w:tc>
        <w:tc>
          <w:tcPr>
            <w:tcW w:w="229"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8886</w:t>
            </w:r>
          </w:p>
        </w:tc>
        <w:tc>
          <w:tcPr>
            <w:tcW w:w="1223" w:type="pct"/>
            <w:gridSpan w:val="2"/>
            <w:tcBorders>
              <w:top w:val="single" w:sz="6" w:space="0" w:color="auto"/>
              <w:left w:val="single" w:sz="6" w:space="0" w:color="auto"/>
              <w:bottom w:val="single" w:sz="6" w:space="0" w:color="auto"/>
              <w:right w:val="single" w:sz="6" w:space="0" w:color="auto"/>
            </w:tcBorders>
          </w:tcPr>
          <w:p w:rsidR="0020175F" w:rsidRPr="009E029E" w:rsidRDefault="0020175F" w:rsidP="0020175F">
            <w:pPr>
              <w:autoSpaceDE w:val="0"/>
              <w:autoSpaceDN w:val="0"/>
              <w:adjustRightInd w:val="0"/>
              <w:rPr>
                <w:rFonts w:ascii="Calibri" w:eastAsiaTheme="minorHAnsi" w:hAnsi="Calibri" w:cs="Calibri"/>
                <w:color w:val="000000"/>
                <w:sz w:val="14"/>
                <w:szCs w:val="14"/>
                <w:lang w:val="es-MX"/>
              </w:rPr>
            </w:pPr>
            <w:proofErr w:type="spellStart"/>
            <w:r w:rsidRPr="009E029E">
              <w:rPr>
                <w:rFonts w:ascii="Calibri" w:eastAsiaTheme="minorHAnsi" w:hAnsi="Calibri" w:cs="Calibri"/>
                <w:color w:val="000000"/>
                <w:sz w:val="14"/>
                <w:szCs w:val="14"/>
                <w:lang w:val="es-MX"/>
              </w:rPr>
              <w:t>Microplaca</w:t>
            </w:r>
            <w:proofErr w:type="spellEnd"/>
            <w:r w:rsidRPr="009E029E">
              <w:rPr>
                <w:rFonts w:ascii="Calibri" w:eastAsiaTheme="minorHAnsi" w:hAnsi="Calibri" w:cs="Calibri"/>
                <w:color w:val="000000"/>
                <w:sz w:val="14"/>
                <w:szCs w:val="14"/>
                <w:lang w:val="es-MX"/>
              </w:rPr>
              <w:t xml:space="preserve"> derecha o izquierda para la base orbital, de 0.5 mm a 1.0 mm de espesor. Para tornillos de 1.0 mm a 1.5 mm de diámetro.</w:t>
            </w:r>
          </w:p>
        </w:tc>
        <w:tc>
          <w:tcPr>
            <w:tcW w:w="381" w:type="pct"/>
            <w:tcBorders>
              <w:top w:val="single" w:sz="6" w:space="0" w:color="auto"/>
              <w:left w:val="single" w:sz="6" w:space="0" w:color="auto"/>
              <w:bottom w:val="single" w:sz="6" w:space="0" w:color="auto"/>
              <w:right w:val="single" w:sz="6" w:space="0" w:color="auto"/>
            </w:tcBorders>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Pieza</w:t>
            </w:r>
          </w:p>
        </w:tc>
        <w:tc>
          <w:tcPr>
            <w:tcW w:w="534" w:type="pct"/>
            <w:tcBorders>
              <w:top w:val="single" w:sz="6" w:space="0" w:color="auto"/>
              <w:left w:val="nil"/>
              <w:bottom w:val="single" w:sz="6" w:space="0" w:color="auto"/>
              <w:right w:val="single" w:sz="12" w:space="0" w:color="auto"/>
            </w:tcBorders>
          </w:tcPr>
          <w:p w:rsidR="0020175F" w:rsidRPr="009E029E" w:rsidRDefault="0020175F" w:rsidP="0020175F">
            <w:pPr>
              <w:autoSpaceDE w:val="0"/>
              <w:autoSpaceDN w:val="0"/>
              <w:adjustRightInd w:val="0"/>
              <w:jc w:val="right"/>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$15,138.90</w:t>
            </w:r>
          </w:p>
        </w:tc>
      </w:tr>
      <w:tr w:rsidR="0020175F" w:rsidRPr="009E029E" w:rsidTr="0020175F">
        <w:trPr>
          <w:trHeight w:val="20"/>
        </w:trPr>
        <w:tc>
          <w:tcPr>
            <w:tcW w:w="429" w:type="pct"/>
            <w:tcBorders>
              <w:top w:val="single" w:sz="6" w:space="0" w:color="auto"/>
              <w:left w:val="single" w:sz="12"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169</w:t>
            </w:r>
          </w:p>
        </w:tc>
        <w:tc>
          <w:tcPr>
            <w:tcW w:w="385"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9</w:t>
            </w:r>
          </w:p>
        </w:tc>
        <w:tc>
          <w:tcPr>
            <w:tcW w:w="446"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SISTEMA MAXILOFACIAL Y CRANEAL</w:t>
            </w:r>
          </w:p>
        </w:tc>
        <w:tc>
          <w:tcPr>
            <w:tcW w:w="609"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MAXILOFACIAL Y CRANEAL</w:t>
            </w:r>
          </w:p>
        </w:tc>
        <w:tc>
          <w:tcPr>
            <w:tcW w:w="459"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060</w:t>
            </w:r>
          </w:p>
        </w:tc>
        <w:tc>
          <w:tcPr>
            <w:tcW w:w="305"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898</w:t>
            </w:r>
          </w:p>
        </w:tc>
        <w:tc>
          <w:tcPr>
            <w:tcW w:w="229"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1841</w:t>
            </w:r>
          </w:p>
        </w:tc>
        <w:tc>
          <w:tcPr>
            <w:tcW w:w="1223" w:type="pct"/>
            <w:gridSpan w:val="2"/>
            <w:tcBorders>
              <w:top w:val="single" w:sz="6" w:space="0" w:color="auto"/>
              <w:left w:val="single" w:sz="6" w:space="0" w:color="auto"/>
              <w:bottom w:val="single" w:sz="6" w:space="0" w:color="auto"/>
              <w:right w:val="single" w:sz="6" w:space="0" w:color="auto"/>
            </w:tcBorders>
          </w:tcPr>
          <w:p w:rsidR="0020175F" w:rsidRPr="009E029E" w:rsidRDefault="0020175F" w:rsidP="0020175F">
            <w:pPr>
              <w:autoSpaceDE w:val="0"/>
              <w:autoSpaceDN w:val="0"/>
              <w:adjustRightInd w:val="0"/>
              <w:rPr>
                <w:rFonts w:ascii="Calibri" w:eastAsiaTheme="minorHAnsi" w:hAnsi="Calibri" w:cs="Calibri"/>
                <w:color w:val="000000"/>
                <w:sz w:val="14"/>
                <w:szCs w:val="14"/>
                <w:lang w:val="es-MX"/>
              </w:rPr>
            </w:pPr>
            <w:proofErr w:type="spellStart"/>
            <w:r w:rsidRPr="009E029E">
              <w:rPr>
                <w:rFonts w:ascii="Calibri" w:eastAsiaTheme="minorHAnsi" w:hAnsi="Calibri" w:cs="Calibri"/>
                <w:color w:val="000000"/>
                <w:sz w:val="14"/>
                <w:szCs w:val="14"/>
                <w:lang w:val="es-MX"/>
              </w:rPr>
              <w:t>Microtornillo</w:t>
            </w:r>
            <w:proofErr w:type="spellEnd"/>
            <w:r w:rsidRPr="009E029E">
              <w:rPr>
                <w:rFonts w:ascii="Calibri" w:eastAsiaTheme="minorHAnsi" w:hAnsi="Calibri" w:cs="Calibri"/>
                <w:color w:val="000000"/>
                <w:sz w:val="14"/>
                <w:szCs w:val="14"/>
                <w:lang w:val="es-MX"/>
              </w:rPr>
              <w:t xml:space="preserve"> para hueso cortical </w:t>
            </w:r>
            <w:proofErr w:type="spellStart"/>
            <w:r w:rsidRPr="009E029E">
              <w:rPr>
                <w:rFonts w:ascii="Calibri" w:eastAsiaTheme="minorHAnsi" w:hAnsi="Calibri" w:cs="Calibri"/>
                <w:color w:val="000000"/>
                <w:sz w:val="14"/>
                <w:szCs w:val="14"/>
                <w:lang w:val="es-MX"/>
              </w:rPr>
              <w:t>autoperforante</w:t>
            </w:r>
            <w:proofErr w:type="spellEnd"/>
            <w:r w:rsidRPr="009E029E">
              <w:rPr>
                <w:rFonts w:ascii="Calibri" w:eastAsiaTheme="minorHAnsi" w:hAnsi="Calibri" w:cs="Calibri"/>
                <w:color w:val="000000"/>
                <w:sz w:val="14"/>
                <w:szCs w:val="14"/>
                <w:lang w:val="es-MX"/>
              </w:rPr>
              <w:t xml:space="preserve"> de manejo central de 1.2 mm a 2.0 mm de diámetro. Longitud de 5.0 mm a 9.0 </w:t>
            </w:r>
            <w:proofErr w:type="spellStart"/>
            <w:r w:rsidRPr="009E029E">
              <w:rPr>
                <w:rFonts w:ascii="Calibri" w:eastAsiaTheme="minorHAnsi" w:hAnsi="Calibri" w:cs="Calibri"/>
                <w:color w:val="000000"/>
                <w:sz w:val="14"/>
                <w:szCs w:val="14"/>
                <w:lang w:val="es-MX"/>
              </w:rPr>
              <w:t>mm.</w:t>
            </w:r>
            <w:proofErr w:type="spellEnd"/>
            <w:r w:rsidRPr="009E029E">
              <w:rPr>
                <w:rFonts w:ascii="Calibri" w:eastAsiaTheme="minorHAnsi" w:hAnsi="Calibri" w:cs="Calibri"/>
                <w:color w:val="000000"/>
                <w:sz w:val="14"/>
                <w:szCs w:val="14"/>
                <w:lang w:val="es-MX"/>
              </w:rPr>
              <w:t xml:space="preserve"> Incluye medidas intermedias entre las especificadas</w:t>
            </w:r>
          </w:p>
        </w:tc>
        <w:tc>
          <w:tcPr>
            <w:tcW w:w="381" w:type="pct"/>
            <w:tcBorders>
              <w:top w:val="single" w:sz="6" w:space="0" w:color="auto"/>
              <w:left w:val="single" w:sz="6" w:space="0" w:color="auto"/>
              <w:bottom w:val="single" w:sz="6" w:space="0" w:color="auto"/>
              <w:right w:val="single" w:sz="6" w:space="0" w:color="auto"/>
            </w:tcBorders>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Pieza</w:t>
            </w:r>
          </w:p>
        </w:tc>
        <w:tc>
          <w:tcPr>
            <w:tcW w:w="534" w:type="pct"/>
            <w:tcBorders>
              <w:top w:val="single" w:sz="6" w:space="0" w:color="auto"/>
              <w:left w:val="nil"/>
              <w:bottom w:val="single" w:sz="6" w:space="0" w:color="auto"/>
              <w:right w:val="single" w:sz="12" w:space="0" w:color="auto"/>
            </w:tcBorders>
          </w:tcPr>
          <w:p w:rsidR="0020175F" w:rsidRPr="009E029E" w:rsidRDefault="0020175F" w:rsidP="0020175F">
            <w:pPr>
              <w:autoSpaceDE w:val="0"/>
              <w:autoSpaceDN w:val="0"/>
              <w:adjustRightInd w:val="0"/>
              <w:jc w:val="right"/>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$765.45</w:t>
            </w:r>
          </w:p>
        </w:tc>
      </w:tr>
      <w:tr w:rsidR="0020175F" w:rsidRPr="009E029E" w:rsidTr="0020175F">
        <w:trPr>
          <w:trHeight w:val="20"/>
        </w:trPr>
        <w:tc>
          <w:tcPr>
            <w:tcW w:w="429" w:type="pct"/>
            <w:tcBorders>
              <w:top w:val="single" w:sz="6" w:space="0" w:color="auto"/>
              <w:left w:val="single" w:sz="12"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170</w:t>
            </w:r>
          </w:p>
        </w:tc>
        <w:tc>
          <w:tcPr>
            <w:tcW w:w="385"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9</w:t>
            </w:r>
          </w:p>
        </w:tc>
        <w:tc>
          <w:tcPr>
            <w:tcW w:w="446"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SISTEMA MAXILOFACIAL Y CRANEAL</w:t>
            </w:r>
          </w:p>
        </w:tc>
        <w:tc>
          <w:tcPr>
            <w:tcW w:w="609"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MAXILOFACIAL Y CRANEAL</w:t>
            </w:r>
          </w:p>
        </w:tc>
        <w:tc>
          <w:tcPr>
            <w:tcW w:w="459"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060</w:t>
            </w:r>
          </w:p>
        </w:tc>
        <w:tc>
          <w:tcPr>
            <w:tcW w:w="305"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899</w:t>
            </w:r>
          </w:p>
        </w:tc>
        <w:tc>
          <w:tcPr>
            <w:tcW w:w="229"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8977</w:t>
            </w:r>
          </w:p>
        </w:tc>
        <w:tc>
          <w:tcPr>
            <w:tcW w:w="1223" w:type="pct"/>
            <w:gridSpan w:val="2"/>
            <w:tcBorders>
              <w:top w:val="single" w:sz="6" w:space="0" w:color="auto"/>
              <w:left w:val="single" w:sz="6" w:space="0" w:color="auto"/>
              <w:bottom w:val="single" w:sz="6" w:space="0" w:color="auto"/>
              <w:right w:val="single" w:sz="6" w:space="0" w:color="auto"/>
            </w:tcBorders>
          </w:tcPr>
          <w:p w:rsidR="0020175F" w:rsidRPr="009E029E" w:rsidRDefault="0020175F" w:rsidP="0020175F">
            <w:pPr>
              <w:autoSpaceDE w:val="0"/>
              <w:autoSpaceDN w:val="0"/>
              <w:adjustRightInd w:val="0"/>
              <w:rPr>
                <w:rFonts w:ascii="Calibri" w:eastAsiaTheme="minorHAnsi" w:hAnsi="Calibri" w:cs="Calibri"/>
                <w:color w:val="000000"/>
                <w:sz w:val="14"/>
                <w:szCs w:val="14"/>
                <w:lang w:val="es-MX"/>
              </w:rPr>
            </w:pPr>
            <w:proofErr w:type="spellStart"/>
            <w:r w:rsidRPr="009E029E">
              <w:rPr>
                <w:rFonts w:ascii="Calibri" w:eastAsiaTheme="minorHAnsi" w:hAnsi="Calibri" w:cs="Calibri"/>
                <w:color w:val="000000"/>
                <w:sz w:val="14"/>
                <w:szCs w:val="14"/>
                <w:lang w:val="es-MX"/>
              </w:rPr>
              <w:t>Microtornillo</w:t>
            </w:r>
            <w:proofErr w:type="spellEnd"/>
            <w:r w:rsidRPr="009E029E">
              <w:rPr>
                <w:rFonts w:ascii="Calibri" w:eastAsiaTheme="minorHAnsi" w:hAnsi="Calibri" w:cs="Calibri"/>
                <w:color w:val="000000"/>
                <w:sz w:val="14"/>
                <w:szCs w:val="14"/>
                <w:lang w:val="es-MX"/>
              </w:rPr>
              <w:t xml:space="preserve"> para hueso cortical </w:t>
            </w:r>
            <w:proofErr w:type="spellStart"/>
            <w:r w:rsidRPr="009E029E">
              <w:rPr>
                <w:rFonts w:ascii="Calibri" w:eastAsiaTheme="minorHAnsi" w:hAnsi="Calibri" w:cs="Calibri"/>
                <w:color w:val="000000"/>
                <w:sz w:val="14"/>
                <w:szCs w:val="14"/>
                <w:lang w:val="es-MX"/>
              </w:rPr>
              <w:t>autorroscante</w:t>
            </w:r>
            <w:proofErr w:type="spellEnd"/>
            <w:r w:rsidRPr="009E029E">
              <w:rPr>
                <w:rFonts w:ascii="Calibri" w:eastAsiaTheme="minorHAnsi" w:hAnsi="Calibri" w:cs="Calibri"/>
                <w:color w:val="000000"/>
                <w:sz w:val="14"/>
                <w:szCs w:val="14"/>
                <w:lang w:val="es-MX"/>
              </w:rPr>
              <w:t xml:space="preserve">, con ranura de cruz y diámetro de la rosca de 1.2 mm a 1.7 </w:t>
            </w:r>
            <w:proofErr w:type="spellStart"/>
            <w:r w:rsidRPr="009E029E">
              <w:rPr>
                <w:rFonts w:ascii="Calibri" w:eastAsiaTheme="minorHAnsi" w:hAnsi="Calibri" w:cs="Calibri"/>
                <w:color w:val="000000"/>
                <w:sz w:val="14"/>
                <w:szCs w:val="14"/>
                <w:lang w:val="es-MX"/>
              </w:rPr>
              <w:t>mm.</w:t>
            </w:r>
            <w:proofErr w:type="spellEnd"/>
            <w:r w:rsidRPr="009E029E">
              <w:rPr>
                <w:rFonts w:ascii="Calibri" w:eastAsiaTheme="minorHAnsi" w:hAnsi="Calibri" w:cs="Calibri"/>
                <w:color w:val="000000"/>
                <w:sz w:val="14"/>
                <w:szCs w:val="14"/>
                <w:lang w:val="es-MX"/>
              </w:rPr>
              <w:t xml:space="preserve"> Longitud de 4.0 a 17.0 </w:t>
            </w:r>
            <w:proofErr w:type="spellStart"/>
            <w:r w:rsidRPr="009E029E">
              <w:rPr>
                <w:rFonts w:ascii="Calibri" w:eastAsiaTheme="minorHAnsi" w:hAnsi="Calibri" w:cs="Calibri"/>
                <w:color w:val="000000"/>
                <w:sz w:val="14"/>
                <w:szCs w:val="14"/>
                <w:lang w:val="es-MX"/>
              </w:rPr>
              <w:t>mm.</w:t>
            </w:r>
            <w:proofErr w:type="spellEnd"/>
            <w:r w:rsidRPr="009E029E">
              <w:rPr>
                <w:rFonts w:ascii="Calibri" w:eastAsiaTheme="minorHAnsi" w:hAnsi="Calibri" w:cs="Calibri"/>
                <w:color w:val="000000"/>
                <w:sz w:val="14"/>
                <w:szCs w:val="14"/>
                <w:lang w:val="es-MX"/>
              </w:rPr>
              <w:t xml:space="preserve"> Incluye medidas intermedias entre las especificadas</w:t>
            </w:r>
          </w:p>
        </w:tc>
        <w:tc>
          <w:tcPr>
            <w:tcW w:w="381" w:type="pct"/>
            <w:tcBorders>
              <w:top w:val="single" w:sz="6" w:space="0" w:color="auto"/>
              <w:left w:val="single" w:sz="6" w:space="0" w:color="auto"/>
              <w:bottom w:val="single" w:sz="6" w:space="0" w:color="auto"/>
              <w:right w:val="single" w:sz="6" w:space="0" w:color="auto"/>
            </w:tcBorders>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Pieza</w:t>
            </w:r>
          </w:p>
        </w:tc>
        <w:tc>
          <w:tcPr>
            <w:tcW w:w="534" w:type="pct"/>
            <w:tcBorders>
              <w:top w:val="single" w:sz="6" w:space="0" w:color="auto"/>
              <w:left w:val="nil"/>
              <w:bottom w:val="single" w:sz="6" w:space="0" w:color="auto"/>
              <w:right w:val="single" w:sz="12" w:space="0" w:color="auto"/>
            </w:tcBorders>
          </w:tcPr>
          <w:p w:rsidR="0020175F" w:rsidRPr="009E029E" w:rsidRDefault="0020175F" w:rsidP="0020175F">
            <w:pPr>
              <w:autoSpaceDE w:val="0"/>
              <w:autoSpaceDN w:val="0"/>
              <w:adjustRightInd w:val="0"/>
              <w:jc w:val="right"/>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$765.45</w:t>
            </w:r>
          </w:p>
        </w:tc>
      </w:tr>
      <w:tr w:rsidR="0020175F" w:rsidRPr="009E029E" w:rsidTr="0020175F">
        <w:trPr>
          <w:trHeight w:val="20"/>
        </w:trPr>
        <w:tc>
          <w:tcPr>
            <w:tcW w:w="429" w:type="pct"/>
            <w:tcBorders>
              <w:top w:val="single" w:sz="6" w:space="0" w:color="auto"/>
              <w:left w:val="single" w:sz="12"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lastRenderedPageBreak/>
              <w:t>171</w:t>
            </w:r>
          </w:p>
        </w:tc>
        <w:tc>
          <w:tcPr>
            <w:tcW w:w="385"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9</w:t>
            </w:r>
          </w:p>
        </w:tc>
        <w:tc>
          <w:tcPr>
            <w:tcW w:w="446"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SISTEMA MAXILOFACIAL Y CRANEAL</w:t>
            </w:r>
          </w:p>
        </w:tc>
        <w:tc>
          <w:tcPr>
            <w:tcW w:w="609"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MAXILOFACIAL Y CRANEAL</w:t>
            </w:r>
          </w:p>
        </w:tc>
        <w:tc>
          <w:tcPr>
            <w:tcW w:w="459"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060</w:t>
            </w:r>
          </w:p>
        </w:tc>
        <w:tc>
          <w:tcPr>
            <w:tcW w:w="305"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898</w:t>
            </w:r>
          </w:p>
        </w:tc>
        <w:tc>
          <w:tcPr>
            <w:tcW w:w="229"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1866</w:t>
            </w:r>
          </w:p>
        </w:tc>
        <w:tc>
          <w:tcPr>
            <w:tcW w:w="1223" w:type="pct"/>
            <w:gridSpan w:val="2"/>
            <w:tcBorders>
              <w:top w:val="single" w:sz="6" w:space="0" w:color="auto"/>
              <w:left w:val="single" w:sz="6" w:space="0" w:color="auto"/>
              <w:bottom w:val="single" w:sz="6" w:space="0" w:color="auto"/>
              <w:right w:val="single" w:sz="6" w:space="0" w:color="auto"/>
            </w:tcBorders>
          </w:tcPr>
          <w:p w:rsidR="0020175F" w:rsidRPr="009E029E" w:rsidRDefault="0020175F" w:rsidP="0020175F">
            <w:pPr>
              <w:autoSpaceDE w:val="0"/>
              <w:autoSpaceDN w:val="0"/>
              <w:adjustRightInd w:val="0"/>
              <w:rPr>
                <w:rFonts w:ascii="Calibri" w:eastAsiaTheme="minorHAnsi" w:hAnsi="Calibri" w:cs="Calibri"/>
                <w:color w:val="000000"/>
                <w:sz w:val="14"/>
                <w:szCs w:val="14"/>
                <w:lang w:val="es-MX"/>
              </w:rPr>
            </w:pPr>
            <w:proofErr w:type="spellStart"/>
            <w:r w:rsidRPr="009E029E">
              <w:rPr>
                <w:rFonts w:ascii="Calibri" w:eastAsiaTheme="minorHAnsi" w:hAnsi="Calibri" w:cs="Calibri"/>
                <w:color w:val="000000"/>
                <w:sz w:val="14"/>
                <w:szCs w:val="14"/>
                <w:lang w:val="es-MX"/>
              </w:rPr>
              <w:t>Microtornillo</w:t>
            </w:r>
            <w:proofErr w:type="spellEnd"/>
            <w:r w:rsidRPr="009E029E">
              <w:rPr>
                <w:rFonts w:ascii="Calibri" w:eastAsiaTheme="minorHAnsi" w:hAnsi="Calibri" w:cs="Calibri"/>
                <w:color w:val="000000"/>
                <w:sz w:val="14"/>
                <w:szCs w:val="14"/>
                <w:lang w:val="es-MX"/>
              </w:rPr>
              <w:t xml:space="preserve"> para hueso cortical de emergencia de 1.3 mm a 2.0 mm de diámetro. Longitud de 3.0 a 11.0 </w:t>
            </w:r>
            <w:proofErr w:type="spellStart"/>
            <w:r w:rsidRPr="009E029E">
              <w:rPr>
                <w:rFonts w:ascii="Calibri" w:eastAsiaTheme="minorHAnsi" w:hAnsi="Calibri" w:cs="Calibri"/>
                <w:color w:val="000000"/>
                <w:sz w:val="14"/>
                <w:szCs w:val="14"/>
                <w:lang w:val="es-MX"/>
              </w:rPr>
              <w:t>mm.</w:t>
            </w:r>
            <w:proofErr w:type="spellEnd"/>
            <w:r w:rsidRPr="009E029E">
              <w:rPr>
                <w:rFonts w:ascii="Calibri" w:eastAsiaTheme="minorHAnsi" w:hAnsi="Calibri" w:cs="Calibri"/>
                <w:color w:val="000000"/>
                <w:sz w:val="14"/>
                <w:szCs w:val="14"/>
                <w:lang w:val="es-MX"/>
              </w:rPr>
              <w:t xml:space="preserve"> Incluye medidas intermedias entre las especificadas.</w:t>
            </w:r>
          </w:p>
        </w:tc>
        <w:tc>
          <w:tcPr>
            <w:tcW w:w="381" w:type="pct"/>
            <w:tcBorders>
              <w:top w:val="single" w:sz="6" w:space="0" w:color="auto"/>
              <w:left w:val="single" w:sz="6" w:space="0" w:color="auto"/>
              <w:bottom w:val="single" w:sz="6" w:space="0" w:color="auto"/>
              <w:right w:val="single" w:sz="6" w:space="0" w:color="auto"/>
            </w:tcBorders>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Pieza</w:t>
            </w:r>
          </w:p>
        </w:tc>
        <w:tc>
          <w:tcPr>
            <w:tcW w:w="534" w:type="pct"/>
            <w:tcBorders>
              <w:top w:val="single" w:sz="6" w:space="0" w:color="auto"/>
              <w:left w:val="nil"/>
              <w:bottom w:val="single" w:sz="6" w:space="0" w:color="auto"/>
              <w:right w:val="single" w:sz="12" w:space="0" w:color="auto"/>
            </w:tcBorders>
          </w:tcPr>
          <w:p w:rsidR="0020175F" w:rsidRPr="009E029E" w:rsidRDefault="0020175F" w:rsidP="0020175F">
            <w:pPr>
              <w:autoSpaceDE w:val="0"/>
              <w:autoSpaceDN w:val="0"/>
              <w:adjustRightInd w:val="0"/>
              <w:jc w:val="right"/>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$680.40</w:t>
            </w:r>
          </w:p>
        </w:tc>
      </w:tr>
      <w:tr w:rsidR="0020175F" w:rsidRPr="009E029E" w:rsidTr="0020175F">
        <w:trPr>
          <w:trHeight w:val="20"/>
        </w:trPr>
        <w:tc>
          <w:tcPr>
            <w:tcW w:w="429" w:type="pct"/>
            <w:tcBorders>
              <w:top w:val="single" w:sz="6" w:space="0" w:color="auto"/>
              <w:left w:val="single" w:sz="12"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172</w:t>
            </w:r>
          </w:p>
        </w:tc>
        <w:tc>
          <w:tcPr>
            <w:tcW w:w="385"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9</w:t>
            </w:r>
          </w:p>
        </w:tc>
        <w:tc>
          <w:tcPr>
            <w:tcW w:w="446"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SISTEMA MAXILOFACIAL Y CRANEAL</w:t>
            </w:r>
          </w:p>
        </w:tc>
        <w:tc>
          <w:tcPr>
            <w:tcW w:w="609"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MAXILOFACIAL Y CRANEAL</w:t>
            </w:r>
          </w:p>
        </w:tc>
        <w:tc>
          <w:tcPr>
            <w:tcW w:w="459"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060</w:t>
            </w:r>
          </w:p>
        </w:tc>
        <w:tc>
          <w:tcPr>
            <w:tcW w:w="305"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898</w:t>
            </w:r>
          </w:p>
        </w:tc>
        <w:tc>
          <w:tcPr>
            <w:tcW w:w="229"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1924</w:t>
            </w:r>
          </w:p>
        </w:tc>
        <w:tc>
          <w:tcPr>
            <w:tcW w:w="1223" w:type="pct"/>
            <w:gridSpan w:val="2"/>
            <w:tcBorders>
              <w:top w:val="single" w:sz="6" w:space="0" w:color="auto"/>
              <w:left w:val="single" w:sz="6" w:space="0" w:color="auto"/>
              <w:bottom w:val="single" w:sz="6" w:space="0" w:color="auto"/>
              <w:right w:val="single" w:sz="6" w:space="0" w:color="auto"/>
            </w:tcBorders>
          </w:tcPr>
          <w:p w:rsidR="0020175F" w:rsidRPr="009E029E" w:rsidRDefault="0020175F" w:rsidP="0020175F">
            <w:pPr>
              <w:autoSpaceDE w:val="0"/>
              <w:autoSpaceDN w:val="0"/>
              <w:adjustRightInd w:val="0"/>
              <w:rPr>
                <w:rFonts w:ascii="Calibri" w:eastAsiaTheme="minorHAnsi" w:hAnsi="Calibri" w:cs="Calibri"/>
                <w:color w:val="000000"/>
                <w:sz w:val="14"/>
                <w:szCs w:val="14"/>
                <w:lang w:val="es-MX"/>
              </w:rPr>
            </w:pPr>
            <w:proofErr w:type="spellStart"/>
            <w:r w:rsidRPr="009E029E">
              <w:rPr>
                <w:rFonts w:ascii="Calibri" w:eastAsiaTheme="minorHAnsi" w:hAnsi="Calibri" w:cs="Calibri"/>
                <w:color w:val="000000"/>
                <w:sz w:val="14"/>
                <w:szCs w:val="14"/>
                <w:lang w:val="es-MX"/>
              </w:rPr>
              <w:t>Microtornillo</w:t>
            </w:r>
            <w:proofErr w:type="spellEnd"/>
            <w:r w:rsidRPr="009E029E">
              <w:rPr>
                <w:rFonts w:ascii="Calibri" w:eastAsiaTheme="minorHAnsi" w:hAnsi="Calibri" w:cs="Calibri"/>
                <w:color w:val="000000"/>
                <w:sz w:val="14"/>
                <w:szCs w:val="14"/>
                <w:lang w:val="es-MX"/>
              </w:rPr>
              <w:t xml:space="preserve"> para hueso cortical, </w:t>
            </w:r>
            <w:proofErr w:type="spellStart"/>
            <w:r w:rsidRPr="009E029E">
              <w:rPr>
                <w:rFonts w:ascii="Calibri" w:eastAsiaTheme="minorHAnsi" w:hAnsi="Calibri" w:cs="Calibri"/>
                <w:color w:val="000000"/>
                <w:sz w:val="14"/>
                <w:szCs w:val="14"/>
                <w:lang w:val="es-MX"/>
              </w:rPr>
              <w:t>autoperforante</w:t>
            </w:r>
            <w:proofErr w:type="spellEnd"/>
            <w:r w:rsidRPr="009E029E">
              <w:rPr>
                <w:rFonts w:ascii="Calibri" w:eastAsiaTheme="minorHAnsi" w:hAnsi="Calibri" w:cs="Calibri"/>
                <w:color w:val="000000"/>
                <w:sz w:val="14"/>
                <w:szCs w:val="14"/>
                <w:lang w:val="es-MX"/>
              </w:rPr>
              <w:t xml:space="preserve"> de manejo central de 1.2 mm a 1.5 mm de diámetro. Longitud de 3.5 a 7.0 </w:t>
            </w:r>
            <w:proofErr w:type="spellStart"/>
            <w:r w:rsidRPr="009E029E">
              <w:rPr>
                <w:rFonts w:ascii="Calibri" w:eastAsiaTheme="minorHAnsi" w:hAnsi="Calibri" w:cs="Calibri"/>
                <w:color w:val="000000"/>
                <w:sz w:val="14"/>
                <w:szCs w:val="14"/>
                <w:lang w:val="es-MX"/>
              </w:rPr>
              <w:t>mm.</w:t>
            </w:r>
            <w:proofErr w:type="spellEnd"/>
            <w:r w:rsidRPr="009E029E">
              <w:rPr>
                <w:rFonts w:ascii="Calibri" w:eastAsiaTheme="minorHAnsi" w:hAnsi="Calibri" w:cs="Calibri"/>
                <w:color w:val="000000"/>
                <w:sz w:val="14"/>
                <w:szCs w:val="14"/>
                <w:lang w:val="es-MX"/>
              </w:rPr>
              <w:t xml:space="preserve"> Incluye medidas intermedias entre las especificadas.</w:t>
            </w:r>
          </w:p>
        </w:tc>
        <w:tc>
          <w:tcPr>
            <w:tcW w:w="381" w:type="pct"/>
            <w:tcBorders>
              <w:top w:val="single" w:sz="6" w:space="0" w:color="auto"/>
              <w:left w:val="single" w:sz="6" w:space="0" w:color="auto"/>
              <w:bottom w:val="single" w:sz="6" w:space="0" w:color="auto"/>
              <w:right w:val="single" w:sz="6" w:space="0" w:color="auto"/>
            </w:tcBorders>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Pieza</w:t>
            </w:r>
          </w:p>
        </w:tc>
        <w:tc>
          <w:tcPr>
            <w:tcW w:w="534" w:type="pct"/>
            <w:tcBorders>
              <w:top w:val="single" w:sz="6" w:space="0" w:color="auto"/>
              <w:left w:val="nil"/>
              <w:bottom w:val="single" w:sz="6" w:space="0" w:color="auto"/>
              <w:right w:val="single" w:sz="12" w:space="0" w:color="auto"/>
            </w:tcBorders>
          </w:tcPr>
          <w:p w:rsidR="0020175F" w:rsidRPr="009E029E" w:rsidRDefault="0020175F" w:rsidP="0020175F">
            <w:pPr>
              <w:autoSpaceDE w:val="0"/>
              <w:autoSpaceDN w:val="0"/>
              <w:adjustRightInd w:val="0"/>
              <w:jc w:val="right"/>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$765.45</w:t>
            </w:r>
          </w:p>
        </w:tc>
      </w:tr>
      <w:tr w:rsidR="0020175F" w:rsidRPr="009E029E" w:rsidTr="0020175F">
        <w:trPr>
          <w:trHeight w:val="20"/>
        </w:trPr>
        <w:tc>
          <w:tcPr>
            <w:tcW w:w="429" w:type="pct"/>
            <w:tcBorders>
              <w:top w:val="single" w:sz="6" w:space="0" w:color="auto"/>
              <w:left w:val="single" w:sz="12"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173</w:t>
            </w:r>
          </w:p>
        </w:tc>
        <w:tc>
          <w:tcPr>
            <w:tcW w:w="385"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9</w:t>
            </w:r>
          </w:p>
        </w:tc>
        <w:tc>
          <w:tcPr>
            <w:tcW w:w="446"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SISTEMA MAXILOFACIAL Y CRANEAL</w:t>
            </w:r>
          </w:p>
        </w:tc>
        <w:tc>
          <w:tcPr>
            <w:tcW w:w="609"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MAXILOFACIAL Y CRANEAL</w:t>
            </w:r>
          </w:p>
        </w:tc>
        <w:tc>
          <w:tcPr>
            <w:tcW w:w="459"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060</w:t>
            </w:r>
          </w:p>
        </w:tc>
        <w:tc>
          <w:tcPr>
            <w:tcW w:w="305"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898</w:t>
            </w:r>
          </w:p>
        </w:tc>
        <w:tc>
          <w:tcPr>
            <w:tcW w:w="229"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1965</w:t>
            </w:r>
          </w:p>
        </w:tc>
        <w:tc>
          <w:tcPr>
            <w:tcW w:w="1223" w:type="pct"/>
            <w:gridSpan w:val="2"/>
            <w:tcBorders>
              <w:top w:val="single" w:sz="6" w:space="0" w:color="auto"/>
              <w:left w:val="single" w:sz="6" w:space="0" w:color="auto"/>
              <w:bottom w:val="single" w:sz="6" w:space="0" w:color="auto"/>
              <w:right w:val="single" w:sz="6" w:space="0" w:color="auto"/>
            </w:tcBorders>
          </w:tcPr>
          <w:p w:rsidR="0020175F" w:rsidRPr="009E029E" w:rsidRDefault="0020175F" w:rsidP="0020175F">
            <w:pPr>
              <w:autoSpaceDE w:val="0"/>
              <w:autoSpaceDN w:val="0"/>
              <w:adjustRightInd w:val="0"/>
              <w:rPr>
                <w:rFonts w:ascii="Calibri" w:eastAsiaTheme="minorHAnsi" w:hAnsi="Calibri" w:cs="Calibri"/>
                <w:color w:val="000000"/>
                <w:sz w:val="14"/>
                <w:szCs w:val="14"/>
                <w:lang w:val="es-MX"/>
              </w:rPr>
            </w:pPr>
            <w:proofErr w:type="spellStart"/>
            <w:r w:rsidRPr="009E029E">
              <w:rPr>
                <w:rFonts w:ascii="Calibri" w:eastAsiaTheme="minorHAnsi" w:hAnsi="Calibri" w:cs="Calibri"/>
                <w:color w:val="000000"/>
                <w:sz w:val="14"/>
                <w:szCs w:val="14"/>
                <w:lang w:val="es-MX"/>
              </w:rPr>
              <w:t>Microtornillo</w:t>
            </w:r>
            <w:proofErr w:type="spellEnd"/>
            <w:r w:rsidRPr="009E029E">
              <w:rPr>
                <w:rFonts w:ascii="Calibri" w:eastAsiaTheme="minorHAnsi" w:hAnsi="Calibri" w:cs="Calibri"/>
                <w:color w:val="000000"/>
                <w:sz w:val="14"/>
                <w:szCs w:val="14"/>
                <w:lang w:val="es-MX"/>
              </w:rPr>
              <w:t xml:space="preserve"> para hueso cortical, </w:t>
            </w:r>
            <w:proofErr w:type="spellStart"/>
            <w:r w:rsidRPr="009E029E">
              <w:rPr>
                <w:rFonts w:ascii="Calibri" w:eastAsiaTheme="minorHAnsi" w:hAnsi="Calibri" w:cs="Calibri"/>
                <w:color w:val="000000"/>
                <w:sz w:val="14"/>
                <w:szCs w:val="14"/>
                <w:lang w:val="es-MX"/>
              </w:rPr>
              <w:t>autorroscante</w:t>
            </w:r>
            <w:proofErr w:type="spellEnd"/>
            <w:r w:rsidRPr="009E029E">
              <w:rPr>
                <w:rFonts w:ascii="Calibri" w:eastAsiaTheme="minorHAnsi" w:hAnsi="Calibri" w:cs="Calibri"/>
                <w:color w:val="000000"/>
                <w:sz w:val="14"/>
                <w:szCs w:val="14"/>
                <w:lang w:val="es-MX"/>
              </w:rPr>
              <w:t xml:space="preserve"> de 1.2 mm a 1.3 mm de diámetro. Longitud de 3.0 a 8.0 </w:t>
            </w:r>
            <w:proofErr w:type="spellStart"/>
            <w:r w:rsidRPr="009E029E">
              <w:rPr>
                <w:rFonts w:ascii="Calibri" w:eastAsiaTheme="minorHAnsi" w:hAnsi="Calibri" w:cs="Calibri"/>
                <w:color w:val="000000"/>
                <w:sz w:val="14"/>
                <w:szCs w:val="14"/>
                <w:lang w:val="es-MX"/>
              </w:rPr>
              <w:t>mm.</w:t>
            </w:r>
            <w:proofErr w:type="spellEnd"/>
            <w:r w:rsidRPr="009E029E">
              <w:rPr>
                <w:rFonts w:ascii="Calibri" w:eastAsiaTheme="minorHAnsi" w:hAnsi="Calibri" w:cs="Calibri"/>
                <w:color w:val="000000"/>
                <w:sz w:val="14"/>
                <w:szCs w:val="14"/>
                <w:lang w:val="es-MX"/>
              </w:rPr>
              <w:t xml:space="preserve"> Incluye medidas intermedias entre las especificadas.</w:t>
            </w:r>
          </w:p>
        </w:tc>
        <w:tc>
          <w:tcPr>
            <w:tcW w:w="381" w:type="pct"/>
            <w:tcBorders>
              <w:top w:val="single" w:sz="6" w:space="0" w:color="auto"/>
              <w:left w:val="single" w:sz="6" w:space="0" w:color="auto"/>
              <w:bottom w:val="single" w:sz="6" w:space="0" w:color="auto"/>
              <w:right w:val="single" w:sz="6" w:space="0" w:color="auto"/>
            </w:tcBorders>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Pieza</w:t>
            </w:r>
          </w:p>
        </w:tc>
        <w:tc>
          <w:tcPr>
            <w:tcW w:w="534" w:type="pct"/>
            <w:tcBorders>
              <w:top w:val="single" w:sz="6" w:space="0" w:color="auto"/>
              <w:left w:val="nil"/>
              <w:bottom w:val="single" w:sz="6" w:space="0" w:color="auto"/>
              <w:right w:val="single" w:sz="12" w:space="0" w:color="auto"/>
            </w:tcBorders>
          </w:tcPr>
          <w:p w:rsidR="0020175F" w:rsidRPr="009E029E" w:rsidRDefault="0020175F" w:rsidP="0020175F">
            <w:pPr>
              <w:autoSpaceDE w:val="0"/>
              <w:autoSpaceDN w:val="0"/>
              <w:adjustRightInd w:val="0"/>
              <w:jc w:val="right"/>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$680.40</w:t>
            </w:r>
          </w:p>
        </w:tc>
      </w:tr>
      <w:tr w:rsidR="0020175F" w:rsidRPr="009E029E" w:rsidTr="0020175F">
        <w:trPr>
          <w:trHeight w:val="20"/>
        </w:trPr>
        <w:tc>
          <w:tcPr>
            <w:tcW w:w="429" w:type="pct"/>
            <w:tcBorders>
              <w:top w:val="single" w:sz="6" w:space="0" w:color="auto"/>
              <w:left w:val="single" w:sz="12"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174</w:t>
            </w:r>
          </w:p>
        </w:tc>
        <w:tc>
          <w:tcPr>
            <w:tcW w:w="385"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9</w:t>
            </w:r>
          </w:p>
        </w:tc>
        <w:tc>
          <w:tcPr>
            <w:tcW w:w="446"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SISTEMA MAXILOFACIAL Y CRANEAL</w:t>
            </w:r>
          </w:p>
        </w:tc>
        <w:tc>
          <w:tcPr>
            <w:tcW w:w="609"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MAXILOFACIAL Y CRANEAL</w:t>
            </w:r>
          </w:p>
        </w:tc>
        <w:tc>
          <w:tcPr>
            <w:tcW w:w="459"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060</w:t>
            </w:r>
          </w:p>
        </w:tc>
        <w:tc>
          <w:tcPr>
            <w:tcW w:w="305"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899</w:t>
            </w:r>
          </w:p>
        </w:tc>
        <w:tc>
          <w:tcPr>
            <w:tcW w:w="229"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9793</w:t>
            </w:r>
          </w:p>
        </w:tc>
        <w:tc>
          <w:tcPr>
            <w:tcW w:w="1223" w:type="pct"/>
            <w:gridSpan w:val="2"/>
            <w:tcBorders>
              <w:top w:val="single" w:sz="6" w:space="0" w:color="auto"/>
              <w:left w:val="single" w:sz="6" w:space="0" w:color="auto"/>
              <w:bottom w:val="single" w:sz="6" w:space="0" w:color="auto"/>
              <w:right w:val="single" w:sz="6" w:space="0" w:color="auto"/>
            </w:tcBorders>
          </w:tcPr>
          <w:p w:rsidR="0020175F" w:rsidRPr="009E029E" w:rsidRDefault="0020175F" w:rsidP="0020175F">
            <w:pPr>
              <w:autoSpaceDE w:val="0"/>
              <w:autoSpaceDN w:val="0"/>
              <w:adjustRightInd w:val="0"/>
              <w:rPr>
                <w:rFonts w:ascii="Calibri" w:eastAsiaTheme="minorHAnsi" w:hAnsi="Calibri" w:cs="Calibri"/>
                <w:color w:val="000000"/>
                <w:sz w:val="14"/>
                <w:szCs w:val="14"/>
                <w:lang w:val="es-MX"/>
              </w:rPr>
            </w:pPr>
            <w:proofErr w:type="spellStart"/>
            <w:r w:rsidRPr="009E029E">
              <w:rPr>
                <w:rFonts w:ascii="Calibri" w:eastAsiaTheme="minorHAnsi" w:hAnsi="Calibri" w:cs="Calibri"/>
                <w:color w:val="000000"/>
                <w:sz w:val="14"/>
                <w:szCs w:val="14"/>
                <w:lang w:val="es-MX"/>
              </w:rPr>
              <w:t>Microtornillos</w:t>
            </w:r>
            <w:proofErr w:type="spellEnd"/>
            <w:r w:rsidRPr="009E029E">
              <w:rPr>
                <w:rFonts w:ascii="Calibri" w:eastAsiaTheme="minorHAnsi" w:hAnsi="Calibri" w:cs="Calibri"/>
                <w:color w:val="000000"/>
                <w:sz w:val="14"/>
                <w:szCs w:val="14"/>
                <w:lang w:val="es-MX"/>
              </w:rPr>
              <w:t xml:space="preserve"> de 1.0 mm a 2.0 mm de diámetro. Longitud de 3.0 a 8.0 </w:t>
            </w:r>
            <w:proofErr w:type="spellStart"/>
            <w:r w:rsidRPr="009E029E">
              <w:rPr>
                <w:rFonts w:ascii="Calibri" w:eastAsiaTheme="minorHAnsi" w:hAnsi="Calibri" w:cs="Calibri"/>
                <w:color w:val="000000"/>
                <w:sz w:val="14"/>
                <w:szCs w:val="14"/>
                <w:lang w:val="es-MX"/>
              </w:rPr>
              <w:t>mm.</w:t>
            </w:r>
            <w:proofErr w:type="spellEnd"/>
            <w:r w:rsidRPr="009E029E">
              <w:rPr>
                <w:rFonts w:ascii="Calibri" w:eastAsiaTheme="minorHAnsi" w:hAnsi="Calibri" w:cs="Calibri"/>
                <w:color w:val="000000"/>
                <w:sz w:val="14"/>
                <w:szCs w:val="14"/>
                <w:lang w:val="es-MX"/>
              </w:rPr>
              <w:t xml:space="preserve"> Incluye medidas intermedias entre las especificadas. Pieza.</w:t>
            </w:r>
          </w:p>
        </w:tc>
        <w:tc>
          <w:tcPr>
            <w:tcW w:w="381" w:type="pct"/>
            <w:tcBorders>
              <w:top w:val="single" w:sz="6" w:space="0" w:color="auto"/>
              <w:left w:val="single" w:sz="6" w:space="0" w:color="auto"/>
              <w:bottom w:val="single" w:sz="6" w:space="0" w:color="auto"/>
              <w:right w:val="single" w:sz="6" w:space="0" w:color="auto"/>
            </w:tcBorders>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Pieza</w:t>
            </w:r>
          </w:p>
        </w:tc>
        <w:tc>
          <w:tcPr>
            <w:tcW w:w="534" w:type="pct"/>
            <w:tcBorders>
              <w:top w:val="single" w:sz="6" w:space="0" w:color="auto"/>
              <w:left w:val="nil"/>
              <w:bottom w:val="single" w:sz="6" w:space="0" w:color="auto"/>
              <w:right w:val="single" w:sz="12" w:space="0" w:color="auto"/>
            </w:tcBorders>
          </w:tcPr>
          <w:p w:rsidR="0020175F" w:rsidRPr="009E029E" w:rsidRDefault="0020175F" w:rsidP="0020175F">
            <w:pPr>
              <w:autoSpaceDE w:val="0"/>
              <w:autoSpaceDN w:val="0"/>
              <w:adjustRightInd w:val="0"/>
              <w:jc w:val="right"/>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$765.45</w:t>
            </w:r>
          </w:p>
        </w:tc>
      </w:tr>
      <w:tr w:rsidR="0020175F" w:rsidRPr="009E029E" w:rsidTr="0020175F">
        <w:trPr>
          <w:trHeight w:val="20"/>
        </w:trPr>
        <w:tc>
          <w:tcPr>
            <w:tcW w:w="429" w:type="pct"/>
            <w:tcBorders>
              <w:top w:val="single" w:sz="6" w:space="0" w:color="auto"/>
              <w:left w:val="single" w:sz="12"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175</w:t>
            </w:r>
          </w:p>
        </w:tc>
        <w:tc>
          <w:tcPr>
            <w:tcW w:w="385"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9</w:t>
            </w:r>
          </w:p>
        </w:tc>
        <w:tc>
          <w:tcPr>
            <w:tcW w:w="446"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SISTEMA MAXILOFACIAL Y CRANEAL</w:t>
            </w:r>
          </w:p>
        </w:tc>
        <w:tc>
          <w:tcPr>
            <w:tcW w:w="609"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MAXILOFACIAL Y CRANEAL</w:t>
            </w:r>
          </w:p>
        </w:tc>
        <w:tc>
          <w:tcPr>
            <w:tcW w:w="459"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060</w:t>
            </w:r>
          </w:p>
        </w:tc>
        <w:tc>
          <w:tcPr>
            <w:tcW w:w="305"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725</w:t>
            </w:r>
          </w:p>
        </w:tc>
        <w:tc>
          <w:tcPr>
            <w:tcW w:w="229"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8456</w:t>
            </w:r>
          </w:p>
        </w:tc>
        <w:tc>
          <w:tcPr>
            <w:tcW w:w="1223" w:type="pct"/>
            <w:gridSpan w:val="2"/>
            <w:tcBorders>
              <w:top w:val="single" w:sz="6" w:space="0" w:color="auto"/>
              <w:left w:val="single" w:sz="6" w:space="0" w:color="auto"/>
              <w:bottom w:val="single" w:sz="6" w:space="0" w:color="auto"/>
              <w:right w:val="single" w:sz="6" w:space="0" w:color="auto"/>
            </w:tcBorders>
          </w:tcPr>
          <w:p w:rsidR="0020175F" w:rsidRPr="009E029E" w:rsidRDefault="0020175F" w:rsidP="0020175F">
            <w:pPr>
              <w:autoSpaceDE w:val="0"/>
              <w:autoSpaceDN w:val="0"/>
              <w:adjustRightInd w:val="0"/>
              <w:rPr>
                <w:rFonts w:ascii="Calibri" w:eastAsiaTheme="minorHAnsi" w:hAnsi="Calibri" w:cs="Calibri"/>
                <w:color w:val="000000"/>
                <w:sz w:val="14"/>
                <w:szCs w:val="14"/>
                <w:lang w:val="es-MX"/>
              </w:rPr>
            </w:pPr>
            <w:proofErr w:type="spellStart"/>
            <w:r w:rsidRPr="009E029E">
              <w:rPr>
                <w:rFonts w:ascii="Calibri" w:eastAsiaTheme="minorHAnsi" w:hAnsi="Calibri" w:cs="Calibri"/>
                <w:color w:val="000000"/>
                <w:sz w:val="14"/>
                <w:szCs w:val="14"/>
                <w:lang w:val="es-MX"/>
              </w:rPr>
              <w:t>Miniplaca</w:t>
            </w:r>
            <w:proofErr w:type="spellEnd"/>
            <w:r w:rsidRPr="009E029E">
              <w:rPr>
                <w:rFonts w:ascii="Calibri" w:eastAsiaTheme="minorHAnsi" w:hAnsi="Calibri" w:cs="Calibri"/>
                <w:color w:val="000000"/>
                <w:sz w:val="14"/>
                <w:szCs w:val="14"/>
                <w:lang w:val="es-MX"/>
              </w:rPr>
              <w:t xml:space="preserve"> de compresión dinámica para fijación con tornillos de cortical de 2.0 mm a 2.4 mm de diámetro. Número de orificios de 4 a 14. Incluye medidas intermedias entre las especificadas. Pieza.</w:t>
            </w:r>
          </w:p>
        </w:tc>
        <w:tc>
          <w:tcPr>
            <w:tcW w:w="381" w:type="pct"/>
            <w:tcBorders>
              <w:top w:val="single" w:sz="6" w:space="0" w:color="auto"/>
              <w:left w:val="single" w:sz="6" w:space="0" w:color="auto"/>
              <w:bottom w:val="single" w:sz="6" w:space="0" w:color="auto"/>
              <w:right w:val="single" w:sz="6" w:space="0" w:color="auto"/>
            </w:tcBorders>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Pieza</w:t>
            </w:r>
          </w:p>
        </w:tc>
        <w:tc>
          <w:tcPr>
            <w:tcW w:w="534" w:type="pct"/>
            <w:tcBorders>
              <w:top w:val="single" w:sz="6" w:space="0" w:color="auto"/>
              <w:left w:val="nil"/>
              <w:bottom w:val="single" w:sz="6" w:space="0" w:color="auto"/>
              <w:right w:val="single" w:sz="12" w:space="0" w:color="auto"/>
            </w:tcBorders>
          </w:tcPr>
          <w:p w:rsidR="0020175F" w:rsidRPr="009E029E" w:rsidRDefault="0020175F" w:rsidP="0020175F">
            <w:pPr>
              <w:autoSpaceDE w:val="0"/>
              <w:autoSpaceDN w:val="0"/>
              <w:adjustRightInd w:val="0"/>
              <w:jc w:val="right"/>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$29,767.50</w:t>
            </w:r>
          </w:p>
        </w:tc>
      </w:tr>
      <w:tr w:rsidR="0020175F" w:rsidRPr="009E029E" w:rsidTr="0020175F">
        <w:trPr>
          <w:trHeight w:val="20"/>
        </w:trPr>
        <w:tc>
          <w:tcPr>
            <w:tcW w:w="429" w:type="pct"/>
            <w:tcBorders>
              <w:top w:val="single" w:sz="6" w:space="0" w:color="auto"/>
              <w:left w:val="single" w:sz="12"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176</w:t>
            </w:r>
          </w:p>
        </w:tc>
        <w:tc>
          <w:tcPr>
            <w:tcW w:w="385"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9</w:t>
            </w:r>
          </w:p>
        </w:tc>
        <w:tc>
          <w:tcPr>
            <w:tcW w:w="446"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SISTEMA MAXILOFACIAL Y CRANEAL</w:t>
            </w:r>
          </w:p>
        </w:tc>
        <w:tc>
          <w:tcPr>
            <w:tcW w:w="609"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MAXILOFACIAL Y CRANEAL</w:t>
            </w:r>
          </w:p>
        </w:tc>
        <w:tc>
          <w:tcPr>
            <w:tcW w:w="459"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060</w:t>
            </w:r>
          </w:p>
        </w:tc>
        <w:tc>
          <w:tcPr>
            <w:tcW w:w="305"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725</w:t>
            </w:r>
          </w:p>
        </w:tc>
        <w:tc>
          <w:tcPr>
            <w:tcW w:w="229"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7763</w:t>
            </w:r>
          </w:p>
        </w:tc>
        <w:tc>
          <w:tcPr>
            <w:tcW w:w="1223" w:type="pct"/>
            <w:gridSpan w:val="2"/>
            <w:tcBorders>
              <w:top w:val="single" w:sz="6" w:space="0" w:color="auto"/>
              <w:left w:val="single" w:sz="6" w:space="0" w:color="auto"/>
              <w:bottom w:val="single" w:sz="6" w:space="0" w:color="auto"/>
              <w:right w:val="single" w:sz="6" w:space="0" w:color="auto"/>
            </w:tcBorders>
          </w:tcPr>
          <w:p w:rsidR="0020175F" w:rsidRPr="009E029E" w:rsidRDefault="0020175F" w:rsidP="0020175F">
            <w:pPr>
              <w:autoSpaceDE w:val="0"/>
              <w:autoSpaceDN w:val="0"/>
              <w:adjustRightInd w:val="0"/>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Placa de adaptación de 0.5 mm a 1.0 mm de espesor, para tornillos de 1.5 mm a 2.0 mm de diámetro. Número de orificios: 20 Pieza.</w:t>
            </w:r>
          </w:p>
        </w:tc>
        <w:tc>
          <w:tcPr>
            <w:tcW w:w="381" w:type="pct"/>
            <w:tcBorders>
              <w:top w:val="single" w:sz="6" w:space="0" w:color="auto"/>
              <w:left w:val="single" w:sz="6" w:space="0" w:color="auto"/>
              <w:bottom w:val="single" w:sz="6" w:space="0" w:color="auto"/>
              <w:right w:val="single" w:sz="6" w:space="0" w:color="auto"/>
            </w:tcBorders>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Pieza</w:t>
            </w:r>
          </w:p>
        </w:tc>
        <w:tc>
          <w:tcPr>
            <w:tcW w:w="534" w:type="pct"/>
            <w:tcBorders>
              <w:top w:val="single" w:sz="6" w:space="0" w:color="auto"/>
              <w:left w:val="nil"/>
              <w:bottom w:val="single" w:sz="6" w:space="0" w:color="auto"/>
              <w:right w:val="single" w:sz="12" w:space="0" w:color="auto"/>
            </w:tcBorders>
          </w:tcPr>
          <w:p w:rsidR="0020175F" w:rsidRPr="009E029E" w:rsidRDefault="0020175F" w:rsidP="0020175F">
            <w:pPr>
              <w:autoSpaceDE w:val="0"/>
              <w:autoSpaceDN w:val="0"/>
              <w:adjustRightInd w:val="0"/>
              <w:jc w:val="right"/>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$7,654.50</w:t>
            </w:r>
          </w:p>
        </w:tc>
      </w:tr>
      <w:tr w:rsidR="0020175F" w:rsidRPr="009E029E" w:rsidTr="0020175F">
        <w:trPr>
          <w:trHeight w:val="20"/>
        </w:trPr>
        <w:tc>
          <w:tcPr>
            <w:tcW w:w="429" w:type="pct"/>
            <w:tcBorders>
              <w:top w:val="single" w:sz="6" w:space="0" w:color="auto"/>
              <w:left w:val="single" w:sz="12"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177</w:t>
            </w:r>
          </w:p>
        </w:tc>
        <w:tc>
          <w:tcPr>
            <w:tcW w:w="385"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9</w:t>
            </w:r>
          </w:p>
        </w:tc>
        <w:tc>
          <w:tcPr>
            <w:tcW w:w="446"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SISTEMA MAXILOFACIAL Y CRANEAL</w:t>
            </w:r>
          </w:p>
        </w:tc>
        <w:tc>
          <w:tcPr>
            <w:tcW w:w="609"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MAXILOFACIAL Y CRANEAL</w:t>
            </w:r>
          </w:p>
        </w:tc>
        <w:tc>
          <w:tcPr>
            <w:tcW w:w="459"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060</w:t>
            </w:r>
          </w:p>
        </w:tc>
        <w:tc>
          <w:tcPr>
            <w:tcW w:w="305"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725</w:t>
            </w:r>
          </w:p>
        </w:tc>
        <w:tc>
          <w:tcPr>
            <w:tcW w:w="229"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9413</w:t>
            </w:r>
          </w:p>
        </w:tc>
        <w:tc>
          <w:tcPr>
            <w:tcW w:w="1223" w:type="pct"/>
            <w:gridSpan w:val="2"/>
            <w:tcBorders>
              <w:top w:val="single" w:sz="6" w:space="0" w:color="auto"/>
              <w:left w:val="single" w:sz="6" w:space="0" w:color="auto"/>
              <w:bottom w:val="single" w:sz="6" w:space="0" w:color="auto"/>
              <w:right w:val="single" w:sz="6" w:space="0" w:color="auto"/>
            </w:tcBorders>
          </w:tcPr>
          <w:p w:rsidR="0020175F" w:rsidRPr="009E029E" w:rsidRDefault="0020175F" w:rsidP="0020175F">
            <w:pPr>
              <w:autoSpaceDE w:val="0"/>
              <w:autoSpaceDN w:val="0"/>
              <w:adjustRightInd w:val="0"/>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Placa de adaptación de 1.0 mm a 1.5 mm de diámetro. Número de orificios: 24 Pieza.</w:t>
            </w:r>
          </w:p>
        </w:tc>
        <w:tc>
          <w:tcPr>
            <w:tcW w:w="381" w:type="pct"/>
            <w:tcBorders>
              <w:top w:val="single" w:sz="6" w:space="0" w:color="auto"/>
              <w:left w:val="single" w:sz="6" w:space="0" w:color="auto"/>
              <w:bottom w:val="single" w:sz="6" w:space="0" w:color="auto"/>
              <w:right w:val="single" w:sz="6" w:space="0" w:color="auto"/>
            </w:tcBorders>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Pieza</w:t>
            </w:r>
          </w:p>
        </w:tc>
        <w:tc>
          <w:tcPr>
            <w:tcW w:w="534" w:type="pct"/>
            <w:tcBorders>
              <w:top w:val="single" w:sz="6" w:space="0" w:color="auto"/>
              <w:left w:val="nil"/>
              <w:bottom w:val="single" w:sz="6" w:space="0" w:color="auto"/>
              <w:right w:val="single" w:sz="12" w:space="0" w:color="auto"/>
            </w:tcBorders>
          </w:tcPr>
          <w:p w:rsidR="0020175F" w:rsidRPr="009E029E" w:rsidRDefault="0020175F" w:rsidP="0020175F">
            <w:pPr>
              <w:autoSpaceDE w:val="0"/>
              <w:autoSpaceDN w:val="0"/>
              <w:adjustRightInd w:val="0"/>
              <w:jc w:val="right"/>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$7,824.60</w:t>
            </w:r>
          </w:p>
        </w:tc>
      </w:tr>
      <w:tr w:rsidR="0020175F" w:rsidRPr="009E029E" w:rsidTr="0020175F">
        <w:trPr>
          <w:trHeight w:val="20"/>
        </w:trPr>
        <w:tc>
          <w:tcPr>
            <w:tcW w:w="429" w:type="pct"/>
            <w:tcBorders>
              <w:top w:val="single" w:sz="6" w:space="0" w:color="auto"/>
              <w:left w:val="single" w:sz="12"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178</w:t>
            </w:r>
          </w:p>
        </w:tc>
        <w:tc>
          <w:tcPr>
            <w:tcW w:w="385"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9</w:t>
            </w:r>
          </w:p>
        </w:tc>
        <w:tc>
          <w:tcPr>
            <w:tcW w:w="446"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SISTEMA MAXILOFACIAL Y CRANEAL</w:t>
            </w:r>
          </w:p>
        </w:tc>
        <w:tc>
          <w:tcPr>
            <w:tcW w:w="609"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MAXILOFACIAL Y CRANEAL</w:t>
            </w:r>
          </w:p>
        </w:tc>
        <w:tc>
          <w:tcPr>
            <w:tcW w:w="459"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060</w:t>
            </w:r>
          </w:p>
        </w:tc>
        <w:tc>
          <w:tcPr>
            <w:tcW w:w="305"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722</w:t>
            </w:r>
          </w:p>
        </w:tc>
        <w:tc>
          <w:tcPr>
            <w:tcW w:w="229"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0712</w:t>
            </w:r>
          </w:p>
        </w:tc>
        <w:tc>
          <w:tcPr>
            <w:tcW w:w="1223"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Placa de cobertura, grosor 5 mm, diámetro de 21 mm de 8 agujeros. Estériles en envase individual.</w:t>
            </w:r>
          </w:p>
        </w:tc>
        <w:tc>
          <w:tcPr>
            <w:tcW w:w="381"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Pieza</w:t>
            </w:r>
          </w:p>
        </w:tc>
        <w:tc>
          <w:tcPr>
            <w:tcW w:w="534" w:type="pct"/>
            <w:tcBorders>
              <w:top w:val="single" w:sz="6" w:space="0" w:color="auto"/>
              <w:left w:val="nil"/>
              <w:bottom w:val="single" w:sz="6" w:space="0" w:color="auto"/>
              <w:right w:val="single" w:sz="12" w:space="0" w:color="auto"/>
            </w:tcBorders>
          </w:tcPr>
          <w:p w:rsidR="0020175F" w:rsidRPr="009E029E" w:rsidRDefault="0020175F" w:rsidP="0020175F">
            <w:pPr>
              <w:autoSpaceDE w:val="0"/>
              <w:autoSpaceDN w:val="0"/>
              <w:adjustRightInd w:val="0"/>
              <w:jc w:val="right"/>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$10,800.00</w:t>
            </w:r>
          </w:p>
        </w:tc>
      </w:tr>
      <w:tr w:rsidR="0020175F" w:rsidRPr="009E029E" w:rsidTr="0020175F">
        <w:trPr>
          <w:trHeight w:val="20"/>
        </w:trPr>
        <w:tc>
          <w:tcPr>
            <w:tcW w:w="429" w:type="pct"/>
            <w:tcBorders>
              <w:top w:val="single" w:sz="6" w:space="0" w:color="auto"/>
              <w:left w:val="single" w:sz="12"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179</w:t>
            </w:r>
          </w:p>
        </w:tc>
        <w:tc>
          <w:tcPr>
            <w:tcW w:w="385"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9</w:t>
            </w:r>
          </w:p>
        </w:tc>
        <w:tc>
          <w:tcPr>
            <w:tcW w:w="446"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SISTEMA MAXILOFACIAL Y CRANEAL</w:t>
            </w:r>
          </w:p>
        </w:tc>
        <w:tc>
          <w:tcPr>
            <w:tcW w:w="609"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MAXILOFACIAL Y CRANEAL</w:t>
            </w:r>
          </w:p>
        </w:tc>
        <w:tc>
          <w:tcPr>
            <w:tcW w:w="459"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060</w:t>
            </w:r>
          </w:p>
        </w:tc>
        <w:tc>
          <w:tcPr>
            <w:tcW w:w="305"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722</w:t>
            </w:r>
          </w:p>
        </w:tc>
        <w:tc>
          <w:tcPr>
            <w:tcW w:w="229"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0720</w:t>
            </w:r>
          </w:p>
        </w:tc>
        <w:tc>
          <w:tcPr>
            <w:tcW w:w="1223"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Placa de cobertura, grosor 8 mm, diámetro de 21 mm de 8 agujeros. Estériles en envase individual.</w:t>
            </w:r>
          </w:p>
        </w:tc>
        <w:tc>
          <w:tcPr>
            <w:tcW w:w="381"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Pieza</w:t>
            </w:r>
          </w:p>
        </w:tc>
        <w:tc>
          <w:tcPr>
            <w:tcW w:w="534" w:type="pct"/>
            <w:tcBorders>
              <w:top w:val="single" w:sz="6" w:space="0" w:color="auto"/>
              <w:left w:val="nil"/>
              <w:bottom w:val="single" w:sz="6" w:space="0" w:color="auto"/>
              <w:right w:val="single" w:sz="12" w:space="0" w:color="auto"/>
            </w:tcBorders>
          </w:tcPr>
          <w:p w:rsidR="0020175F" w:rsidRPr="009E029E" w:rsidRDefault="0020175F" w:rsidP="0020175F">
            <w:pPr>
              <w:autoSpaceDE w:val="0"/>
              <w:autoSpaceDN w:val="0"/>
              <w:adjustRightInd w:val="0"/>
              <w:jc w:val="right"/>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$11,610.00</w:t>
            </w:r>
          </w:p>
        </w:tc>
      </w:tr>
      <w:tr w:rsidR="0020175F" w:rsidRPr="009E029E" w:rsidTr="0020175F">
        <w:trPr>
          <w:trHeight w:val="20"/>
        </w:trPr>
        <w:tc>
          <w:tcPr>
            <w:tcW w:w="429" w:type="pct"/>
            <w:tcBorders>
              <w:top w:val="single" w:sz="6" w:space="0" w:color="auto"/>
              <w:left w:val="single" w:sz="12"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lastRenderedPageBreak/>
              <w:t>180</w:t>
            </w:r>
          </w:p>
        </w:tc>
        <w:tc>
          <w:tcPr>
            <w:tcW w:w="385"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9</w:t>
            </w:r>
          </w:p>
        </w:tc>
        <w:tc>
          <w:tcPr>
            <w:tcW w:w="446"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SISTEMA MAXILOFACIAL Y CRANEAL</w:t>
            </w:r>
          </w:p>
        </w:tc>
        <w:tc>
          <w:tcPr>
            <w:tcW w:w="609"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MAXILOFACIAL Y CRANEAL</w:t>
            </w:r>
          </w:p>
        </w:tc>
        <w:tc>
          <w:tcPr>
            <w:tcW w:w="459"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060</w:t>
            </w:r>
          </w:p>
        </w:tc>
        <w:tc>
          <w:tcPr>
            <w:tcW w:w="305"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725</w:t>
            </w:r>
          </w:p>
        </w:tc>
        <w:tc>
          <w:tcPr>
            <w:tcW w:w="229"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8837</w:t>
            </w:r>
          </w:p>
        </w:tc>
        <w:tc>
          <w:tcPr>
            <w:tcW w:w="1223" w:type="pct"/>
            <w:gridSpan w:val="2"/>
            <w:tcBorders>
              <w:top w:val="single" w:sz="6" w:space="0" w:color="auto"/>
              <w:left w:val="single" w:sz="6" w:space="0" w:color="auto"/>
              <w:bottom w:val="single" w:sz="6" w:space="0" w:color="auto"/>
              <w:right w:val="single" w:sz="6" w:space="0" w:color="auto"/>
            </w:tcBorders>
          </w:tcPr>
          <w:p w:rsidR="0020175F" w:rsidRPr="009E029E" w:rsidRDefault="0020175F" w:rsidP="0020175F">
            <w:pPr>
              <w:autoSpaceDE w:val="0"/>
              <w:autoSpaceDN w:val="0"/>
              <w:adjustRightInd w:val="0"/>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Placa de compresión dinámica de 2.0 mm a 3.0 mm de espesor. Número de orificios: 4 media luna</w:t>
            </w:r>
          </w:p>
        </w:tc>
        <w:tc>
          <w:tcPr>
            <w:tcW w:w="381" w:type="pct"/>
            <w:tcBorders>
              <w:top w:val="single" w:sz="6" w:space="0" w:color="auto"/>
              <w:left w:val="single" w:sz="6" w:space="0" w:color="auto"/>
              <w:bottom w:val="single" w:sz="6" w:space="0" w:color="auto"/>
              <w:right w:val="single" w:sz="6" w:space="0" w:color="auto"/>
            </w:tcBorders>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Pieza</w:t>
            </w:r>
          </w:p>
        </w:tc>
        <w:tc>
          <w:tcPr>
            <w:tcW w:w="534" w:type="pct"/>
            <w:tcBorders>
              <w:top w:val="single" w:sz="6" w:space="0" w:color="auto"/>
              <w:left w:val="nil"/>
              <w:bottom w:val="single" w:sz="6" w:space="0" w:color="auto"/>
              <w:right w:val="single" w:sz="12" w:space="0" w:color="auto"/>
            </w:tcBorders>
          </w:tcPr>
          <w:p w:rsidR="0020175F" w:rsidRPr="009E029E" w:rsidRDefault="0020175F" w:rsidP="0020175F">
            <w:pPr>
              <w:autoSpaceDE w:val="0"/>
              <w:autoSpaceDN w:val="0"/>
              <w:adjustRightInd w:val="0"/>
              <w:jc w:val="right"/>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$9,185.40</w:t>
            </w:r>
          </w:p>
        </w:tc>
      </w:tr>
      <w:tr w:rsidR="0020175F" w:rsidRPr="009E029E" w:rsidTr="0020175F">
        <w:trPr>
          <w:trHeight w:val="20"/>
        </w:trPr>
        <w:tc>
          <w:tcPr>
            <w:tcW w:w="429" w:type="pct"/>
            <w:tcBorders>
              <w:top w:val="single" w:sz="6" w:space="0" w:color="auto"/>
              <w:left w:val="single" w:sz="12"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181</w:t>
            </w:r>
          </w:p>
        </w:tc>
        <w:tc>
          <w:tcPr>
            <w:tcW w:w="385"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9</w:t>
            </w:r>
          </w:p>
        </w:tc>
        <w:tc>
          <w:tcPr>
            <w:tcW w:w="446"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SISTEMA MAXILOFACIAL Y CRANEAL</w:t>
            </w:r>
          </w:p>
        </w:tc>
        <w:tc>
          <w:tcPr>
            <w:tcW w:w="609"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MAXILOFACIAL Y CRANEAL</w:t>
            </w:r>
          </w:p>
        </w:tc>
        <w:tc>
          <w:tcPr>
            <w:tcW w:w="459"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060</w:t>
            </w:r>
          </w:p>
        </w:tc>
        <w:tc>
          <w:tcPr>
            <w:tcW w:w="305"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725</w:t>
            </w:r>
          </w:p>
        </w:tc>
        <w:tc>
          <w:tcPr>
            <w:tcW w:w="229"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8845</w:t>
            </w:r>
          </w:p>
        </w:tc>
        <w:tc>
          <w:tcPr>
            <w:tcW w:w="1223" w:type="pct"/>
            <w:gridSpan w:val="2"/>
            <w:tcBorders>
              <w:top w:val="single" w:sz="6" w:space="0" w:color="auto"/>
              <w:left w:val="single" w:sz="6" w:space="0" w:color="auto"/>
              <w:bottom w:val="single" w:sz="6" w:space="0" w:color="auto"/>
              <w:right w:val="single" w:sz="6" w:space="0" w:color="auto"/>
            </w:tcBorders>
          </w:tcPr>
          <w:p w:rsidR="0020175F" w:rsidRPr="009E029E" w:rsidRDefault="0020175F" w:rsidP="0020175F">
            <w:pPr>
              <w:autoSpaceDE w:val="0"/>
              <w:autoSpaceDN w:val="0"/>
              <w:adjustRightInd w:val="0"/>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Placa de compresión dinámica de 2.0 mm a 3.0 mm de espesor. Número de orificios: 4 parte media ancha.</w:t>
            </w:r>
          </w:p>
        </w:tc>
        <w:tc>
          <w:tcPr>
            <w:tcW w:w="381" w:type="pct"/>
            <w:tcBorders>
              <w:top w:val="single" w:sz="6" w:space="0" w:color="auto"/>
              <w:left w:val="single" w:sz="6" w:space="0" w:color="auto"/>
              <w:bottom w:val="single" w:sz="6" w:space="0" w:color="auto"/>
              <w:right w:val="single" w:sz="6" w:space="0" w:color="auto"/>
            </w:tcBorders>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Pieza</w:t>
            </w:r>
          </w:p>
        </w:tc>
        <w:tc>
          <w:tcPr>
            <w:tcW w:w="534" w:type="pct"/>
            <w:tcBorders>
              <w:top w:val="single" w:sz="6" w:space="0" w:color="auto"/>
              <w:left w:val="nil"/>
              <w:bottom w:val="single" w:sz="6" w:space="0" w:color="auto"/>
              <w:right w:val="single" w:sz="12" w:space="0" w:color="auto"/>
            </w:tcBorders>
          </w:tcPr>
          <w:p w:rsidR="0020175F" w:rsidRPr="009E029E" w:rsidRDefault="0020175F" w:rsidP="0020175F">
            <w:pPr>
              <w:autoSpaceDE w:val="0"/>
              <w:autoSpaceDN w:val="0"/>
              <w:adjustRightInd w:val="0"/>
              <w:jc w:val="right"/>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$4,932.90</w:t>
            </w:r>
          </w:p>
        </w:tc>
      </w:tr>
      <w:tr w:rsidR="0020175F" w:rsidRPr="009E029E" w:rsidTr="0020175F">
        <w:trPr>
          <w:trHeight w:val="20"/>
        </w:trPr>
        <w:tc>
          <w:tcPr>
            <w:tcW w:w="429" w:type="pct"/>
            <w:tcBorders>
              <w:top w:val="single" w:sz="6" w:space="0" w:color="auto"/>
              <w:left w:val="single" w:sz="12"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182</w:t>
            </w:r>
          </w:p>
        </w:tc>
        <w:tc>
          <w:tcPr>
            <w:tcW w:w="385"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9</w:t>
            </w:r>
          </w:p>
        </w:tc>
        <w:tc>
          <w:tcPr>
            <w:tcW w:w="446"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SISTEMA MAXILOFACIAL Y CRANEAL</w:t>
            </w:r>
          </w:p>
        </w:tc>
        <w:tc>
          <w:tcPr>
            <w:tcW w:w="609"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MAXILOFACIAL Y CRANEAL</w:t>
            </w:r>
          </w:p>
        </w:tc>
        <w:tc>
          <w:tcPr>
            <w:tcW w:w="459"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060</w:t>
            </w:r>
          </w:p>
        </w:tc>
        <w:tc>
          <w:tcPr>
            <w:tcW w:w="305"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725</w:t>
            </w:r>
          </w:p>
        </w:tc>
        <w:tc>
          <w:tcPr>
            <w:tcW w:w="229"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8852</w:t>
            </w:r>
          </w:p>
        </w:tc>
        <w:tc>
          <w:tcPr>
            <w:tcW w:w="1223" w:type="pct"/>
            <w:gridSpan w:val="2"/>
            <w:tcBorders>
              <w:top w:val="single" w:sz="6" w:space="0" w:color="auto"/>
              <w:left w:val="single" w:sz="6" w:space="0" w:color="auto"/>
              <w:bottom w:val="single" w:sz="6" w:space="0" w:color="auto"/>
              <w:right w:val="single" w:sz="6" w:space="0" w:color="auto"/>
            </w:tcBorders>
          </w:tcPr>
          <w:p w:rsidR="0020175F" w:rsidRPr="009E029E" w:rsidRDefault="0020175F" w:rsidP="0020175F">
            <w:pPr>
              <w:autoSpaceDE w:val="0"/>
              <w:autoSpaceDN w:val="0"/>
              <w:adjustRightInd w:val="0"/>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Placa de compresión dinámica de 2.0 mm a 3.0 mm de espesor. Número de orificios: 5 parte media ancha</w:t>
            </w:r>
          </w:p>
        </w:tc>
        <w:tc>
          <w:tcPr>
            <w:tcW w:w="381" w:type="pct"/>
            <w:tcBorders>
              <w:top w:val="single" w:sz="6" w:space="0" w:color="auto"/>
              <w:left w:val="single" w:sz="6" w:space="0" w:color="auto"/>
              <w:bottom w:val="single" w:sz="6" w:space="0" w:color="auto"/>
              <w:right w:val="single" w:sz="6" w:space="0" w:color="auto"/>
            </w:tcBorders>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Pieza</w:t>
            </w:r>
          </w:p>
        </w:tc>
        <w:tc>
          <w:tcPr>
            <w:tcW w:w="534" w:type="pct"/>
            <w:tcBorders>
              <w:top w:val="single" w:sz="6" w:space="0" w:color="auto"/>
              <w:left w:val="nil"/>
              <w:bottom w:val="single" w:sz="6" w:space="0" w:color="auto"/>
              <w:right w:val="single" w:sz="12" w:space="0" w:color="auto"/>
            </w:tcBorders>
          </w:tcPr>
          <w:p w:rsidR="0020175F" w:rsidRPr="009E029E" w:rsidRDefault="0020175F" w:rsidP="0020175F">
            <w:pPr>
              <w:autoSpaceDE w:val="0"/>
              <w:autoSpaceDN w:val="0"/>
              <w:adjustRightInd w:val="0"/>
              <w:jc w:val="right"/>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$4,932.90</w:t>
            </w:r>
          </w:p>
        </w:tc>
      </w:tr>
      <w:tr w:rsidR="0020175F" w:rsidRPr="009E029E" w:rsidTr="0020175F">
        <w:trPr>
          <w:trHeight w:val="20"/>
        </w:trPr>
        <w:tc>
          <w:tcPr>
            <w:tcW w:w="429" w:type="pct"/>
            <w:tcBorders>
              <w:top w:val="single" w:sz="6" w:space="0" w:color="auto"/>
              <w:left w:val="single" w:sz="12"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183</w:t>
            </w:r>
          </w:p>
        </w:tc>
        <w:tc>
          <w:tcPr>
            <w:tcW w:w="385"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9</w:t>
            </w:r>
          </w:p>
        </w:tc>
        <w:tc>
          <w:tcPr>
            <w:tcW w:w="446"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SISTEMA MAXILOFACIAL Y CRANEAL</w:t>
            </w:r>
          </w:p>
        </w:tc>
        <w:tc>
          <w:tcPr>
            <w:tcW w:w="609"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MAXILOFACIAL Y CRANEAL</w:t>
            </w:r>
          </w:p>
        </w:tc>
        <w:tc>
          <w:tcPr>
            <w:tcW w:w="459"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060</w:t>
            </w:r>
          </w:p>
        </w:tc>
        <w:tc>
          <w:tcPr>
            <w:tcW w:w="305"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725</w:t>
            </w:r>
          </w:p>
        </w:tc>
        <w:tc>
          <w:tcPr>
            <w:tcW w:w="229"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8860</w:t>
            </w:r>
          </w:p>
        </w:tc>
        <w:tc>
          <w:tcPr>
            <w:tcW w:w="1223" w:type="pct"/>
            <w:gridSpan w:val="2"/>
            <w:tcBorders>
              <w:top w:val="single" w:sz="6" w:space="0" w:color="auto"/>
              <w:left w:val="single" w:sz="6" w:space="0" w:color="auto"/>
              <w:bottom w:val="single" w:sz="6" w:space="0" w:color="auto"/>
              <w:right w:val="single" w:sz="6" w:space="0" w:color="auto"/>
            </w:tcBorders>
          </w:tcPr>
          <w:p w:rsidR="0020175F" w:rsidRPr="009E029E" w:rsidRDefault="0020175F" w:rsidP="0020175F">
            <w:pPr>
              <w:autoSpaceDE w:val="0"/>
              <w:autoSpaceDN w:val="0"/>
              <w:adjustRightInd w:val="0"/>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Placa de compresión dinámica de 2.0 mm a 3.0 mm de espesor. Número de orificios: 6 media luna.</w:t>
            </w:r>
          </w:p>
        </w:tc>
        <w:tc>
          <w:tcPr>
            <w:tcW w:w="381" w:type="pct"/>
            <w:tcBorders>
              <w:top w:val="single" w:sz="6" w:space="0" w:color="auto"/>
              <w:left w:val="single" w:sz="6" w:space="0" w:color="auto"/>
              <w:bottom w:val="single" w:sz="6" w:space="0" w:color="auto"/>
              <w:right w:val="single" w:sz="6" w:space="0" w:color="auto"/>
            </w:tcBorders>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Pieza</w:t>
            </w:r>
          </w:p>
        </w:tc>
        <w:tc>
          <w:tcPr>
            <w:tcW w:w="534" w:type="pct"/>
            <w:tcBorders>
              <w:top w:val="single" w:sz="6" w:space="0" w:color="auto"/>
              <w:left w:val="nil"/>
              <w:bottom w:val="single" w:sz="6" w:space="0" w:color="auto"/>
              <w:right w:val="single" w:sz="12" w:space="0" w:color="auto"/>
            </w:tcBorders>
          </w:tcPr>
          <w:p w:rsidR="0020175F" w:rsidRPr="009E029E" w:rsidRDefault="0020175F" w:rsidP="0020175F">
            <w:pPr>
              <w:autoSpaceDE w:val="0"/>
              <w:autoSpaceDN w:val="0"/>
              <w:adjustRightInd w:val="0"/>
              <w:jc w:val="right"/>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$4,932.90</w:t>
            </w:r>
          </w:p>
        </w:tc>
      </w:tr>
      <w:tr w:rsidR="0020175F" w:rsidRPr="009E029E" w:rsidTr="0020175F">
        <w:trPr>
          <w:trHeight w:val="20"/>
        </w:trPr>
        <w:tc>
          <w:tcPr>
            <w:tcW w:w="429" w:type="pct"/>
            <w:tcBorders>
              <w:top w:val="single" w:sz="6" w:space="0" w:color="auto"/>
              <w:left w:val="single" w:sz="12"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184</w:t>
            </w:r>
          </w:p>
        </w:tc>
        <w:tc>
          <w:tcPr>
            <w:tcW w:w="385"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9</w:t>
            </w:r>
          </w:p>
        </w:tc>
        <w:tc>
          <w:tcPr>
            <w:tcW w:w="446"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SISTEMA MAXILOFACIAL Y CRANEAL</w:t>
            </w:r>
          </w:p>
        </w:tc>
        <w:tc>
          <w:tcPr>
            <w:tcW w:w="609"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MAXILOFACIAL Y CRANEAL</w:t>
            </w:r>
          </w:p>
        </w:tc>
        <w:tc>
          <w:tcPr>
            <w:tcW w:w="459"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060</w:t>
            </w:r>
          </w:p>
        </w:tc>
        <w:tc>
          <w:tcPr>
            <w:tcW w:w="305"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725</w:t>
            </w:r>
          </w:p>
        </w:tc>
        <w:tc>
          <w:tcPr>
            <w:tcW w:w="229"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8878</w:t>
            </w:r>
          </w:p>
        </w:tc>
        <w:tc>
          <w:tcPr>
            <w:tcW w:w="1223" w:type="pct"/>
            <w:gridSpan w:val="2"/>
            <w:tcBorders>
              <w:top w:val="single" w:sz="6" w:space="0" w:color="auto"/>
              <w:left w:val="single" w:sz="6" w:space="0" w:color="auto"/>
              <w:bottom w:val="single" w:sz="6" w:space="0" w:color="auto"/>
              <w:right w:val="single" w:sz="6" w:space="0" w:color="auto"/>
            </w:tcBorders>
          </w:tcPr>
          <w:p w:rsidR="0020175F" w:rsidRPr="009E029E" w:rsidRDefault="0020175F" w:rsidP="0020175F">
            <w:pPr>
              <w:autoSpaceDE w:val="0"/>
              <w:autoSpaceDN w:val="0"/>
              <w:adjustRightInd w:val="0"/>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Placa de compresión dinámica de 2.0 mm a 3.0 mm de espesor. Número de orificios: 6 parte media ancha</w:t>
            </w:r>
          </w:p>
        </w:tc>
        <w:tc>
          <w:tcPr>
            <w:tcW w:w="381" w:type="pct"/>
            <w:tcBorders>
              <w:top w:val="single" w:sz="6" w:space="0" w:color="auto"/>
              <w:left w:val="single" w:sz="6" w:space="0" w:color="auto"/>
              <w:bottom w:val="single" w:sz="6" w:space="0" w:color="auto"/>
              <w:right w:val="single" w:sz="6" w:space="0" w:color="auto"/>
            </w:tcBorders>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Pieza</w:t>
            </w:r>
          </w:p>
        </w:tc>
        <w:tc>
          <w:tcPr>
            <w:tcW w:w="534" w:type="pct"/>
            <w:tcBorders>
              <w:top w:val="single" w:sz="6" w:space="0" w:color="auto"/>
              <w:left w:val="nil"/>
              <w:bottom w:val="single" w:sz="6" w:space="0" w:color="auto"/>
              <w:right w:val="single" w:sz="12" w:space="0" w:color="auto"/>
            </w:tcBorders>
          </w:tcPr>
          <w:p w:rsidR="0020175F" w:rsidRPr="009E029E" w:rsidRDefault="0020175F" w:rsidP="0020175F">
            <w:pPr>
              <w:autoSpaceDE w:val="0"/>
              <w:autoSpaceDN w:val="0"/>
              <w:adjustRightInd w:val="0"/>
              <w:jc w:val="right"/>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$4,932.90</w:t>
            </w:r>
          </w:p>
        </w:tc>
      </w:tr>
      <w:tr w:rsidR="0020175F" w:rsidRPr="009E029E" w:rsidTr="0020175F">
        <w:trPr>
          <w:trHeight w:val="20"/>
        </w:trPr>
        <w:tc>
          <w:tcPr>
            <w:tcW w:w="429" w:type="pct"/>
            <w:tcBorders>
              <w:top w:val="single" w:sz="6" w:space="0" w:color="auto"/>
              <w:left w:val="single" w:sz="12"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185</w:t>
            </w:r>
          </w:p>
        </w:tc>
        <w:tc>
          <w:tcPr>
            <w:tcW w:w="385"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9</w:t>
            </w:r>
          </w:p>
        </w:tc>
        <w:tc>
          <w:tcPr>
            <w:tcW w:w="446"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SISTEMA MAXILOFACIAL Y CRANEAL</w:t>
            </w:r>
          </w:p>
        </w:tc>
        <w:tc>
          <w:tcPr>
            <w:tcW w:w="609"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MAXILOFACIAL Y CRANEAL</w:t>
            </w:r>
          </w:p>
        </w:tc>
        <w:tc>
          <w:tcPr>
            <w:tcW w:w="459"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060</w:t>
            </w:r>
          </w:p>
        </w:tc>
        <w:tc>
          <w:tcPr>
            <w:tcW w:w="305"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722</w:t>
            </w:r>
          </w:p>
        </w:tc>
        <w:tc>
          <w:tcPr>
            <w:tcW w:w="229"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0860</w:t>
            </w:r>
          </w:p>
        </w:tc>
        <w:tc>
          <w:tcPr>
            <w:tcW w:w="1223" w:type="pct"/>
            <w:gridSpan w:val="2"/>
            <w:tcBorders>
              <w:top w:val="single" w:sz="6" w:space="0" w:color="auto"/>
              <w:left w:val="single" w:sz="6" w:space="0" w:color="auto"/>
              <w:bottom w:val="single" w:sz="6" w:space="0" w:color="auto"/>
              <w:right w:val="single" w:sz="6" w:space="0" w:color="auto"/>
            </w:tcBorders>
          </w:tcPr>
          <w:p w:rsidR="0020175F" w:rsidRPr="009E029E" w:rsidRDefault="0020175F" w:rsidP="0020175F">
            <w:pPr>
              <w:autoSpaceDE w:val="0"/>
              <w:autoSpaceDN w:val="0"/>
              <w:adjustRightInd w:val="0"/>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 xml:space="preserve">Placa de fijación de </w:t>
            </w:r>
            <w:proofErr w:type="spellStart"/>
            <w:r w:rsidRPr="009E029E">
              <w:rPr>
                <w:rFonts w:ascii="Calibri" w:eastAsiaTheme="minorHAnsi" w:hAnsi="Calibri" w:cs="Calibri"/>
                <w:color w:val="000000"/>
                <w:sz w:val="14"/>
                <w:szCs w:val="14"/>
                <w:lang w:val="es-MX"/>
              </w:rPr>
              <w:t>Polley</w:t>
            </w:r>
            <w:proofErr w:type="spellEnd"/>
            <w:r w:rsidRPr="009E029E">
              <w:rPr>
                <w:rFonts w:ascii="Calibri" w:eastAsiaTheme="minorHAnsi" w:hAnsi="Calibri" w:cs="Calibri"/>
                <w:color w:val="000000"/>
                <w:sz w:val="14"/>
                <w:szCs w:val="14"/>
                <w:lang w:val="es-MX"/>
              </w:rPr>
              <w:t xml:space="preserve"> de 2 agujeros. Pieza</w:t>
            </w:r>
          </w:p>
        </w:tc>
        <w:tc>
          <w:tcPr>
            <w:tcW w:w="381" w:type="pct"/>
            <w:tcBorders>
              <w:top w:val="single" w:sz="6" w:space="0" w:color="auto"/>
              <w:left w:val="single" w:sz="6" w:space="0" w:color="auto"/>
              <w:bottom w:val="single" w:sz="6" w:space="0" w:color="auto"/>
              <w:right w:val="single" w:sz="6" w:space="0" w:color="auto"/>
            </w:tcBorders>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Pieza</w:t>
            </w:r>
          </w:p>
        </w:tc>
        <w:tc>
          <w:tcPr>
            <w:tcW w:w="534" w:type="pct"/>
            <w:tcBorders>
              <w:top w:val="single" w:sz="6" w:space="0" w:color="auto"/>
              <w:left w:val="nil"/>
              <w:bottom w:val="single" w:sz="6" w:space="0" w:color="auto"/>
              <w:right w:val="single" w:sz="12" w:space="0" w:color="auto"/>
            </w:tcBorders>
          </w:tcPr>
          <w:p w:rsidR="0020175F" w:rsidRPr="009E029E" w:rsidRDefault="0020175F" w:rsidP="0020175F">
            <w:pPr>
              <w:autoSpaceDE w:val="0"/>
              <w:autoSpaceDN w:val="0"/>
              <w:adjustRightInd w:val="0"/>
              <w:jc w:val="right"/>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$1,020.60</w:t>
            </w:r>
          </w:p>
        </w:tc>
      </w:tr>
      <w:tr w:rsidR="0020175F" w:rsidRPr="009E029E" w:rsidTr="0020175F">
        <w:trPr>
          <w:trHeight w:val="20"/>
        </w:trPr>
        <w:tc>
          <w:tcPr>
            <w:tcW w:w="429" w:type="pct"/>
            <w:tcBorders>
              <w:top w:val="single" w:sz="6" w:space="0" w:color="auto"/>
              <w:left w:val="single" w:sz="12"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186</w:t>
            </w:r>
          </w:p>
        </w:tc>
        <w:tc>
          <w:tcPr>
            <w:tcW w:w="385"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9</w:t>
            </w:r>
          </w:p>
        </w:tc>
        <w:tc>
          <w:tcPr>
            <w:tcW w:w="446"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SISTEMA MAXILOFACIAL Y CRANEAL</w:t>
            </w:r>
          </w:p>
        </w:tc>
        <w:tc>
          <w:tcPr>
            <w:tcW w:w="609"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MAXILOFACIAL Y CRANEAL</w:t>
            </w:r>
          </w:p>
        </w:tc>
        <w:tc>
          <w:tcPr>
            <w:tcW w:w="459"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060</w:t>
            </w:r>
          </w:p>
        </w:tc>
        <w:tc>
          <w:tcPr>
            <w:tcW w:w="305"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722</w:t>
            </w:r>
          </w:p>
        </w:tc>
        <w:tc>
          <w:tcPr>
            <w:tcW w:w="229"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0845</w:t>
            </w:r>
          </w:p>
        </w:tc>
        <w:tc>
          <w:tcPr>
            <w:tcW w:w="1223" w:type="pct"/>
            <w:gridSpan w:val="2"/>
            <w:tcBorders>
              <w:top w:val="single" w:sz="6" w:space="0" w:color="auto"/>
              <w:left w:val="single" w:sz="6" w:space="0" w:color="auto"/>
              <w:bottom w:val="single" w:sz="6" w:space="0" w:color="auto"/>
              <w:right w:val="single" w:sz="6" w:space="0" w:color="auto"/>
            </w:tcBorders>
          </w:tcPr>
          <w:p w:rsidR="0020175F" w:rsidRPr="009E029E" w:rsidRDefault="0020175F" w:rsidP="0020175F">
            <w:pPr>
              <w:autoSpaceDE w:val="0"/>
              <w:autoSpaceDN w:val="0"/>
              <w:adjustRightInd w:val="0"/>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 xml:space="preserve">Placa de malla, </w:t>
            </w:r>
            <w:proofErr w:type="spellStart"/>
            <w:r w:rsidRPr="009E029E">
              <w:rPr>
                <w:rFonts w:ascii="Calibri" w:eastAsiaTheme="minorHAnsi" w:hAnsi="Calibri" w:cs="Calibri"/>
                <w:color w:val="000000"/>
                <w:sz w:val="14"/>
                <w:szCs w:val="14"/>
                <w:lang w:val="es-MX"/>
              </w:rPr>
              <w:t>contorneable</w:t>
            </w:r>
            <w:proofErr w:type="spellEnd"/>
            <w:r w:rsidRPr="009E029E">
              <w:rPr>
                <w:rFonts w:ascii="Calibri" w:eastAsiaTheme="minorHAnsi" w:hAnsi="Calibri" w:cs="Calibri"/>
                <w:color w:val="000000"/>
                <w:sz w:val="14"/>
                <w:szCs w:val="14"/>
                <w:lang w:val="es-MX"/>
              </w:rPr>
              <w:t xml:space="preserve">, grosor de 0.5 mm y tamaños 50x50 y 100x100 </w:t>
            </w:r>
            <w:proofErr w:type="spellStart"/>
            <w:r w:rsidRPr="009E029E">
              <w:rPr>
                <w:rFonts w:ascii="Calibri" w:eastAsiaTheme="minorHAnsi" w:hAnsi="Calibri" w:cs="Calibri"/>
                <w:color w:val="000000"/>
                <w:sz w:val="14"/>
                <w:szCs w:val="14"/>
                <w:lang w:val="es-MX"/>
              </w:rPr>
              <w:t>mm.</w:t>
            </w:r>
            <w:proofErr w:type="spellEnd"/>
            <w:r w:rsidRPr="009E029E">
              <w:rPr>
                <w:rFonts w:ascii="Calibri" w:eastAsiaTheme="minorHAnsi" w:hAnsi="Calibri" w:cs="Calibri"/>
                <w:color w:val="000000"/>
                <w:sz w:val="14"/>
                <w:szCs w:val="14"/>
                <w:lang w:val="es-MX"/>
              </w:rPr>
              <w:t xml:space="preserve"> Estériles en envase individual</w:t>
            </w:r>
          </w:p>
        </w:tc>
        <w:tc>
          <w:tcPr>
            <w:tcW w:w="381" w:type="pct"/>
            <w:tcBorders>
              <w:top w:val="single" w:sz="6" w:space="0" w:color="auto"/>
              <w:left w:val="single" w:sz="6" w:space="0" w:color="auto"/>
              <w:bottom w:val="single" w:sz="6" w:space="0" w:color="auto"/>
              <w:right w:val="single" w:sz="6" w:space="0" w:color="auto"/>
            </w:tcBorders>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Pieza</w:t>
            </w:r>
          </w:p>
        </w:tc>
        <w:tc>
          <w:tcPr>
            <w:tcW w:w="534" w:type="pct"/>
            <w:tcBorders>
              <w:top w:val="single" w:sz="6" w:space="0" w:color="auto"/>
              <w:left w:val="nil"/>
              <w:bottom w:val="single" w:sz="6" w:space="0" w:color="auto"/>
              <w:right w:val="single" w:sz="12" w:space="0" w:color="auto"/>
            </w:tcBorders>
          </w:tcPr>
          <w:p w:rsidR="0020175F" w:rsidRPr="009E029E" w:rsidRDefault="0020175F" w:rsidP="0020175F">
            <w:pPr>
              <w:autoSpaceDE w:val="0"/>
              <w:autoSpaceDN w:val="0"/>
              <w:adjustRightInd w:val="0"/>
              <w:jc w:val="right"/>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$3,061.80</w:t>
            </w:r>
          </w:p>
        </w:tc>
      </w:tr>
      <w:tr w:rsidR="0020175F" w:rsidRPr="009E029E" w:rsidTr="0020175F">
        <w:trPr>
          <w:trHeight w:val="20"/>
        </w:trPr>
        <w:tc>
          <w:tcPr>
            <w:tcW w:w="429" w:type="pct"/>
            <w:tcBorders>
              <w:top w:val="single" w:sz="6" w:space="0" w:color="auto"/>
              <w:left w:val="single" w:sz="12"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187</w:t>
            </w:r>
          </w:p>
        </w:tc>
        <w:tc>
          <w:tcPr>
            <w:tcW w:w="385"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9</w:t>
            </w:r>
          </w:p>
        </w:tc>
        <w:tc>
          <w:tcPr>
            <w:tcW w:w="446"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SISTEMA MAXILOFACIAL Y CRANEAL</w:t>
            </w:r>
          </w:p>
        </w:tc>
        <w:tc>
          <w:tcPr>
            <w:tcW w:w="609"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MAXILOFACIAL Y CRANEAL</w:t>
            </w:r>
          </w:p>
        </w:tc>
        <w:tc>
          <w:tcPr>
            <w:tcW w:w="459"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060</w:t>
            </w:r>
          </w:p>
        </w:tc>
        <w:tc>
          <w:tcPr>
            <w:tcW w:w="305"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722</w:t>
            </w:r>
          </w:p>
        </w:tc>
        <w:tc>
          <w:tcPr>
            <w:tcW w:w="229"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0852</w:t>
            </w:r>
          </w:p>
        </w:tc>
        <w:tc>
          <w:tcPr>
            <w:tcW w:w="1223" w:type="pct"/>
            <w:gridSpan w:val="2"/>
            <w:tcBorders>
              <w:top w:val="single" w:sz="6" w:space="0" w:color="auto"/>
              <w:left w:val="single" w:sz="6" w:space="0" w:color="auto"/>
              <w:bottom w:val="single" w:sz="6" w:space="0" w:color="auto"/>
              <w:right w:val="single" w:sz="6" w:space="0" w:color="auto"/>
            </w:tcBorders>
          </w:tcPr>
          <w:p w:rsidR="0020175F" w:rsidRPr="009E029E" w:rsidRDefault="0020175F" w:rsidP="0020175F">
            <w:pPr>
              <w:autoSpaceDE w:val="0"/>
              <w:autoSpaceDN w:val="0"/>
              <w:adjustRightInd w:val="0"/>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 xml:space="preserve">Placa de malla, </w:t>
            </w:r>
            <w:proofErr w:type="spellStart"/>
            <w:r w:rsidRPr="009E029E">
              <w:rPr>
                <w:rFonts w:ascii="Calibri" w:eastAsiaTheme="minorHAnsi" w:hAnsi="Calibri" w:cs="Calibri"/>
                <w:color w:val="000000"/>
                <w:sz w:val="14"/>
                <w:szCs w:val="14"/>
                <w:lang w:val="es-MX"/>
              </w:rPr>
              <w:t>contorneable</w:t>
            </w:r>
            <w:proofErr w:type="spellEnd"/>
            <w:r w:rsidRPr="009E029E">
              <w:rPr>
                <w:rFonts w:ascii="Calibri" w:eastAsiaTheme="minorHAnsi" w:hAnsi="Calibri" w:cs="Calibri"/>
                <w:color w:val="000000"/>
                <w:sz w:val="14"/>
                <w:szCs w:val="14"/>
                <w:lang w:val="es-MX"/>
              </w:rPr>
              <w:t xml:space="preserve">, grosor de 0.8 mm y tamaños 50x50 y 100x100 </w:t>
            </w:r>
            <w:proofErr w:type="spellStart"/>
            <w:r w:rsidRPr="009E029E">
              <w:rPr>
                <w:rFonts w:ascii="Calibri" w:eastAsiaTheme="minorHAnsi" w:hAnsi="Calibri" w:cs="Calibri"/>
                <w:color w:val="000000"/>
                <w:sz w:val="14"/>
                <w:szCs w:val="14"/>
                <w:lang w:val="es-MX"/>
              </w:rPr>
              <w:t>mm.</w:t>
            </w:r>
            <w:proofErr w:type="spellEnd"/>
            <w:r w:rsidRPr="009E029E">
              <w:rPr>
                <w:rFonts w:ascii="Calibri" w:eastAsiaTheme="minorHAnsi" w:hAnsi="Calibri" w:cs="Calibri"/>
                <w:color w:val="000000"/>
                <w:sz w:val="14"/>
                <w:szCs w:val="14"/>
                <w:lang w:val="es-MX"/>
              </w:rPr>
              <w:t xml:space="preserve"> Estériles en envase individual</w:t>
            </w:r>
          </w:p>
        </w:tc>
        <w:tc>
          <w:tcPr>
            <w:tcW w:w="381" w:type="pct"/>
            <w:tcBorders>
              <w:top w:val="single" w:sz="6" w:space="0" w:color="auto"/>
              <w:left w:val="single" w:sz="6" w:space="0" w:color="auto"/>
              <w:bottom w:val="single" w:sz="6" w:space="0" w:color="auto"/>
              <w:right w:val="single" w:sz="6" w:space="0" w:color="auto"/>
            </w:tcBorders>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Pieza</w:t>
            </w:r>
          </w:p>
        </w:tc>
        <w:tc>
          <w:tcPr>
            <w:tcW w:w="534" w:type="pct"/>
            <w:tcBorders>
              <w:top w:val="single" w:sz="6" w:space="0" w:color="auto"/>
              <w:left w:val="nil"/>
              <w:bottom w:val="single" w:sz="6" w:space="0" w:color="auto"/>
              <w:right w:val="single" w:sz="12" w:space="0" w:color="auto"/>
            </w:tcBorders>
          </w:tcPr>
          <w:p w:rsidR="0020175F" w:rsidRPr="009E029E" w:rsidRDefault="0020175F" w:rsidP="0020175F">
            <w:pPr>
              <w:autoSpaceDE w:val="0"/>
              <w:autoSpaceDN w:val="0"/>
              <w:adjustRightInd w:val="0"/>
              <w:jc w:val="right"/>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$3,061.80</w:t>
            </w:r>
          </w:p>
        </w:tc>
      </w:tr>
      <w:tr w:rsidR="0020175F" w:rsidRPr="009E029E" w:rsidTr="0020175F">
        <w:trPr>
          <w:trHeight w:val="20"/>
        </w:trPr>
        <w:tc>
          <w:tcPr>
            <w:tcW w:w="429" w:type="pct"/>
            <w:tcBorders>
              <w:top w:val="single" w:sz="6" w:space="0" w:color="auto"/>
              <w:left w:val="single" w:sz="12"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188</w:t>
            </w:r>
          </w:p>
        </w:tc>
        <w:tc>
          <w:tcPr>
            <w:tcW w:w="385"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9</w:t>
            </w:r>
          </w:p>
        </w:tc>
        <w:tc>
          <w:tcPr>
            <w:tcW w:w="446"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SISTEMA MAXILOFACIAL Y CRANEAL</w:t>
            </w:r>
          </w:p>
        </w:tc>
        <w:tc>
          <w:tcPr>
            <w:tcW w:w="609"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MAXILOFACIAL Y CRANEAL</w:t>
            </w:r>
          </w:p>
        </w:tc>
        <w:tc>
          <w:tcPr>
            <w:tcW w:w="459"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060</w:t>
            </w:r>
          </w:p>
        </w:tc>
        <w:tc>
          <w:tcPr>
            <w:tcW w:w="305"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722</w:t>
            </w:r>
          </w:p>
        </w:tc>
        <w:tc>
          <w:tcPr>
            <w:tcW w:w="229"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0696</w:t>
            </w:r>
          </w:p>
        </w:tc>
        <w:tc>
          <w:tcPr>
            <w:tcW w:w="1223" w:type="pct"/>
            <w:gridSpan w:val="2"/>
            <w:tcBorders>
              <w:top w:val="single" w:sz="6" w:space="0" w:color="auto"/>
              <w:left w:val="single" w:sz="6" w:space="0" w:color="auto"/>
              <w:bottom w:val="single" w:sz="6" w:space="0" w:color="auto"/>
              <w:right w:val="single" w:sz="6" w:space="0" w:color="auto"/>
            </w:tcBorders>
          </w:tcPr>
          <w:p w:rsidR="0020175F" w:rsidRPr="009E029E" w:rsidRDefault="0020175F" w:rsidP="0020175F">
            <w:pPr>
              <w:autoSpaceDE w:val="0"/>
              <w:autoSpaceDN w:val="0"/>
              <w:adjustRightInd w:val="0"/>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Placa de malla, disposición en serie recta, grosor de 0.5 mm y tamaños 50x50 y 100x100 mm estériles en envase individual.</w:t>
            </w:r>
          </w:p>
        </w:tc>
        <w:tc>
          <w:tcPr>
            <w:tcW w:w="381" w:type="pct"/>
            <w:tcBorders>
              <w:top w:val="single" w:sz="6" w:space="0" w:color="auto"/>
              <w:left w:val="single" w:sz="6" w:space="0" w:color="auto"/>
              <w:bottom w:val="single" w:sz="6" w:space="0" w:color="auto"/>
              <w:right w:val="single" w:sz="6" w:space="0" w:color="auto"/>
            </w:tcBorders>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Pieza</w:t>
            </w:r>
          </w:p>
        </w:tc>
        <w:tc>
          <w:tcPr>
            <w:tcW w:w="534" w:type="pct"/>
            <w:tcBorders>
              <w:top w:val="single" w:sz="6" w:space="0" w:color="auto"/>
              <w:left w:val="nil"/>
              <w:bottom w:val="single" w:sz="6" w:space="0" w:color="auto"/>
              <w:right w:val="single" w:sz="12" w:space="0" w:color="auto"/>
            </w:tcBorders>
          </w:tcPr>
          <w:p w:rsidR="0020175F" w:rsidRPr="009E029E" w:rsidRDefault="0020175F" w:rsidP="0020175F">
            <w:pPr>
              <w:autoSpaceDE w:val="0"/>
              <w:autoSpaceDN w:val="0"/>
              <w:adjustRightInd w:val="0"/>
              <w:jc w:val="right"/>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$3,061.80</w:t>
            </w:r>
          </w:p>
        </w:tc>
      </w:tr>
      <w:tr w:rsidR="0020175F" w:rsidRPr="009E029E" w:rsidTr="0020175F">
        <w:trPr>
          <w:trHeight w:val="20"/>
        </w:trPr>
        <w:tc>
          <w:tcPr>
            <w:tcW w:w="429" w:type="pct"/>
            <w:tcBorders>
              <w:top w:val="single" w:sz="6" w:space="0" w:color="auto"/>
              <w:left w:val="single" w:sz="12"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189</w:t>
            </w:r>
          </w:p>
        </w:tc>
        <w:tc>
          <w:tcPr>
            <w:tcW w:w="385"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9</w:t>
            </w:r>
          </w:p>
        </w:tc>
        <w:tc>
          <w:tcPr>
            <w:tcW w:w="446"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SISTEMA MAXILOFACIAL Y CRANEAL</w:t>
            </w:r>
          </w:p>
        </w:tc>
        <w:tc>
          <w:tcPr>
            <w:tcW w:w="609"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MAXILOFACIAL Y CRANEAL</w:t>
            </w:r>
          </w:p>
        </w:tc>
        <w:tc>
          <w:tcPr>
            <w:tcW w:w="459"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060</w:t>
            </w:r>
          </w:p>
        </w:tc>
        <w:tc>
          <w:tcPr>
            <w:tcW w:w="305"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722</w:t>
            </w:r>
          </w:p>
        </w:tc>
        <w:tc>
          <w:tcPr>
            <w:tcW w:w="229"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0704</w:t>
            </w:r>
          </w:p>
        </w:tc>
        <w:tc>
          <w:tcPr>
            <w:tcW w:w="1223" w:type="pct"/>
            <w:gridSpan w:val="2"/>
            <w:tcBorders>
              <w:top w:val="single" w:sz="6" w:space="0" w:color="auto"/>
              <w:left w:val="single" w:sz="6" w:space="0" w:color="auto"/>
              <w:bottom w:val="single" w:sz="6" w:space="0" w:color="auto"/>
              <w:right w:val="single" w:sz="6" w:space="0" w:color="auto"/>
            </w:tcBorders>
          </w:tcPr>
          <w:p w:rsidR="0020175F" w:rsidRPr="009E029E" w:rsidRDefault="0020175F" w:rsidP="0020175F">
            <w:pPr>
              <w:autoSpaceDE w:val="0"/>
              <w:autoSpaceDN w:val="0"/>
              <w:adjustRightInd w:val="0"/>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Placa de malla, disposición en serie recta, grosor de 0.8 mm y tamaños 50x50 y 100x100 mm estériles en envase individual.</w:t>
            </w:r>
          </w:p>
        </w:tc>
        <w:tc>
          <w:tcPr>
            <w:tcW w:w="381" w:type="pct"/>
            <w:tcBorders>
              <w:top w:val="single" w:sz="6" w:space="0" w:color="auto"/>
              <w:left w:val="single" w:sz="6" w:space="0" w:color="auto"/>
              <w:bottom w:val="single" w:sz="6" w:space="0" w:color="auto"/>
              <w:right w:val="single" w:sz="6" w:space="0" w:color="auto"/>
            </w:tcBorders>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Pieza</w:t>
            </w:r>
          </w:p>
        </w:tc>
        <w:tc>
          <w:tcPr>
            <w:tcW w:w="534" w:type="pct"/>
            <w:tcBorders>
              <w:top w:val="single" w:sz="6" w:space="0" w:color="auto"/>
              <w:left w:val="nil"/>
              <w:bottom w:val="single" w:sz="6" w:space="0" w:color="auto"/>
              <w:right w:val="single" w:sz="12" w:space="0" w:color="auto"/>
            </w:tcBorders>
          </w:tcPr>
          <w:p w:rsidR="0020175F" w:rsidRPr="009E029E" w:rsidRDefault="0020175F" w:rsidP="0020175F">
            <w:pPr>
              <w:autoSpaceDE w:val="0"/>
              <w:autoSpaceDN w:val="0"/>
              <w:adjustRightInd w:val="0"/>
              <w:jc w:val="right"/>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$3,061.80</w:t>
            </w:r>
          </w:p>
        </w:tc>
      </w:tr>
      <w:tr w:rsidR="0020175F" w:rsidRPr="009E029E" w:rsidTr="0020175F">
        <w:trPr>
          <w:trHeight w:val="20"/>
        </w:trPr>
        <w:tc>
          <w:tcPr>
            <w:tcW w:w="429" w:type="pct"/>
            <w:tcBorders>
              <w:top w:val="single" w:sz="6" w:space="0" w:color="auto"/>
              <w:left w:val="single" w:sz="12"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190</w:t>
            </w:r>
          </w:p>
        </w:tc>
        <w:tc>
          <w:tcPr>
            <w:tcW w:w="385"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9</w:t>
            </w:r>
          </w:p>
        </w:tc>
        <w:tc>
          <w:tcPr>
            <w:tcW w:w="446"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SISTEMA MAXILOFACIAL Y CRANEAL</w:t>
            </w:r>
          </w:p>
        </w:tc>
        <w:tc>
          <w:tcPr>
            <w:tcW w:w="609"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MAXILOFACIAL Y CRANEAL</w:t>
            </w:r>
          </w:p>
        </w:tc>
        <w:tc>
          <w:tcPr>
            <w:tcW w:w="459"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060</w:t>
            </w:r>
          </w:p>
        </w:tc>
        <w:tc>
          <w:tcPr>
            <w:tcW w:w="305"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722</w:t>
            </w:r>
          </w:p>
        </w:tc>
        <w:tc>
          <w:tcPr>
            <w:tcW w:w="229"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0829</w:t>
            </w:r>
          </w:p>
        </w:tc>
        <w:tc>
          <w:tcPr>
            <w:tcW w:w="1223" w:type="pct"/>
            <w:gridSpan w:val="2"/>
            <w:tcBorders>
              <w:top w:val="single" w:sz="6" w:space="0" w:color="auto"/>
              <w:left w:val="single" w:sz="6" w:space="0" w:color="auto"/>
              <w:bottom w:val="single" w:sz="6" w:space="0" w:color="auto"/>
              <w:right w:val="single" w:sz="6" w:space="0" w:color="auto"/>
            </w:tcBorders>
          </w:tcPr>
          <w:p w:rsidR="0020175F" w:rsidRPr="009E029E" w:rsidRDefault="0020175F" w:rsidP="0020175F">
            <w:pPr>
              <w:autoSpaceDE w:val="0"/>
              <w:autoSpaceDN w:val="0"/>
              <w:adjustRightInd w:val="0"/>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Placa de Malla, grosor de 0.5 mm y tamaños 50x50 mm y 100x100 mm Estériles en envase individual</w:t>
            </w:r>
          </w:p>
        </w:tc>
        <w:tc>
          <w:tcPr>
            <w:tcW w:w="381" w:type="pct"/>
            <w:tcBorders>
              <w:top w:val="single" w:sz="6" w:space="0" w:color="auto"/>
              <w:left w:val="single" w:sz="6" w:space="0" w:color="auto"/>
              <w:bottom w:val="single" w:sz="6" w:space="0" w:color="auto"/>
              <w:right w:val="single" w:sz="6" w:space="0" w:color="auto"/>
            </w:tcBorders>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Pieza</w:t>
            </w:r>
          </w:p>
        </w:tc>
        <w:tc>
          <w:tcPr>
            <w:tcW w:w="534" w:type="pct"/>
            <w:tcBorders>
              <w:top w:val="single" w:sz="6" w:space="0" w:color="auto"/>
              <w:left w:val="nil"/>
              <w:bottom w:val="single" w:sz="6" w:space="0" w:color="auto"/>
              <w:right w:val="single" w:sz="12" w:space="0" w:color="auto"/>
            </w:tcBorders>
          </w:tcPr>
          <w:p w:rsidR="0020175F" w:rsidRPr="009E029E" w:rsidRDefault="0020175F" w:rsidP="0020175F">
            <w:pPr>
              <w:autoSpaceDE w:val="0"/>
              <w:autoSpaceDN w:val="0"/>
              <w:adjustRightInd w:val="0"/>
              <w:jc w:val="right"/>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$3,061.80</w:t>
            </w:r>
          </w:p>
        </w:tc>
      </w:tr>
      <w:tr w:rsidR="0020175F" w:rsidRPr="009E029E" w:rsidTr="0020175F">
        <w:trPr>
          <w:trHeight w:val="20"/>
        </w:trPr>
        <w:tc>
          <w:tcPr>
            <w:tcW w:w="429" w:type="pct"/>
            <w:tcBorders>
              <w:top w:val="single" w:sz="6" w:space="0" w:color="auto"/>
              <w:left w:val="single" w:sz="12"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lastRenderedPageBreak/>
              <w:t>191</w:t>
            </w:r>
          </w:p>
        </w:tc>
        <w:tc>
          <w:tcPr>
            <w:tcW w:w="385"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9</w:t>
            </w:r>
          </w:p>
        </w:tc>
        <w:tc>
          <w:tcPr>
            <w:tcW w:w="446"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SISTEMA MAXILOFACIAL Y CRANEAL</w:t>
            </w:r>
          </w:p>
        </w:tc>
        <w:tc>
          <w:tcPr>
            <w:tcW w:w="609"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MAXILOFACIAL Y CRANEAL</w:t>
            </w:r>
          </w:p>
        </w:tc>
        <w:tc>
          <w:tcPr>
            <w:tcW w:w="459"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060</w:t>
            </w:r>
          </w:p>
        </w:tc>
        <w:tc>
          <w:tcPr>
            <w:tcW w:w="305"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722</w:t>
            </w:r>
          </w:p>
        </w:tc>
        <w:tc>
          <w:tcPr>
            <w:tcW w:w="229"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0837</w:t>
            </w:r>
          </w:p>
        </w:tc>
        <w:tc>
          <w:tcPr>
            <w:tcW w:w="1223" w:type="pct"/>
            <w:gridSpan w:val="2"/>
            <w:tcBorders>
              <w:top w:val="single" w:sz="6" w:space="0" w:color="auto"/>
              <w:left w:val="single" w:sz="6" w:space="0" w:color="auto"/>
              <w:bottom w:val="single" w:sz="6" w:space="0" w:color="auto"/>
              <w:right w:val="single" w:sz="6" w:space="0" w:color="auto"/>
            </w:tcBorders>
          </w:tcPr>
          <w:p w:rsidR="0020175F" w:rsidRPr="009E029E" w:rsidRDefault="0020175F" w:rsidP="0020175F">
            <w:pPr>
              <w:autoSpaceDE w:val="0"/>
              <w:autoSpaceDN w:val="0"/>
              <w:adjustRightInd w:val="0"/>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Placa de Malla, grosor de 0.8 mm y tamaños 50x50 mm y 100x100 mm Estériles en envase individual</w:t>
            </w:r>
          </w:p>
        </w:tc>
        <w:tc>
          <w:tcPr>
            <w:tcW w:w="381" w:type="pct"/>
            <w:tcBorders>
              <w:top w:val="single" w:sz="6" w:space="0" w:color="auto"/>
              <w:left w:val="single" w:sz="6" w:space="0" w:color="auto"/>
              <w:bottom w:val="single" w:sz="6" w:space="0" w:color="auto"/>
              <w:right w:val="single" w:sz="6" w:space="0" w:color="auto"/>
            </w:tcBorders>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Pieza</w:t>
            </w:r>
          </w:p>
        </w:tc>
        <w:tc>
          <w:tcPr>
            <w:tcW w:w="534" w:type="pct"/>
            <w:tcBorders>
              <w:top w:val="single" w:sz="6" w:space="0" w:color="auto"/>
              <w:left w:val="nil"/>
              <w:bottom w:val="single" w:sz="6" w:space="0" w:color="auto"/>
              <w:right w:val="single" w:sz="12" w:space="0" w:color="auto"/>
            </w:tcBorders>
          </w:tcPr>
          <w:p w:rsidR="0020175F" w:rsidRPr="009E029E" w:rsidRDefault="0020175F" w:rsidP="0020175F">
            <w:pPr>
              <w:autoSpaceDE w:val="0"/>
              <w:autoSpaceDN w:val="0"/>
              <w:adjustRightInd w:val="0"/>
              <w:jc w:val="right"/>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$3,061.80</w:t>
            </w:r>
          </w:p>
        </w:tc>
      </w:tr>
      <w:tr w:rsidR="0020175F" w:rsidRPr="009E029E" w:rsidTr="0020175F">
        <w:trPr>
          <w:trHeight w:val="20"/>
        </w:trPr>
        <w:tc>
          <w:tcPr>
            <w:tcW w:w="429" w:type="pct"/>
            <w:tcBorders>
              <w:top w:val="single" w:sz="6" w:space="0" w:color="auto"/>
              <w:left w:val="single" w:sz="12"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192</w:t>
            </w:r>
          </w:p>
        </w:tc>
        <w:tc>
          <w:tcPr>
            <w:tcW w:w="385"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9</w:t>
            </w:r>
          </w:p>
        </w:tc>
        <w:tc>
          <w:tcPr>
            <w:tcW w:w="446"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SISTEMA MAXILOFACIAL Y CRANEAL</w:t>
            </w:r>
          </w:p>
        </w:tc>
        <w:tc>
          <w:tcPr>
            <w:tcW w:w="609"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MAXILOFACIAL Y CRANEAL</w:t>
            </w:r>
          </w:p>
        </w:tc>
        <w:tc>
          <w:tcPr>
            <w:tcW w:w="459"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060</w:t>
            </w:r>
          </w:p>
        </w:tc>
        <w:tc>
          <w:tcPr>
            <w:tcW w:w="305"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722</w:t>
            </w:r>
          </w:p>
        </w:tc>
        <w:tc>
          <w:tcPr>
            <w:tcW w:w="229"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0787</w:t>
            </w:r>
          </w:p>
        </w:tc>
        <w:tc>
          <w:tcPr>
            <w:tcW w:w="1223" w:type="pct"/>
            <w:gridSpan w:val="2"/>
            <w:tcBorders>
              <w:top w:val="single" w:sz="6" w:space="0" w:color="auto"/>
              <w:left w:val="single" w:sz="6" w:space="0" w:color="auto"/>
              <w:bottom w:val="single" w:sz="6" w:space="0" w:color="auto"/>
              <w:right w:val="single" w:sz="6" w:space="0" w:color="auto"/>
            </w:tcBorders>
          </w:tcPr>
          <w:p w:rsidR="0020175F" w:rsidRPr="009E029E" w:rsidRDefault="0020175F" w:rsidP="0020175F">
            <w:pPr>
              <w:autoSpaceDE w:val="0"/>
              <w:autoSpaceDN w:val="0"/>
              <w:adjustRightInd w:val="0"/>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Placa de rejilla, grosor 0.8 mm agujeros 2x10 y 2x18. Estériles en envase individual</w:t>
            </w:r>
          </w:p>
        </w:tc>
        <w:tc>
          <w:tcPr>
            <w:tcW w:w="381" w:type="pct"/>
            <w:tcBorders>
              <w:top w:val="single" w:sz="6" w:space="0" w:color="auto"/>
              <w:left w:val="single" w:sz="6" w:space="0" w:color="auto"/>
              <w:bottom w:val="single" w:sz="6" w:space="0" w:color="auto"/>
              <w:right w:val="single" w:sz="6" w:space="0" w:color="auto"/>
            </w:tcBorders>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Pieza</w:t>
            </w:r>
          </w:p>
        </w:tc>
        <w:tc>
          <w:tcPr>
            <w:tcW w:w="534" w:type="pct"/>
            <w:tcBorders>
              <w:top w:val="single" w:sz="6" w:space="0" w:color="auto"/>
              <w:left w:val="nil"/>
              <w:bottom w:val="single" w:sz="6" w:space="0" w:color="auto"/>
              <w:right w:val="single" w:sz="12" w:space="0" w:color="auto"/>
            </w:tcBorders>
          </w:tcPr>
          <w:p w:rsidR="0020175F" w:rsidRPr="009E029E" w:rsidRDefault="0020175F" w:rsidP="0020175F">
            <w:pPr>
              <w:autoSpaceDE w:val="0"/>
              <w:autoSpaceDN w:val="0"/>
              <w:adjustRightInd w:val="0"/>
              <w:jc w:val="right"/>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$3,572.10</w:t>
            </w:r>
          </w:p>
        </w:tc>
      </w:tr>
      <w:tr w:rsidR="0020175F" w:rsidRPr="009E029E" w:rsidTr="0020175F">
        <w:trPr>
          <w:trHeight w:val="20"/>
        </w:trPr>
        <w:tc>
          <w:tcPr>
            <w:tcW w:w="429" w:type="pct"/>
            <w:tcBorders>
              <w:top w:val="single" w:sz="6" w:space="0" w:color="auto"/>
              <w:left w:val="single" w:sz="12"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193</w:t>
            </w:r>
          </w:p>
        </w:tc>
        <w:tc>
          <w:tcPr>
            <w:tcW w:w="385"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9</w:t>
            </w:r>
          </w:p>
        </w:tc>
        <w:tc>
          <w:tcPr>
            <w:tcW w:w="446"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SISTEMA MAXILOFACIAL Y CRANEAL</w:t>
            </w:r>
          </w:p>
        </w:tc>
        <w:tc>
          <w:tcPr>
            <w:tcW w:w="609"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MAXILOFACIAL Y CRANEAL</w:t>
            </w:r>
          </w:p>
        </w:tc>
        <w:tc>
          <w:tcPr>
            <w:tcW w:w="459"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060</w:t>
            </w:r>
          </w:p>
        </w:tc>
        <w:tc>
          <w:tcPr>
            <w:tcW w:w="305"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725</w:t>
            </w:r>
          </w:p>
        </w:tc>
        <w:tc>
          <w:tcPr>
            <w:tcW w:w="229"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7599</w:t>
            </w:r>
          </w:p>
        </w:tc>
        <w:tc>
          <w:tcPr>
            <w:tcW w:w="1223" w:type="pct"/>
            <w:gridSpan w:val="2"/>
            <w:tcBorders>
              <w:top w:val="single" w:sz="6" w:space="0" w:color="auto"/>
              <w:left w:val="single" w:sz="6" w:space="0" w:color="auto"/>
              <w:bottom w:val="single" w:sz="6" w:space="0" w:color="auto"/>
              <w:right w:val="single" w:sz="6" w:space="0" w:color="auto"/>
            </w:tcBorders>
          </w:tcPr>
          <w:p w:rsidR="0020175F" w:rsidRPr="009E029E" w:rsidRDefault="0020175F" w:rsidP="0020175F">
            <w:pPr>
              <w:autoSpaceDE w:val="0"/>
              <w:autoSpaceDN w:val="0"/>
              <w:adjustRightInd w:val="0"/>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Placa en "L" tipo malla para reconstrucción mandibular, con cóndilo articular, para aplicación en hueso esponjoso, angulada, con cabeza articular. Además, comprende dimensiones intermedias entre las especificadas. Derecha o izquierda de: 128 x 50 mm</w:t>
            </w:r>
          </w:p>
        </w:tc>
        <w:tc>
          <w:tcPr>
            <w:tcW w:w="381" w:type="pct"/>
            <w:tcBorders>
              <w:top w:val="single" w:sz="6" w:space="0" w:color="auto"/>
              <w:left w:val="single" w:sz="6" w:space="0" w:color="auto"/>
              <w:bottom w:val="single" w:sz="6" w:space="0" w:color="auto"/>
              <w:right w:val="single" w:sz="6" w:space="0" w:color="auto"/>
            </w:tcBorders>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Pieza</w:t>
            </w:r>
          </w:p>
        </w:tc>
        <w:tc>
          <w:tcPr>
            <w:tcW w:w="534" w:type="pct"/>
            <w:tcBorders>
              <w:top w:val="single" w:sz="6" w:space="0" w:color="auto"/>
              <w:left w:val="nil"/>
              <w:bottom w:val="single" w:sz="6" w:space="0" w:color="auto"/>
              <w:right w:val="single" w:sz="12" w:space="0" w:color="auto"/>
            </w:tcBorders>
          </w:tcPr>
          <w:p w:rsidR="0020175F" w:rsidRPr="009E029E" w:rsidRDefault="0020175F" w:rsidP="0020175F">
            <w:pPr>
              <w:autoSpaceDE w:val="0"/>
              <w:autoSpaceDN w:val="0"/>
              <w:adjustRightInd w:val="0"/>
              <w:jc w:val="right"/>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$24,664.50</w:t>
            </w:r>
          </w:p>
        </w:tc>
      </w:tr>
      <w:tr w:rsidR="0020175F" w:rsidRPr="009E029E" w:rsidTr="0020175F">
        <w:trPr>
          <w:trHeight w:val="20"/>
        </w:trPr>
        <w:tc>
          <w:tcPr>
            <w:tcW w:w="429" w:type="pct"/>
            <w:tcBorders>
              <w:top w:val="single" w:sz="6" w:space="0" w:color="auto"/>
              <w:left w:val="single" w:sz="12"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194</w:t>
            </w:r>
          </w:p>
        </w:tc>
        <w:tc>
          <w:tcPr>
            <w:tcW w:w="385"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9</w:t>
            </w:r>
          </w:p>
        </w:tc>
        <w:tc>
          <w:tcPr>
            <w:tcW w:w="446"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SISTEMA MAXILOFACIAL Y CRANEAL</w:t>
            </w:r>
          </w:p>
        </w:tc>
        <w:tc>
          <w:tcPr>
            <w:tcW w:w="609"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MAXILOFACIAL Y CRANEAL</w:t>
            </w:r>
          </w:p>
        </w:tc>
        <w:tc>
          <w:tcPr>
            <w:tcW w:w="459"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060</w:t>
            </w:r>
          </w:p>
        </w:tc>
        <w:tc>
          <w:tcPr>
            <w:tcW w:w="305"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725</w:t>
            </w:r>
          </w:p>
        </w:tc>
        <w:tc>
          <w:tcPr>
            <w:tcW w:w="229"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7607</w:t>
            </w:r>
          </w:p>
        </w:tc>
        <w:tc>
          <w:tcPr>
            <w:tcW w:w="1223" w:type="pct"/>
            <w:gridSpan w:val="2"/>
            <w:tcBorders>
              <w:top w:val="single" w:sz="6" w:space="0" w:color="auto"/>
              <w:left w:val="single" w:sz="6" w:space="0" w:color="auto"/>
              <w:bottom w:val="single" w:sz="6" w:space="0" w:color="auto"/>
              <w:right w:val="single" w:sz="6" w:space="0" w:color="auto"/>
            </w:tcBorders>
          </w:tcPr>
          <w:p w:rsidR="0020175F" w:rsidRPr="009E029E" w:rsidRDefault="0020175F" w:rsidP="0020175F">
            <w:pPr>
              <w:autoSpaceDE w:val="0"/>
              <w:autoSpaceDN w:val="0"/>
              <w:adjustRightInd w:val="0"/>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Placa en "L" tipo malla para reconstrucción mandibular, con cóndilo articular, para aplicación en hueso esponjoso, angulada, con cabeza articular. Además, comprende dimensiones intermedias entre las especificadas. Derecha o izquierda de: 144 x 55 mm</w:t>
            </w:r>
          </w:p>
        </w:tc>
        <w:tc>
          <w:tcPr>
            <w:tcW w:w="381" w:type="pct"/>
            <w:tcBorders>
              <w:top w:val="single" w:sz="6" w:space="0" w:color="auto"/>
              <w:left w:val="single" w:sz="6" w:space="0" w:color="auto"/>
              <w:bottom w:val="single" w:sz="6" w:space="0" w:color="auto"/>
              <w:right w:val="single" w:sz="6" w:space="0" w:color="auto"/>
            </w:tcBorders>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Pieza</w:t>
            </w:r>
          </w:p>
        </w:tc>
        <w:tc>
          <w:tcPr>
            <w:tcW w:w="534" w:type="pct"/>
            <w:tcBorders>
              <w:top w:val="single" w:sz="6" w:space="0" w:color="auto"/>
              <w:left w:val="nil"/>
              <w:bottom w:val="single" w:sz="6" w:space="0" w:color="auto"/>
              <w:right w:val="single" w:sz="12" w:space="0" w:color="auto"/>
            </w:tcBorders>
          </w:tcPr>
          <w:p w:rsidR="0020175F" w:rsidRPr="009E029E" w:rsidRDefault="0020175F" w:rsidP="0020175F">
            <w:pPr>
              <w:autoSpaceDE w:val="0"/>
              <w:autoSpaceDN w:val="0"/>
              <w:adjustRightInd w:val="0"/>
              <w:jc w:val="right"/>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$29,767.50</w:t>
            </w:r>
          </w:p>
        </w:tc>
      </w:tr>
      <w:tr w:rsidR="0020175F" w:rsidRPr="009E029E" w:rsidTr="0020175F">
        <w:trPr>
          <w:trHeight w:val="20"/>
        </w:trPr>
        <w:tc>
          <w:tcPr>
            <w:tcW w:w="429" w:type="pct"/>
            <w:tcBorders>
              <w:top w:val="single" w:sz="6" w:space="0" w:color="auto"/>
              <w:left w:val="single" w:sz="12"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195</w:t>
            </w:r>
          </w:p>
        </w:tc>
        <w:tc>
          <w:tcPr>
            <w:tcW w:w="385"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9</w:t>
            </w:r>
          </w:p>
        </w:tc>
        <w:tc>
          <w:tcPr>
            <w:tcW w:w="446"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SISTEMA MAXILOFACIAL Y CRANEAL</w:t>
            </w:r>
          </w:p>
        </w:tc>
        <w:tc>
          <w:tcPr>
            <w:tcW w:w="609"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MAXILOFACIAL Y CRANEAL</w:t>
            </w:r>
          </w:p>
        </w:tc>
        <w:tc>
          <w:tcPr>
            <w:tcW w:w="459"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060</w:t>
            </w:r>
          </w:p>
        </w:tc>
        <w:tc>
          <w:tcPr>
            <w:tcW w:w="305"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725</w:t>
            </w:r>
          </w:p>
        </w:tc>
        <w:tc>
          <w:tcPr>
            <w:tcW w:w="229"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7615</w:t>
            </w:r>
          </w:p>
        </w:tc>
        <w:tc>
          <w:tcPr>
            <w:tcW w:w="1223" w:type="pct"/>
            <w:gridSpan w:val="2"/>
            <w:tcBorders>
              <w:top w:val="single" w:sz="6" w:space="0" w:color="auto"/>
              <w:left w:val="single" w:sz="6" w:space="0" w:color="auto"/>
              <w:bottom w:val="single" w:sz="6" w:space="0" w:color="auto"/>
              <w:right w:val="single" w:sz="6" w:space="0" w:color="auto"/>
            </w:tcBorders>
          </w:tcPr>
          <w:p w:rsidR="0020175F" w:rsidRPr="009E029E" w:rsidRDefault="0020175F" w:rsidP="0020175F">
            <w:pPr>
              <w:autoSpaceDE w:val="0"/>
              <w:autoSpaceDN w:val="0"/>
              <w:adjustRightInd w:val="0"/>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Placa en "L" tipo malla para reconstrucción mandibular, con cóndilo articular, para aplicación en hueso esponjoso, angulada, con cabeza articular. Además, comprende dimensiones intermedias entre las especificadas. Derecha o izquierda de: 160 x 60 mm</w:t>
            </w:r>
          </w:p>
        </w:tc>
        <w:tc>
          <w:tcPr>
            <w:tcW w:w="381" w:type="pct"/>
            <w:tcBorders>
              <w:top w:val="single" w:sz="6" w:space="0" w:color="auto"/>
              <w:left w:val="single" w:sz="6" w:space="0" w:color="auto"/>
              <w:bottom w:val="single" w:sz="6" w:space="0" w:color="auto"/>
              <w:right w:val="single" w:sz="6" w:space="0" w:color="auto"/>
            </w:tcBorders>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Pieza</w:t>
            </w:r>
          </w:p>
        </w:tc>
        <w:tc>
          <w:tcPr>
            <w:tcW w:w="534" w:type="pct"/>
            <w:tcBorders>
              <w:top w:val="single" w:sz="6" w:space="0" w:color="auto"/>
              <w:left w:val="nil"/>
              <w:bottom w:val="single" w:sz="6" w:space="0" w:color="auto"/>
              <w:right w:val="single" w:sz="12" w:space="0" w:color="auto"/>
            </w:tcBorders>
          </w:tcPr>
          <w:p w:rsidR="0020175F" w:rsidRPr="009E029E" w:rsidRDefault="0020175F" w:rsidP="0020175F">
            <w:pPr>
              <w:autoSpaceDE w:val="0"/>
              <w:autoSpaceDN w:val="0"/>
              <w:adjustRightInd w:val="0"/>
              <w:jc w:val="right"/>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$29,767.50</w:t>
            </w:r>
          </w:p>
        </w:tc>
      </w:tr>
      <w:tr w:rsidR="0020175F" w:rsidRPr="009E029E" w:rsidTr="0020175F">
        <w:trPr>
          <w:trHeight w:val="20"/>
        </w:trPr>
        <w:tc>
          <w:tcPr>
            <w:tcW w:w="429" w:type="pct"/>
            <w:tcBorders>
              <w:top w:val="single" w:sz="6" w:space="0" w:color="auto"/>
              <w:left w:val="single" w:sz="12"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196</w:t>
            </w:r>
          </w:p>
        </w:tc>
        <w:tc>
          <w:tcPr>
            <w:tcW w:w="385"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9</w:t>
            </w:r>
          </w:p>
        </w:tc>
        <w:tc>
          <w:tcPr>
            <w:tcW w:w="446"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SISTEMA MAXILOFACIAL Y CRANEAL</w:t>
            </w:r>
          </w:p>
        </w:tc>
        <w:tc>
          <w:tcPr>
            <w:tcW w:w="609"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MAXILOFACIAL Y CRANEAL</w:t>
            </w:r>
          </w:p>
        </w:tc>
        <w:tc>
          <w:tcPr>
            <w:tcW w:w="459"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060</w:t>
            </w:r>
          </w:p>
        </w:tc>
        <w:tc>
          <w:tcPr>
            <w:tcW w:w="305"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725</w:t>
            </w:r>
          </w:p>
        </w:tc>
        <w:tc>
          <w:tcPr>
            <w:tcW w:w="229"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7565</w:t>
            </w:r>
          </w:p>
        </w:tc>
        <w:tc>
          <w:tcPr>
            <w:tcW w:w="1223" w:type="pct"/>
            <w:gridSpan w:val="2"/>
            <w:tcBorders>
              <w:top w:val="single" w:sz="6" w:space="0" w:color="auto"/>
              <w:left w:val="single" w:sz="6" w:space="0" w:color="auto"/>
              <w:bottom w:val="single" w:sz="6" w:space="0" w:color="auto"/>
              <w:right w:val="single" w:sz="6" w:space="0" w:color="auto"/>
            </w:tcBorders>
          </w:tcPr>
          <w:p w:rsidR="0020175F" w:rsidRPr="009E029E" w:rsidRDefault="0020175F" w:rsidP="0020175F">
            <w:pPr>
              <w:autoSpaceDE w:val="0"/>
              <w:autoSpaceDN w:val="0"/>
              <w:adjustRightInd w:val="0"/>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Placa en "L" tipo malla para reconstrucción mandibular, con cóndilo articular, para aplicación en hueso esponjoso, angulada, con cabeza articular. Además, comprende dimensiones intermedias entre las especificadas. Derecha o izquierda de: 24 x 40 mm</w:t>
            </w:r>
          </w:p>
        </w:tc>
        <w:tc>
          <w:tcPr>
            <w:tcW w:w="381" w:type="pct"/>
            <w:tcBorders>
              <w:top w:val="single" w:sz="6" w:space="0" w:color="auto"/>
              <w:left w:val="single" w:sz="6" w:space="0" w:color="auto"/>
              <w:bottom w:val="single" w:sz="6" w:space="0" w:color="auto"/>
              <w:right w:val="single" w:sz="6" w:space="0" w:color="auto"/>
            </w:tcBorders>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Pieza</w:t>
            </w:r>
          </w:p>
        </w:tc>
        <w:tc>
          <w:tcPr>
            <w:tcW w:w="534" w:type="pct"/>
            <w:tcBorders>
              <w:top w:val="single" w:sz="6" w:space="0" w:color="auto"/>
              <w:left w:val="nil"/>
              <w:bottom w:val="single" w:sz="6" w:space="0" w:color="auto"/>
              <w:right w:val="single" w:sz="12" w:space="0" w:color="auto"/>
            </w:tcBorders>
          </w:tcPr>
          <w:p w:rsidR="0020175F" w:rsidRPr="009E029E" w:rsidRDefault="0020175F" w:rsidP="0020175F">
            <w:pPr>
              <w:autoSpaceDE w:val="0"/>
              <w:autoSpaceDN w:val="0"/>
              <w:adjustRightInd w:val="0"/>
              <w:jc w:val="right"/>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$29,767.50</w:t>
            </w:r>
          </w:p>
        </w:tc>
      </w:tr>
      <w:tr w:rsidR="0020175F" w:rsidRPr="009E029E" w:rsidTr="0020175F">
        <w:trPr>
          <w:trHeight w:val="20"/>
        </w:trPr>
        <w:tc>
          <w:tcPr>
            <w:tcW w:w="429" w:type="pct"/>
            <w:tcBorders>
              <w:top w:val="single" w:sz="6" w:space="0" w:color="auto"/>
              <w:left w:val="single" w:sz="12"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lastRenderedPageBreak/>
              <w:t>197</w:t>
            </w:r>
          </w:p>
        </w:tc>
        <w:tc>
          <w:tcPr>
            <w:tcW w:w="385"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9</w:t>
            </w:r>
          </w:p>
        </w:tc>
        <w:tc>
          <w:tcPr>
            <w:tcW w:w="446"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SISTEMA MAXILOFACIAL Y CRANEAL</w:t>
            </w:r>
          </w:p>
        </w:tc>
        <w:tc>
          <w:tcPr>
            <w:tcW w:w="609"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MAXILOFACIAL Y CRANEAL</w:t>
            </w:r>
          </w:p>
        </w:tc>
        <w:tc>
          <w:tcPr>
            <w:tcW w:w="459"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060</w:t>
            </w:r>
          </w:p>
        </w:tc>
        <w:tc>
          <w:tcPr>
            <w:tcW w:w="305"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725</w:t>
            </w:r>
          </w:p>
        </w:tc>
        <w:tc>
          <w:tcPr>
            <w:tcW w:w="229"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7573</w:t>
            </w:r>
          </w:p>
        </w:tc>
        <w:tc>
          <w:tcPr>
            <w:tcW w:w="1223" w:type="pct"/>
            <w:gridSpan w:val="2"/>
            <w:tcBorders>
              <w:top w:val="single" w:sz="6" w:space="0" w:color="auto"/>
              <w:left w:val="single" w:sz="6" w:space="0" w:color="auto"/>
              <w:bottom w:val="single" w:sz="6" w:space="0" w:color="auto"/>
              <w:right w:val="single" w:sz="6" w:space="0" w:color="auto"/>
            </w:tcBorders>
          </w:tcPr>
          <w:p w:rsidR="0020175F" w:rsidRPr="009E029E" w:rsidRDefault="0020175F" w:rsidP="0020175F">
            <w:pPr>
              <w:autoSpaceDE w:val="0"/>
              <w:autoSpaceDN w:val="0"/>
              <w:adjustRightInd w:val="0"/>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Placa en "L" tipo malla para reconstrucción mandibular, con cóndilo articular, para aplicación en hueso esponjoso, angulada, con cabeza articular. Además, comprende dimensiones intermedias entre las especificadas. Derecha o izquierda de: 24 x 45 mm</w:t>
            </w:r>
          </w:p>
        </w:tc>
        <w:tc>
          <w:tcPr>
            <w:tcW w:w="381" w:type="pct"/>
            <w:tcBorders>
              <w:top w:val="single" w:sz="6" w:space="0" w:color="auto"/>
              <w:left w:val="single" w:sz="6" w:space="0" w:color="auto"/>
              <w:bottom w:val="single" w:sz="6" w:space="0" w:color="auto"/>
              <w:right w:val="single" w:sz="6" w:space="0" w:color="auto"/>
            </w:tcBorders>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Pieza</w:t>
            </w:r>
          </w:p>
        </w:tc>
        <w:tc>
          <w:tcPr>
            <w:tcW w:w="534" w:type="pct"/>
            <w:tcBorders>
              <w:top w:val="single" w:sz="6" w:space="0" w:color="auto"/>
              <w:left w:val="nil"/>
              <w:bottom w:val="single" w:sz="6" w:space="0" w:color="auto"/>
              <w:right w:val="single" w:sz="12" w:space="0" w:color="auto"/>
            </w:tcBorders>
          </w:tcPr>
          <w:p w:rsidR="0020175F" w:rsidRPr="009E029E" w:rsidRDefault="0020175F" w:rsidP="0020175F">
            <w:pPr>
              <w:autoSpaceDE w:val="0"/>
              <w:autoSpaceDN w:val="0"/>
              <w:adjustRightInd w:val="0"/>
              <w:jc w:val="right"/>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$4,082.40</w:t>
            </w:r>
          </w:p>
        </w:tc>
      </w:tr>
      <w:tr w:rsidR="0020175F" w:rsidRPr="009E029E" w:rsidTr="0020175F">
        <w:trPr>
          <w:trHeight w:val="20"/>
        </w:trPr>
        <w:tc>
          <w:tcPr>
            <w:tcW w:w="429" w:type="pct"/>
            <w:tcBorders>
              <w:top w:val="single" w:sz="6" w:space="0" w:color="auto"/>
              <w:left w:val="single" w:sz="12"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198</w:t>
            </w:r>
          </w:p>
        </w:tc>
        <w:tc>
          <w:tcPr>
            <w:tcW w:w="385"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9</w:t>
            </w:r>
          </w:p>
        </w:tc>
        <w:tc>
          <w:tcPr>
            <w:tcW w:w="446"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SISTEMA MAXILOFACIAL Y CRANEAL</w:t>
            </w:r>
          </w:p>
        </w:tc>
        <w:tc>
          <w:tcPr>
            <w:tcW w:w="609"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MAXILOFACIAL Y CRANEAL</w:t>
            </w:r>
          </w:p>
        </w:tc>
        <w:tc>
          <w:tcPr>
            <w:tcW w:w="459"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060</w:t>
            </w:r>
          </w:p>
        </w:tc>
        <w:tc>
          <w:tcPr>
            <w:tcW w:w="305"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725</w:t>
            </w:r>
          </w:p>
        </w:tc>
        <w:tc>
          <w:tcPr>
            <w:tcW w:w="229"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7581</w:t>
            </w:r>
          </w:p>
        </w:tc>
        <w:tc>
          <w:tcPr>
            <w:tcW w:w="1223" w:type="pct"/>
            <w:gridSpan w:val="2"/>
            <w:tcBorders>
              <w:top w:val="single" w:sz="6" w:space="0" w:color="auto"/>
              <w:left w:val="single" w:sz="6" w:space="0" w:color="auto"/>
              <w:bottom w:val="single" w:sz="6" w:space="0" w:color="auto"/>
              <w:right w:val="single" w:sz="6" w:space="0" w:color="auto"/>
            </w:tcBorders>
          </w:tcPr>
          <w:p w:rsidR="0020175F" w:rsidRPr="009E029E" w:rsidRDefault="0020175F" w:rsidP="0020175F">
            <w:pPr>
              <w:autoSpaceDE w:val="0"/>
              <w:autoSpaceDN w:val="0"/>
              <w:adjustRightInd w:val="0"/>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Placa en "L" tipo malla para reconstrucción mandibular, con cóndilo articular, para aplicación en hueso esponjoso, angulada, con cabeza articular. Además, comprende dimensiones intermedias entre las especificadas. Derecha o izquierda de: 24 x 50 mm</w:t>
            </w:r>
          </w:p>
        </w:tc>
        <w:tc>
          <w:tcPr>
            <w:tcW w:w="381" w:type="pct"/>
            <w:tcBorders>
              <w:top w:val="single" w:sz="6" w:space="0" w:color="auto"/>
              <w:left w:val="single" w:sz="6" w:space="0" w:color="auto"/>
              <w:bottom w:val="single" w:sz="6" w:space="0" w:color="auto"/>
              <w:right w:val="single" w:sz="6" w:space="0" w:color="auto"/>
            </w:tcBorders>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Pieza</w:t>
            </w:r>
          </w:p>
        </w:tc>
        <w:tc>
          <w:tcPr>
            <w:tcW w:w="534" w:type="pct"/>
            <w:tcBorders>
              <w:top w:val="single" w:sz="6" w:space="0" w:color="auto"/>
              <w:left w:val="nil"/>
              <w:bottom w:val="single" w:sz="6" w:space="0" w:color="auto"/>
              <w:right w:val="single" w:sz="12" w:space="0" w:color="auto"/>
            </w:tcBorders>
          </w:tcPr>
          <w:p w:rsidR="0020175F" w:rsidRPr="009E029E" w:rsidRDefault="0020175F" w:rsidP="0020175F">
            <w:pPr>
              <w:autoSpaceDE w:val="0"/>
              <w:autoSpaceDN w:val="0"/>
              <w:adjustRightInd w:val="0"/>
              <w:jc w:val="right"/>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$4,082.40</w:t>
            </w:r>
          </w:p>
        </w:tc>
      </w:tr>
      <w:tr w:rsidR="0020175F" w:rsidRPr="009E029E" w:rsidTr="0020175F">
        <w:trPr>
          <w:trHeight w:val="20"/>
        </w:trPr>
        <w:tc>
          <w:tcPr>
            <w:tcW w:w="429" w:type="pct"/>
            <w:tcBorders>
              <w:top w:val="single" w:sz="6" w:space="0" w:color="auto"/>
              <w:left w:val="single" w:sz="12"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199</w:t>
            </w:r>
          </w:p>
        </w:tc>
        <w:tc>
          <w:tcPr>
            <w:tcW w:w="385"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9</w:t>
            </w:r>
          </w:p>
        </w:tc>
        <w:tc>
          <w:tcPr>
            <w:tcW w:w="446"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SISTEMA MAXILOFACIAL Y CRANEAL</w:t>
            </w:r>
          </w:p>
        </w:tc>
        <w:tc>
          <w:tcPr>
            <w:tcW w:w="609"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MAXILOFACIAL Y CRANEAL</w:t>
            </w:r>
          </w:p>
        </w:tc>
        <w:tc>
          <w:tcPr>
            <w:tcW w:w="459"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060</w:t>
            </w:r>
          </w:p>
        </w:tc>
        <w:tc>
          <w:tcPr>
            <w:tcW w:w="305"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722</w:t>
            </w:r>
          </w:p>
        </w:tc>
        <w:tc>
          <w:tcPr>
            <w:tcW w:w="229"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0753</w:t>
            </w:r>
          </w:p>
        </w:tc>
        <w:tc>
          <w:tcPr>
            <w:tcW w:w="1223"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Placa en 7, grosor 0.8 mm, 10 agujeros. Estériles en envase individual</w:t>
            </w:r>
          </w:p>
        </w:tc>
        <w:tc>
          <w:tcPr>
            <w:tcW w:w="381"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Pieza</w:t>
            </w:r>
          </w:p>
        </w:tc>
        <w:tc>
          <w:tcPr>
            <w:tcW w:w="534" w:type="pct"/>
            <w:tcBorders>
              <w:top w:val="single" w:sz="6" w:space="0" w:color="auto"/>
              <w:left w:val="nil"/>
              <w:bottom w:val="single" w:sz="6" w:space="0" w:color="auto"/>
              <w:right w:val="single" w:sz="12" w:space="0" w:color="auto"/>
            </w:tcBorders>
          </w:tcPr>
          <w:p w:rsidR="0020175F" w:rsidRPr="009E029E" w:rsidRDefault="0020175F" w:rsidP="0020175F">
            <w:pPr>
              <w:autoSpaceDE w:val="0"/>
              <w:autoSpaceDN w:val="0"/>
              <w:adjustRightInd w:val="0"/>
              <w:jc w:val="right"/>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$11,340.00</w:t>
            </w:r>
          </w:p>
        </w:tc>
      </w:tr>
      <w:tr w:rsidR="0020175F" w:rsidRPr="009E029E" w:rsidTr="0020175F">
        <w:trPr>
          <w:trHeight w:val="20"/>
        </w:trPr>
        <w:tc>
          <w:tcPr>
            <w:tcW w:w="429" w:type="pct"/>
            <w:tcBorders>
              <w:top w:val="single" w:sz="6" w:space="0" w:color="auto"/>
              <w:left w:val="single" w:sz="12"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200</w:t>
            </w:r>
          </w:p>
        </w:tc>
        <w:tc>
          <w:tcPr>
            <w:tcW w:w="385"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9</w:t>
            </w:r>
          </w:p>
        </w:tc>
        <w:tc>
          <w:tcPr>
            <w:tcW w:w="446"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SISTEMA MAXILOFACIAL Y CRANEAL</w:t>
            </w:r>
          </w:p>
        </w:tc>
        <w:tc>
          <w:tcPr>
            <w:tcW w:w="609"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MAXILOFACIAL Y CRANEAL</w:t>
            </w:r>
          </w:p>
        </w:tc>
        <w:tc>
          <w:tcPr>
            <w:tcW w:w="459"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060</w:t>
            </w:r>
          </w:p>
        </w:tc>
        <w:tc>
          <w:tcPr>
            <w:tcW w:w="305"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722</w:t>
            </w:r>
          </w:p>
        </w:tc>
        <w:tc>
          <w:tcPr>
            <w:tcW w:w="229"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0761</w:t>
            </w:r>
          </w:p>
        </w:tc>
        <w:tc>
          <w:tcPr>
            <w:tcW w:w="1223"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Placa en doble Y, grosor 0.8 mm, 10 agujeros. Estériles, en envase individual</w:t>
            </w:r>
          </w:p>
        </w:tc>
        <w:tc>
          <w:tcPr>
            <w:tcW w:w="381"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Pieza</w:t>
            </w:r>
          </w:p>
        </w:tc>
        <w:tc>
          <w:tcPr>
            <w:tcW w:w="534" w:type="pct"/>
            <w:tcBorders>
              <w:top w:val="single" w:sz="6" w:space="0" w:color="auto"/>
              <w:left w:val="nil"/>
              <w:bottom w:val="single" w:sz="6" w:space="0" w:color="auto"/>
              <w:right w:val="single" w:sz="12" w:space="0" w:color="auto"/>
            </w:tcBorders>
          </w:tcPr>
          <w:p w:rsidR="0020175F" w:rsidRPr="009E029E" w:rsidRDefault="0020175F" w:rsidP="0020175F">
            <w:pPr>
              <w:autoSpaceDE w:val="0"/>
              <w:autoSpaceDN w:val="0"/>
              <w:adjustRightInd w:val="0"/>
              <w:jc w:val="right"/>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$11,340.00</w:t>
            </w:r>
          </w:p>
        </w:tc>
      </w:tr>
      <w:tr w:rsidR="0020175F" w:rsidRPr="009E029E" w:rsidTr="0020175F">
        <w:trPr>
          <w:trHeight w:val="20"/>
        </w:trPr>
        <w:tc>
          <w:tcPr>
            <w:tcW w:w="429" w:type="pct"/>
            <w:tcBorders>
              <w:top w:val="single" w:sz="6" w:space="0" w:color="auto"/>
              <w:left w:val="single" w:sz="12"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201</w:t>
            </w:r>
          </w:p>
        </w:tc>
        <w:tc>
          <w:tcPr>
            <w:tcW w:w="385"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9</w:t>
            </w:r>
          </w:p>
        </w:tc>
        <w:tc>
          <w:tcPr>
            <w:tcW w:w="446"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SISTEMA MAXILOFACIAL Y CRANEAL</w:t>
            </w:r>
          </w:p>
        </w:tc>
        <w:tc>
          <w:tcPr>
            <w:tcW w:w="609"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MAXILOFACIAL Y CRANEAL</w:t>
            </w:r>
          </w:p>
        </w:tc>
        <w:tc>
          <w:tcPr>
            <w:tcW w:w="459"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060</w:t>
            </w:r>
          </w:p>
        </w:tc>
        <w:tc>
          <w:tcPr>
            <w:tcW w:w="305"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722</w:t>
            </w:r>
          </w:p>
        </w:tc>
        <w:tc>
          <w:tcPr>
            <w:tcW w:w="229"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0746</w:t>
            </w:r>
          </w:p>
        </w:tc>
        <w:tc>
          <w:tcPr>
            <w:tcW w:w="1223"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Placa en X, grosor 0.8 mm, 4 agujeros. Estériles en envase individual</w:t>
            </w:r>
          </w:p>
        </w:tc>
        <w:tc>
          <w:tcPr>
            <w:tcW w:w="381"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Pieza</w:t>
            </w:r>
          </w:p>
        </w:tc>
        <w:tc>
          <w:tcPr>
            <w:tcW w:w="534" w:type="pct"/>
            <w:tcBorders>
              <w:top w:val="single" w:sz="6" w:space="0" w:color="auto"/>
              <w:left w:val="nil"/>
              <w:bottom w:val="single" w:sz="6" w:space="0" w:color="auto"/>
              <w:right w:val="single" w:sz="12" w:space="0" w:color="auto"/>
            </w:tcBorders>
          </w:tcPr>
          <w:p w:rsidR="0020175F" w:rsidRPr="009E029E" w:rsidRDefault="0020175F" w:rsidP="0020175F">
            <w:pPr>
              <w:autoSpaceDE w:val="0"/>
              <w:autoSpaceDN w:val="0"/>
              <w:adjustRightInd w:val="0"/>
              <w:jc w:val="right"/>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$11,340.00</w:t>
            </w:r>
          </w:p>
        </w:tc>
      </w:tr>
      <w:tr w:rsidR="0020175F" w:rsidRPr="009E029E" w:rsidTr="0020175F">
        <w:trPr>
          <w:trHeight w:val="20"/>
        </w:trPr>
        <w:tc>
          <w:tcPr>
            <w:tcW w:w="429" w:type="pct"/>
            <w:tcBorders>
              <w:top w:val="single" w:sz="6" w:space="0" w:color="auto"/>
              <w:left w:val="single" w:sz="12"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202</w:t>
            </w:r>
          </w:p>
        </w:tc>
        <w:tc>
          <w:tcPr>
            <w:tcW w:w="385"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9</w:t>
            </w:r>
          </w:p>
        </w:tc>
        <w:tc>
          <w:tcPr>
            <w:tcW w:w="446"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SISTEMA MAXILOFACIAL Y CRANEAL</w:t>
            </w:r>
          </w:p>
        </w:tc>
        <w:tc>
          <w:tcPr>
            <w:tcW w:w="609"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MAXILOFACIAL Y CRANEAL</w:t>
            </w:r>
          </w:p>
        </w:tc>
        <w:tc>
          <w:tcPr>
            <w:tcW w:w="459"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060</w:t>
            </w:r>
          </w:p>
        </w:tc>
        <w:tc>
          <w:tcPr>
            <w:tcW w:w="305"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725</w:t>
            </w:r>
          </w:p>
        </w:tc>
        <w:tc>
          <w:tcPr>
            <w:tcW w:w="229"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8308</w:t>
            </w:r>
          </w:p>
        </w:tc>
        <w:tc>
          <w:tcPr>
            <w:tcW w:w="1223" w:type="pct"/>
            <w:gridSpan w:val="2"/>
            <w:tcBorders>
              <w:top w:val="single" w:sz="6" w:space="0" w:color="auto"/>
              <w:left w:val="single" w:sz="6" w:space="0" w:color="auto"/>
              <w:bottom w:val="single" w:sz="6" w:space="0" w:color="auto"/>
              <w:right w:val="single" w:sz="6" w:space="0" w:color="auto"/>
            </w:tcBorders>
          </w:tcPr>
          <w:p w:rsidR="0020175F" w:rsidRPr="009E029E" w:rsidRDefault="0020175F" w:rsidP="0020175F">
            <w:pPr>
              <w:autoSpaceDE w:val="0"/>
              <w:autoSpaceDN w:val="0"/>
              <w:adjustRightInd w:val="0"/>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 xml:space="preserve">Placa o malla moldeable para piso de órbita. Espesor de 0.3 mm a 2.0 </w:t>
            </w:r>
            <w:proofErr w:type="spellStart"/>
            <w:r w:rsidRPr="009E029E">
              <w:rPr>
                <w:rFonts w:ascii="Calibri" w:eastAsiaTheme="minorHAnsi" w:hAnsi="Calibri" w:cs="Calibri"/>
                <w:color w:val="000000"/>
                <w:sz w:val="14"/>
                <w:szCs w:val="14"/>
                <w:lang w:val="es-MX"/>
              </w:rPr>
              <w:t>mm.</w:t>
            </w:r>
            <w:proofErr w:type="spellEnd"/>
            <w:r w:rsidRPr="009E029E">
              <w:rPr>
                <w:rFonts w:ascii="Calibri" w:eastAsiaTheme="minorHAnsi" w:hAnsi="Calibri" w:cs="Calibri"/>
                <w:color w:val="000000"/>
                <w:sz w:val="14"/>
                <w:szCs w:val="14"/>
                <w:lang w:val="es-MX"/>
              </w:rPr>
              <w:t xml:space="preserve"> Tamaño desde 80 x 80 mm hasta 200.0 x 200.0 </w:t>
            </w:r>
            <w:proofErr w:type="spellStart"/>
            <w:r w:rsidRPr="009E029E">
              <w:rPr>
                <w:rFonts w:ascii="Calibri" w:eastAsiaTheme="minorHAnsi" w:hAnsi="Calibri" w:cs="Calibri"/>
                <w:color w:val="000000"/>
                <w:sz w:val="14"/>
                <w:szCs w:val="14"/>
                <w:lang w:val="es-MX"/>
              </w:rPr>
              <w:t>mm.</w:t>
            </w:r>
            <w:proofErr w:type="spellEnd"/>
            <w:r w:rsidRPr="009E029E">
              <w:rPr>
                <w:rFonts w:ascii="Calibri" w:eastAsiaTheme="minorHAnsi" w:hAnsi="Calibri" w:cs="Calibri"/>
                <w:color w:val="000000"/>
                <w:sz w:val="14"/>
                <w:szCs w:val="14"/>
                <w:lang w:val="es-MX"/>
              </w:rPr>
              <w:t xml:space="preserve"> Incluye medidas intermedias entre las especificadas. Pieza.</w:t>
            </w:r>
          </w:p>
        </w:tc>
        <w:tc>
          <w:tcPr>
            <w:tcW w:w="381" w:type="pct"/>
            <w:tcBorders>
              <w:top w:val="single" w:sz="6" w:space="0" w:color="auto"/>
              <w:left w:val="single" w:sz="6" w:space="0" w:color="auto"/>
              <w:bottom w:val="single" w:sz="6" w:space="0" w:color="auto"/>
              <w:right w:val="single" w:sz="6" w:space="0" w:color="auto"/>
            </w:tcBorders>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Pieza</w:t>
            </w:r>
          </w:p>
        </w:tc>
        <w:tc>
          <w:tcPr>
            <w:tcW w:w="534" w:type="pct"/>
            <w:tcBorders>
              <w:top w:val="single" w:sz="6" w:space="0" w:color="auto"/>
              <w:left w:val="nil"/>
              <w:bottom w:val="single" w:sz="6" w:space="0" w:color="auto"/>
              <w:right w:val="single" w:sz="12" w:space="0" w:color="auto"/>
            </w:tcBorders>
          </w:tcPr>
          <w:p w:rsidR="0020175F" w:rsidRPr="009E029E" w:rsidRDefault="0020175F" w:rsidP="0020175F">
            <w:pPr>
              <w:autoSpaceDE w:val="0"/>
              <w:autoSpaceDN w:val="0"/>
              <w:adjustRightInd w:val="0"/>
              <w:jc w:val="right"/>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$3,061.80</w:t>
            </w:r>
          </w:p>
        </w:tc>
      </w:tr>
      <w:tr w:rsidR="0020175F" w:rsidRPr="009E029E" w:rsidTr="0020175F">
        <w:trPr>
          <w:trHeight w:val="20"/>
        </w:trPr>
        <w:tc>
          <w:tcPr>
            <w:tcW w:w="429" w:type="pct"/>
            <w:tcBorders>
              <w:top w:val="single" w:sz="6" w:space="0" w:color="auto"/>
              <w:left w:val="single" w:sz="12"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203</w:t>
            </w:r>
          </w:p>
        </w:tc>
        <w:tc>
          <w:tcPr>
            <w:tcW w:w="385"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9</w:t>
            </w:r>
          </w:p>
        </w:tc>
        <w:tc>
          <w:tcPr>
            <w:tcW w:w="446"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SISTEMA MAXILOFACIAL Y CRANEAL</w:t>
            </w:r>
          </w:p>
        </w:tc>
        <w:tc>
          <w:tcPr>
            <w:tcW w:w="609"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MAXILOFACIAL Y CRANEAL</w:t>
            </w:r>
          </w:p>
        </w:tc>
        <w:tc>
          <w:tcPr>
            <w:tcW w:w="459"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060</w:t>
            </w:r>
          </w:p>
        </w:tc>
        <w:tc>
          <w:tcPr>
            <w:tcW w:w="305"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722</w:t>
            </w:r>
          </w:p>
        </w:tc>
        <w:tc>
          <w:tcPr>
            <w:tcW w:w="229"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0803</w:t>
            </w:r>
          </w:p>
        </w:tc>
        <w:tc>
          <w:tcPr>
            <w:tcW w:w="1223" w:type="pct"/>
            <w:gridSpan w:val="2"/>
            <w:tcBorders>
              <w:top w:val="single" w:sz="6" w:space="0" w:color="auto"/>
              <w:left w:val="single" w:sz="6" w:space="0" w:color="auto"/>
              <w:bottom w:val="single" w:sz="6" w:space="0" w:color="auto"/>
              <w:right w:val="single" w:sz="6" w:space="0" w:color="auto"/>
            </w:tcBorders>
          </w:tcPr>
          <w:p w:rsidR="0020175F" w:rsidRPr="009E029E" w:rsidRDefault="0020175F" w:rsidP="0020175F">
            <w:pPr>
              <w:autoSpaceDE w:val="0"/>
              <w:autoSpaceDN w:val="0"/>
              <w:adjustRightInd w:val="0"/>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 xml:space="preserve">Placa para base orbitaria, grosor 0.5 mm, de 24 mm, de 30mm y de 35 </w:t>
            </w:r>
            <w:proofErr w:type="spellStart"/>
            <w:r w:rsidRPr="009E029E">
              <w:rPr>
                <w:rFonts w:ascii="Calibri" w:eastAsiaTheme="minorHAnsi" w:hAnsi="Calibri" w:cs="Calibri"/>
                <w:color w:val="000000"/>
                <w:sz w:val="14"/>
                <w:szCs w:val="14"/>
                <w:lang w:val="es-MX"/>
              </w:rPr>
              <w:t>mm.</w:t>
            </w:r>
            <w:proofErr w:type="spellEnd"/>
            <w:r w:rsidRPr="009E029E">
              <w:rPr>
                <w:rFonts w:ascii="Calibri" w:eastAsiaTheme="minorHAnsi" w:hAnsi="Calibri" w:cs="Calibri"/>
                <w:color w:val="000000"/>
                <w:sz w:val="14"/>
                <w:szCs w:val="14"/>
                <w:lang w:val="es-MX"/>
              </w:rPr>
              <w:t xml:space="preserve"> Estériles en envase individual.</w:t>
            </w:r>
          </w:p>
        </w:tc>
        <w:tc>
          <w:tcPr>
            <w:tcW w:w="381" w:type="pct"/>
            <w:tcBorders>
              <w:top w:val="single" w:sz="6" w:space="0" w:color="auto"/>
              <w:left w:val="single" w:sz="6" w:space="0" w:color="auto"/>
              <w:bottom w:val="single" w:sz="6" w:space="0" w:color="auto"/>
              <w:right w:val="single" w:sz="6" w:space="0" w:color="auto"/>
            </w:tcBorders>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Pieza</w:t>
            </w:r>
          </w:p>
        </w:tc>
        <w:tc>
          <w:tcPr>
            <w:tcW w:w="534" w:type="pct"/>
            <w:tcBorders>
              <w:top w:val="single" w:sz="6" w:space="0" w:color="auto"/>
              <w:left w:val="nil"/>
              <w:bottom w:val="single" w:sz="6" w:space="0" w:color="auto"/>
              <w:right w:val="single" w:sz="12" w:space="0" w:color="auto"/>
            </w:tcBorders>
          </w:tcPr>
          <w:p w:rsidR="0020175F" w:rsidRPr="009E029E" w:rsidRDefault="0020175F" w:rsidP="0020175F">
            <w:pPr>
              <w:autoSpaceDE w:val="0"/>
              <w:autoSpaceDN w:val="0"/>
              <w:adjustRightInd w:val="0"/>
              <w:jc w:val="right"/>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$3,572.10</w:t>
            </w:r>
          </w:p>
        </w:tc>
      </w:tr>
      <w:tr w:rsidR="0020175F" w:rsidRPr="009E029E" w:rsidTr="0020175F">
        <w:trPr>
          <w:trHeight w:val="20"/>
        </w:trPr>
        <w:tc>
          <w:tcPr>
            <w:tcW w:w="429" w:type="pct"/>
            <w:tcBorders>
              <w:top w:val="single" w:sz="6" w:space="0" w:color="auto"/>
              <w:left w:val="single" w:sz="12"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204</w:t>
            </w:r>
          </w:p>
        </w:tc>
        <w:tc>
          <w:tcPr>
            <w:tcW w:w="385"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9</w:t>
            </w:r>
          </w:p>
        </w:tc>
        <w:tc>
          <w:tcPr>
            <w:tcW w:w="446"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SISTEMA MAXILOFACIAL Y CRANEAL</w:t>
            </w:r>
          </w:p>
        </w:tc>
        <w:tc>
          <w:tcPr>
            <w:tcW w:w="609"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MAXILOFACIAL Y CRANEAL</w:t>
            </w:r>
          </w:p>
        </w:tc>
        <w:tc>
          <w:tcPr>
            <w:tcW w:w="459"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060</w:t>
            </w:r>
          </w:p>
        </w:tc>
        <w:tc>
          <w:tcPr>
            <w:tcW w:w="305"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722</w:t>
            </w:r>
          </w:p>
        </w:tc>
        <w:tc>
          <w:tcPr>
            <w:tcW w:w="229"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0878</w:t>
            </w:r>
          </w:p>
        </w:tc>
        <w:tc>
          <w:tcPr>
            <w:tcW w:w="1223" w:type="pct"/>
            <w:gridSpan w:val="2"/>
            <w:tcBorders>
              <w:top w:val="single" w:sz="6" w:space="0" w:color="auto"/>
              <w:left w:val="single" w:sz="6" w:space="0" w:color="auto"/>
              <w:bottom w:val="single" w:sz="6" w:space="0" w:color="auto"/>
              <w:right w:val="single" w:sz="6" w:space="0" w:color="auto"/>
            </w:tcBorders>
          </w:tcPr>
          <w:p w:rsidR="0020175F" w:rsidRPr="009E029E" w:rsidRDefault="0020175F" w:rsidP="0020175F">
            <w:pPr>
              <w:autoSpaceDE w:val="0"/>
              <w:autoSpaceDN w:val="0"/>
              <w:adjustRightInd w:val="0"/>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 xml:space="preserve">Placa para mentón, de titanio. Espesor de 0.6 a 2.0 </w:t>
            </w:r>
            <w:proofErr w:type="spellStart"/>
            <w:r w:rsidRPr="009E029E">
              <w:rPr>
                <w:rFonts w:ascii="Calibri" w:eastAsiaTheme="minorHAnsi" w:hAnsi="Calibri" w:cs="Calibri"/>
                <w:color w:val="000000"/>
                <w:sz w:val="14"/>
                <w:szCs w:val="14"/>
                <w:lang w:val="es-MX"/>
              </w:rPr>
              <w:t>mm.</w:t>
            </w:r>
            <w:proofErr w:type="spellEnd"/>
            <w:r w:rsidRPr="009E029E">
              <w:rPr>
                <w:rFonts w:ascii="Calibri" w:eastAsiaTheme="minorHAnsi" w:hAnsi="Calibri" w:cs="Calibri"/>
                <w:color w:val="000000"/>
                <w:sz w:val="14"/>
                <w:szCs w:val="14"/>
                <w:lang w:val="es-MX"/>
              </w:rPr>
              <w:t xml:space="preserve"> Orificios: de 4 a 6. De 4.0 a 12.0 </w:t>
            </w:r>
            <w:proofErr w:type="spellStart"/>
            <w:r w:rsidRPr="009E029E">
              <w:rPr>
                <w:rFonts w:ascii="Calibri" w:eastAsiaTheme="minorHAnsi" w:hAnsi="Calibri" w:cs="Calibri"/>
                <w:color w:val="000000"/>
                <w:sz w:val="14"/>
                <w:szCs w:val="14"/>
                <w:lang w:val="es-MX"/>
              </w:rPr>
              <w:t>mm.</w:t>
            </w:r>
            <w:proofErr w:type="spellEnd"/>
            <w:r w:rsidRPr="009E029E">
              <w:rPr>
                <w:rFonts w:ascii="Calibri" w:eastAsiaTheme="minorHAnsi" w:hAnsi="Calibri" w:cs="Calibri"/>
                <w:color w:val="000000"/>
                <w:sz w:val="14"/>
                <w:szCs w:val="14"/>
                <w:lang w:val="es-MX"/>
              </w:rPr>
              <w:t xml:space="preserve"> Incluye dimensiones intermedias entre las especificadas.</w:t>
            </w:r>
          </w:p>
        </w:tc>
        <w:tc>
          <w:tcPr>
            <w:tcW w:w="381" w:type="pct"/>
            <w:tcBorders>
              <w:top w:val="single" w:sz="6" w:space="0" w:color="auto"/>
              <w:left w:val="single" w:sz="6" w:space="0" w:color="auto"/>
              <w:bottom w:val="single" w:sz="6" w:space="0" w:color="auto"/>
              <w:right w:val="single" w:sz="6" w:space="0" w:color="auto"/>
            </w:tcBorders>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Pieza</w:t>
            </w:r>
          </w:p>
        </w:tc>
        <w:tc>
          <w:tcPr>
            <w:tcW w:w="534" w:type="pct"/>
            <w:tcBorders>
              <w:top w:val="single" w:sz="6" w:space="0" w:color="auto"/>
              <w:left w:val="nil"/>
              <w:bottom w:val="single" w:sz="6" w:space="0" w:color="auto"/>
              <w:right w:val="single" w:sz="12" w:space="0" w:color="auto"/>
            </w:tcBorders>
          </w:tcPr>
          <w:p w:rsidR="0020175F" w:rsidRPr="009E029E" w:rsidRDefault="0020175F" w:rsidP="0020175F">
            <w:pPr>
              <w:autoSpaceDE w:val="0"/>
              <w:autoSpaceDN w:val="0"/>
              <w:adjustRightInd w:val="0"/>
              <w:jc w:val="right"/>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$3,061.80</w:t>
            </w:r>
          </w:p>
        </w:tc>
      </w:tr>
      <w:tr w:rsidR="0020175F" w:rsidRPr="009E029E" w:rsidTr="0020175F">
        <w:trPr>
          <w:trHeight w:val="20"/>
        </w:trPr>
        <w:tc>
          <w:tcPr>
            <w:tcW w:w="429" w:type="pct"/>
            <w:tcBorders>
              <w:top w:val="single" w:sz="6" w:space="0" w:color="auto"/>
              <w:left w:val="single" w:sz="12"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lastRenderedPageBreak/>
              <w:t>205</w:t>
            </w:r>
          </w:p>
        </w:tc>
        <w:tc>
          <w:tcPr>
            <w:tcW w:w="385"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9</w:t>
            </w:r>
          </w:p>
        </w:tc>
        <w:tc>
          <w:tcPr>
            <w:tcW w:w="446"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SISTEMA MAXILOFACIAL Y CRANEAL</w:t>
            </w:r>
          </w:p>
        </w:tc>
        <w:tc>
          <w:tcPr>
            <w:tcW w:w="609"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MAXILOFACIAL Y CRANEAL</w:t>
            </w:r>
          </w:p>
        </w:tc>
        <w:tc>
          <w:tcPr>
            <w:tcW w:w="459"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060</w:t>
            </w:r>
          </w:p>
        </w:tc>
        <w:tc>
          <w:tcPr>
            <w:tcW w:w="305"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725</w:t>
            </w:r>
          </w:p>
        </w:tc>
        <w:tc>
          <w:tcPr>
            <w:tcW w:w="229"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8498</w:t>
            </w:r>
          </w:p>
        </w:tc>
        <w:tc>
          <w:tcPr>
            <w:tcW w:w="1223" w:type="pct"/>
            <w:gridSpan w:val="2"/>
            <w:tcBorders>
              <w:top w:val="single" w:sz="6" w:space="0" w:color="auto"/>
              <w:left w:val="single" w:sz="6" w:space="0" w:color="auto"/>
              <w:bottom w:val="single" w:sz="6" w:space="0" w:color="auto"/>
              <w:right w:val="single" w:sz="6" w:space="0" w:color="auto"/>
            </w:tcBorders>
          </w:tcPr>
          <w:p w:rsidR="0020175F" w:rsidRPr="009E029E" w:rsidRDefault="0020175F" w:rsidP="0020175F">
            <w:pPr>
              <w:autoSpaceDE w:val="0"/>
              <w:autoSpaceDN w:val="0"/>
              <w:adjustRightInd w:val="0"/>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 xml:space="preserve">Placa para piso órbita izquierda y derecha. Espesor de 1.0 mm a 2.0 </w:t>
            </w:r>
            <w:proofErr w:type="spellStart"/>
            <w:r w:rsidRPr="009E029E">
              <w:rPr>
                <w:rFonts w:ascii="Calibri" w:eastAsiaTheme="minorHAnsi" w:hAnsi="Calibri" w:cs="Calibri"/>
                <w:color w:val="000000"/>
                <w:sz w:val="14"/>
                <w:szCs w:val="14"/>
                <w:lang w:val="es-MX"/>
              </w:rPr>
              <w:t>mm.</w:t>
            </w:r>
            <w:proofErr w:type="spellEnd"/>
          </w:p>
        </w:tc>
        <w:tc>
          <w:tcPr>
            <w:tcW w:w="381" w:type="pct"/>
            <w:tcBorders>
              <w:top w:val="single" w:sz="6" w:space="0" w:color="auto"/>
              <w:left w:val="single" w:sz="6" w:space="0" w:color="auto"/>
              <w:bottom w:val="single" w:sz="6" w:space="0" w:color="auto"/>
              <w:right w:val="single" w:sz="6" w:space="0" w:color="auto"/>
            </w:tcBorders>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Pieza</w:t>
            </w:r>
          </w:p>
        </w:tc>
        <w:tc>
          <w:tcPr>
            <w:tcW w:w="534" w:type="pct"/>
            <w:tcBorders>
              <w:top w:val="single" w:sz="6" w:space="0" w:color="auto"/>
              <w:left w:val="nil"/>
              <w:bottom w:val="single" w:sz="6" w:space="0" w:color="auto"/>
              <w:right w:val="single" w:sz="12" w:space="0" w:color="auto"/>
            </w:tcBorders>
          </w:tcPr>
          <w:p w:rsidR="0020175F" w:rsidRPr="009E029E" w:rsidRDefault="0020175F" w:rsidP="0020175F">
            <w:pPr>
              <w:autoSpaceDE w:val="0"/>
              <w:autoSpaceDN w:val="0"/>
              <w:adjustRightInd w:val="0"/>
              <w:jc w:val="right"/>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$3,061.80</w:t>
            </w:r>
          </w:p>
        </w:tc>
      </w:tr>
      <w:tr w:rsidR="0020175F" w:rsidRPr="009E029E" w:rsidTr="0020175F">
        <w:trPr>
          <w:trHeight w:val="20"/>
        </w:trPr>
        <w:tc>
          <w:tcPr>
            <w:tcW w:w="429" w:type="pct"/>
            <w:tcBorders>
              <w:top w:val="single" w:sz="6" w:space="0" w:color="auto"/>
              <w:left w:val="single" w:sz="12"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206</w:t>
            </w:r>
          </w:p>
        </w:tc>
        <w:tc>
          <w:tcPr>
            <w:tcW w:w="385"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9</w:t>
            </w:r>
          </w:p>
        </w:tc>
        <w:tc>
          <w:tcPr>
            <w:tcW w:w="446"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SISTEMA MAXILOFACIAL Y CRANEAL</w:t>
            </w:r>
          </w:p>
        </w:tc>
        <w:tc>
          <w:tcPr>
            <w:tcW w:w="609"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MAXILOFACIAL Y CRANEAL</w:t>
            </w:r>
          </w:p>
        </w:tc>
        <w:tc>
          <w:tcPr>
            <w:tcW w:w="459"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060</w:t>
            </w:r>
          </w:p>
        </w:tc>
        <w:tc>
          <w:tcPr>
            <w:tcW w:w="305"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722</w:t>
            </w:r>
          </w:p>
        </w:tc>
        <w:tc>
          <w:tcPr>
            <w:tcW w:w="229"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0811</w:t>
            </w:r>
          </w:p>
        </w:tc>
        <w:tc>
          <w:tcPr>
            <w:tcW w:w="1223" w:type="pct"/>
            <w:gridSpan w:val="2"/>
            <w:tcBorders>
              <w:top w:val="single" w:sz="6" w:space="0" w:color="auto"/>
              <w:left w:val="single" w:sz="6" w:space="0" w:color="auto"/>
              <w:bottom w:val="single" w:sz="6" w:space="0" w:color="auto"/>
              <w:right w:val="single" w:sz="6" w:space="0" w:color="auto"/>
            </w:tcBorders>
          </w:tcPr>
          <w:p w:rsidR="0020175F" w:rsidRPr="009E029E" w:rsidRDefault="0020175F" w:rsidP="0020175F">
            <w:pPr>
              <w:autoSpaceDE w:val="0"/>
              <w:autoSpaceDN w:val="0"/>
              <w:adjustRightInd w:val="0"/>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 xml:space="preserve">Placa para reborde orbitario, grosor 0.8 mm, de 10 agujeros. </w:t>
            </w:r>
            <w:proofErr w:type="spellStart"/>
            <w:r w:rsidRPr="009E029E">
              <w:rPr>
                <w:rFonts w:ascii="Calibri" w:eastAsiaTheme="minorHAnsi" w:hAnsi="Calibri" w:cs="Calibri"/>
                <w:color w:val="000000"/>
                <w:sz w:val="14"/>
                <w:szCs w:val="14"/>
                <w:lang w:val="es-MX"/>
              </w:rPr>
              <w:t>Esteril</w:t>
            </w:r>
            <w:proofErr w:type="spellEnd"/>
            <w:r w:rsidRPr="009E029E">
              <w:rPr>
                <w:rFonts w:ascii="Calibri" w:eastAsiaTheme="minorHAnsi" w:hAnsi="Calibri" w:cs="Calibri"/>
                <w:color w:val="000000"/>
                <w:sz w:val="14"/>
                <w:szCs w:val="14"/>
                <w:lang w:val="es-MX"/>
              </w:rPr>
              <w:t xml:space="preserve"> en envase individual.</w:t>
            </w:r>
          </w:p>
        </w:tc>
        <w:tc>
          <w:tcPr>
            <w:tcW w:w="381" w:type="pct"/>
            <w:tcBorders>
              <w:top w:val="single" w:sz="6" w:space="0" w:color="auto"/>
              <w:left w:val="single" w:sz="6" w:space="0" w:color="auto"/>
              <w:bottom w:val="single" w:sz="6" w:space="0" w:color="auto"/>
              <w:right w:val="single" w:sz="6" w:space="0" w:color="auto"/>
            </w:tcBorders>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Pieza</w:t>
            </w:r>
          </w:p>
        </w:tc>
        <w:tc>
          <w:tcPr>
            <w:tcW w:w="534" w:type="pct"/>
            <w:tcBorders>
              <w:top w:val="single" w:sz="6" w:space="0" w:color="auto"/>
              <w:left w:val="nil"/>
              <w:bottom w:val="single" w:sz="6" w:space="0" w:color="auto"/>
              <w:right w:val="single" w:sz="12" w:space="0" w:color="auto"/>
            </w:tcBorders>
          </w:tcPr>
          <w:p w:rsidR="0020175F" w:rsidRPr="009E029E" w:rsidRDefault="0020175F" w:rsidP="0020175F">
            <w:pPr>
              <w:autoSpaceDE w:val="0"/>
              <w:autoSpaceDN w:val="0"/>
              <w:adjustRightInd w:val="0"/>
              <w:jc w:val="right"/>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$3,572.10</w:t>
            </w:r>
          </w:p>
        </w:tc>
      </w:tr>
      <w:tr w:rsidR="0020175F" w:rsidRPr="009E029E" w:rsidTr="0020175F">
        <w:trPr>
          <w:trHeight w:val="20"/>
        </w:trPr>
        <w:tc>
          <w:tcPr>
            <w:tcW w:w="429" w:type="pct"/>
            <w:tcBorders>
              <w:top w:val="single" w:sz="6" w:space="0" w:color="auto"/>
              <w:left w:val="single" w:sz="12"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207</w:t>
            </w:r>
          </w:p>
        </w:tc>
        <w:tc>
          <w:tcPr>
            <w:tcW w:w="385"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9</w:t>
            </w:r>
          </w:p>
        </w:tc>
        <w:tc>
          <w:tcPr>
            <w:tcW w:w="446"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SISTEMA MAXILOFACIAL Y CRANEAL</w:t>
            </w:r>
          </w:p>
        </w:tc>
        <w:tc>
          <w:tcPr>
            <w:tcW w:w="609"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MAXILOFACIAL Y CRANEAL</w:t>
            </w:r>
          </w:p>
        </w:tc>
        <w:tc>
          <w:tcPr>
            <w:tcW w:w="459"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060</w:t>
            </w:r>
          </w:p>
        </w:tc>
        <w:tc>
          <w:tcPr>
            <w:tcW w:w="305"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722</w:t>
            </w:r>
          </w:p>
        </w:tc>
        <w:tc>
          <w:tcPr>
            <w:tcW w:w="229"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0795</w:t>
            </w:r>
          </w:p>
        </w:tc>
        <w:tc>
          <w:tcPr>
            <w:tcW w:w="1223"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Placa recta, grosor 0.8 mm, de 2 a 4 agujeros. Estériles en envase individual.</w:t>
            </w:r>
          </w:p>
        </w:tc>
        <w:tc>
          <w:tcPr>
            <w:tcW w:w="381"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Pieza</w:t>
            </w:r>
          </w:p>
        </w:tc>
        <w:tc>
          <w:tcPr>
            <w:tcW w:w="534" w:type="pct"/>
            <w:tcBorders>
              <w:top w:val="single" w:sz="6" w:space="0" w:color="auto"/>
              <w:left w:val="nil"/>
              <w:bottom w:val="single" w:sz="6" w:space="0" w:color="auto"/>
              <w:right w:val="single" w:sz="12" w:space="0" w:color="auto"/>
            </w:tcBorders>
          </w:tcPr>
          <w:p w:rsidR="0020175F" w:rsidRPr="009E029E" w:rsidRDefault="0020175F" w:rsidP="0020175F">
            <w:pPr>
              <w:autoSpaceDE w:val="0"/>
              <w:autoSpaceDN w:val="0"/>
              <w:adjustRightInd w:val="0"/>
              <w:jc w:val="right"/>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$11,340.00</w:t>
            </w:r>
          </w:p>
        </w:tc>
      </w:tr>
      <w:tr w:rsidR="0020175F" w:rsidRPr="009E029E" w:rsidTr="0020175F">
        <w:trPr>
          <w:trHeight w:val="20"/>
        </w:trPr>
        <w:tc>
          <w:tcPr>
            <w:tcW w:w="429" w:type="pct"/>
            <w:tcBorders>
              <w:top w:val="single" w:sz="6" w:space="0" w:color="auto"/>
              <w:left w:val="single" w:sz="12"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208</w:t>
            </w:r>
          </w:p>
        </w:tc>
        <w:tc>
          <w:tcPr>
            <w:tcW w:w="385"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9</w:t>
            </w:r>
          </w:p>
        </w:tc>
        <w:tc>
          <w:tcPr>
            <w:tcW w:w="446"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SISTEMA MAXILOFACIAL Y CRANEAL</w:t>
            </w:r>
          </w:p>
        </w:tc>
        <w:tc>
          <w:tcPr>
            <w:tcW w:w="609"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MAXILOFACIAL Y CRANEAL</w:t>
            </w:r>
          </w:p>
        </w:tc>
        <w:tc>
          <w:tcPr>
            <w:tcW w:w="459"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060</w:t>
            </w:r>
          </w:p>
        </w:tc>
        <w:tc>
          <w:tcPr>
            <w:tcW w:w="305"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725</w:t>
            </w:r>
          </w:p>
        </w:tc>
        <w:tc>
          <w:tcPr>
            <w:tcW w:w="229"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8050</w:t>
            </w:r>
          </w:p>
        </w:tc>
        <w:tc>
          <w:tcPr>
            <w:tcW w:w="1223" w:type="pct"/>
            <w:gridSpan w:val="2"/>
            <w:tcBorders>
              <w:top w:val="single" w:sz="6" w:space="0" w:color="auto"/>
              <w:left w:val="single" w:sz="6" w:space="0" w:color="auto"/>
              <w:bottom w:val="single" w:sz="6" w:space="0" w:color="auto"/>
              <w:right w:val="single" w:sz="6" w:space="0" w:color="auto"/>
            </w:tcBorders>
          </w:tcPr>
          <w:p w:rsidR="0020175F" w:rsidRPr="009E029E" w:rsidRDefault="0020175F" w:rsidP="0020175F">
            <w:pPr>
              <w:autoSpaceDE w:val="0"/>
              <w:autoSpaceDN w:val="0"/>
              <w:adjustRightInd w:val="0"/>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Placas arqueadas para reconstrucción de 2.0 mm a 3.0 mm de espesor, con orificios redondos para tornillos de 2.0 mm a 3.0 mm de diámetro. Número de orificios: 13 + 5 derecha.</w:t>
            </w:r>
          </w:p>
        </w:tc>
        <w:tc>
          <w:tcPr>
            <w:tcW w:w="381" w:type="pct"/>
            <w:tcBorders>
              <w:top w:val="single" w:sz="6" w:space="0" w:color="auto"/>
              <w:left w:val="single" w:sz="6" w:space="0" w:color="auto"/>
              <w:bottom w:val="single" w:sz="6" w:space="0" w:color="auto"/>
              <w:right w:val="single" w:sz="6" w:space="0" w:color="auto"/>
            </w:tcBorders>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Pieza</w:t>
            </w:r>
          </w:p>
        </w:tc>
        <w:tc>
          <w:tcPr>
            <w:tcW w:w="534" w:type="pct"/>
            <w:tcBorders>
              <w:top w:val="single" w:sz="6" w:space="0" w:color="auto"/>
              <w:left w:val="nil"/>
              <w:bottom w:val="single" w:sz="6" w:space="0" w:color="auto"/>
              <w:right w:val="single" w:sz="12" w:space="0" w:color="auto"/>
            </w:tcBorders>
          </w:tcPr>
          <w:p w:rsidR="0020175F" w:rsidRPr="009E029E" w:rsidRDefault="0020175F" w:rsidP="0020175F">
            <w:pPr>
              <w:autoSpaceDE w:val="0"/>
              <w:autoSpaceDN w:val="0"/>
              <w:adjustRightInd w:val="0"/>
              <w:jc w:val="right"/>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$11,907.00</w:t>
            </w:r>
          </w:p>
        </w:tc>
      </w:tr>
      <w:tr w:rsidR="0020175F" w:rsidRPr="009E029E" w:rsidTr="0020175F">
        <w:trPr>
          <w:trHeight w:val="20"/>
        </w:trPr>
        <w:tc>
          <w:tcPr>
            <w:tcW w:w="429" w:type="pct"/>
            <w:tcBorders>
              <w:top w:val="single" w:sz="6" w:space="0" w:color="auto"/>
              <w:left w:val="single" w:sz="12"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209</w:t>
            </w:r>
          </w:p>
        </w:tc>
        <w:tc>
          <w:tcPr>
            <w:tcW w:w="385"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9</w:t>
            </w:r>
          </w:p>
        </w:tc>
        <w:tc>
          <w:tcPr>
            <w:tcW w:w="446"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SISTEMA MAXILOFACIAL Y CRANEAL</w:t>
            </w:r>
          </w:p>
        </w:tc>
        <w:tc>
          <w:tcPr>
            <w:tcW w:w="609"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MAXILOFACIAL Y CRANEAL</w:t>
            </w:r>
          </w:p>
        </w:tc>
        <w:tc>
          <w:tcPr>
            <w:tcW w:w="459"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060</w:t>
            </w:r>
          </w:p>
        </w:tc>
        <w:tc>
          <w:tcPr>
            <w:tcW w:w="305"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725</w:t>
            </w:r>
          </w:p>
        </w:tc>
        <w:tc>
          <w:tcPr>
            <w:tcW w:w="229"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8043</w:t>
            </w:r>
          </w:p>
        </w:tc>
        <w:tc>
          <w:tcPr>
            <w:tcW w:w="1223" w:type="pct"/>
            <w:gridSpan w:val="2"/>
            <w:tcBorders>
              <w:top w:val="single" w:sz="6" w:space="0" w:color="auto"/>
              <w:left w:val="single" w:sz="6" w:space="0" w:color="auto"/>
              <w:bottom w:val="single" w:sz="6" w:space="0" w:color="auto"/>
              <w:right w:val="single" w:sz="6" w:space="0" w:color="auto"/>
            </w:tcBorders>
          </w:tcPr>
          <w:p w:rsidR="0020175F" w:rsidRPr="009E029E" w:rsidRDefault="0020175F" w:rsidP="0020175F">
            <w:pPr>
              <w:autoSpaceDE w:val="0"/>
              <w:autoSpaceDN w:val="0"/>
              <w:adjustRightInd w:val="0"/>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Placas arqueadas para reconstrucción de 2.0 mm a 3.0 mm de espesor, con orificios redondos para tornillos de 2.0 mm a 3.0 mm de diámetro. Número de orificios: 13 + 5 izquierda</w:t>
            </w:r>
          </w:p>
        </w:tc>
        <w:tc>
          <w:tcPr>
            <w:tcW w:w="381" w:type="pct"/>
            <w:tcBorders>
              <w:top w:val="single" w:sz="6" w:space="0" w:color="auto"/>
              <w:left w:val="single" w:sz="6" w:space="0" w:color="auto"/>
              <w:bottom w:val="single" w:sz="6" w:space="0" w:color="auto"/>
              <w:right w:val="single" w:sz="6" w:space="0" w:color="auto"/>
            </w:tcBorders>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Pieza</w:t>
            </w:r>
          </w:p>
        </w:tc>
        <w:tc>
          <w:tcPr>
            <w:tcW w:w="534" w:type="pct"/>
            <w:tcBorders>
              <w:top w:val="single" w:sz="6" w:space="0" w:color="auto"/>
              <w:left w:val="nil"/>
              <w:bottom w:val="single" w:sz="6" w:space="0" w:color="auto"/>
              <w:right w:val="single" w:sz="12" w:space="0" w:color="auto"/>
            </w:tcBorders>
          </w:tcPr>
          <w:p w:rsidR="0020175F" w:rsidRPr="009E029E" w:rsidRDefault="0020175F" w:rsidP="0020175F">
            <w:pPr>
              <w:autoSpaceDE w:val="0"/>
              <w:autoSpaceDN w:val="0"/>
              <w:adjustRightInd w:val="0"/>
              <w:jc w:val="right"/>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$4,932.90</w:t>
            </w:r>
          </w:p>
        </w:tc>
      </w:tr>
      <w:tr w:rsidR="0020175F" w:rsidRPr="009E029E" w:rsidTr="0020175F">
        <w:trPr>
          <w:trHeight w:val="20"/>
        </w:trPr>
        <w:tc>
          <w:tcPr>
            <w:tcW w:w="429" w:type="pct"/>
            <w:tcBorders>
              <w:top w:val="single" w:sz="6" w:space="0" w:color="auto"/>
              <w:left w:val="single" w:sz="12"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210</w:t>
            </w:r>
          </w:p>
        </w:tc>
        <w:tc>
          <w:tcPr>
            <w:tcW w:w="385"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9</w:t>
            </w:r>
          </w:p>
        </w:tc>
        <w:tc>
          <w:tcPr>
            <w:tcW w:w="446"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SISTEMA MAXILOFACIAL Y CRANEAL</w:t>
            </w:r>
          </w:p>
        </w:tc>
        <w:tc>
          <w:tcPr>
            <w:tcW w:w="609"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MAXILOFACIAL Y CRANEAL</w:t>
            </w:r>
          </w:p>
        </w:tc>
        <w:tc>
          <w:tcPr>
            <w:tcW w:w="459"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060</w:t>
            </w:r>
          </w:p>
        </w:tc>
        <w:tc>
          <w:tcPr>
            <w:tcW w:w="305"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725</w:t>
            </w:r>
          </w:p>
        </w:tc>
        <w:tc>
          <w:tcPr>
            <w:tcW w:w="229"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8027</w:t>
            </w:r>
          </w:p>
        </w:tc>
        <w:tc>
          <w:tcPr>
            <w:tcW w:w="1223" w:type="pct"/>
            <w:gridSpan w:val="2"/>
            <w:tcBorders>
              <w:top w:val="single" w:sz="6" w:space="0" w:color="auto"/>
              <w:left w:val="single" w:sz="6" w:space="0" w:color="auto"/>
              <w:bottom w:val="single" w:sz="6" w:space="0" w:color="auto"/>
              <w:right w:val="single" w:sz="6" w:space="0" w:color="auto"/>
            </w:tcBorders>
          </w:tcPr>
          <w:p w:rsidR="0020175F" w:rsidRPr="009E029E" w:rsidRDefault="0020175F" w:rsidP="0020175F">
            <w:pPr>
              <w:autoSpaceDE w:val="0"/>
              <w:autoSpaceDN w:val="0"/>
              <w:adjustRightInd w:val="0"/>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Placas arqueadas para reconstrucción de 2.0 mm a 3.0 mm de espesor, con orificios redondos para tornillos de 2.0 mm a 3.0 mm de diámetro. Número de orificios: 3 + 3</w:t>
            </w:r>
          </w:p>
        </w:tc>
        <w:tc>
          <w:tcPr>
            <w:tcW w:w="381" w:type="pct"/>
            <w:tcBorders>
              <w:top w:val="single" w:sz="6" w:space="0" w:color="auto"/>
              <w:left w:val="single" w:sz="6" w:space="0" w:color="auto"/>
              <w:bottom w:val="single" w:sz="6" w:space="0" w:color="auto"/>
              <w:right w:val="single" w:sz="6" w:space="0" w:color="auto"/>
            </w:tcBorders>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Pieza</w:t>
            </w:r>
          </w:p>
        </w:tc>
        <w:tc>
          <w:tcPr>
            <w:tcW w:w="534" w:type="pct"/>
            <w:tcBorders>
              <w:top w:val="single" w:sz="6" w:space="0" w:color="auto"/>
              <w:left w:val="nil"/>
              <w:bottom w:val="single" w:sz="6" w:space="0" w:color="auto"/>
              <w:right w:val="single" w:sz="12" w:space="0" w:color="auto"/>
            </w:tcBorders>
          </w:tcPr>
          <w:p w:rsidR="0020175F" w:rsidRPr="009E029E" w:rsidRDefault="0020175F" w:rsidP="0020175F">
            <w:pPr>
              <w:autoSpaceDE w:val="0"/>
              <w:autoSpaceDN w:val="0"/>
              <w:adjustRightInd w:val="0"/>
              <w:jc w:val="right"/>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$7,824.60</w:t>
            </w:r>
          </w:p>
        </w:tc>
      </w:tr>
      <w:tr w:rsidR="0020175F" w:rsidRPr="009E029E" w:rsidTr="0020175F">
        <w:trPr>
          <w:trHeight w:val="20"/>
        </w:trPr>
        <w:tc>
          <w:tcPr>
            <w:tcW w:w="429" w:type="pct"/>
            <w:tcBorders>
              <w:top w:val="single" w:sz="6" w:space="0" w:color="auto"/>
              <w:left w:val="single" w:sz="12"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211</w:t>
            </w:r>
          </w:p>
        </w:tc>
        <w:tc>
          <w:tcPr>
            <w:tcW w:w="385"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9</w:t>
            </w:r>
          </w:p>
        </w:tc>
        <w:tc>
          <w:tcPr>
            <w:tcW w:w="446"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SISTEMA MAXILOFACIAL Y CRANEAL</w:t>
            </w:r>
          </w:p>
        </w:tc>
        <w:tc>
          <w:tcPr>
            <w:tcW w:w="609"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MAXILOFACIAL Y CRANEAL</w:t>
            </w:r>
          </w:p>
        </w:tc>
        <w:tc>
          <w:tcPr>
            <w:tcW w:w="459"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060</w:t>
            </w:r>
          </w:p>
        </w:tc>
        <w:tc>
          <w:tcPr>
            <w:tcW w:w="305"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722</w:t>
            </w:r>
          </w:p>
        </w:tc>
        <w:tc>
          <w:tcPr>
            <w:tcW w:w="229"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0043</w:t>
            </w:r>
          </w:p>
        </w:tc>
        <w:tc>
          <w:tcPr>
            <w:tcW w:w="1223" w:type="pct"/>
            <w:gridSpan w:val="2"/>
            <w:tcBorders>
              <w:top w:val="single" w:sz="6" w:space="0" w:color="auto"/>
              <w:left w:val="single" w:sz="6" w:space="0" w:color="auto"/>
              <w:bottom w:val="single" w:sz="6" w:space="0" w:color="auto"/>
              <w:right w:val="single" w:sz="6" w:space="0" w:color="auto"/>
            </w:tcBorders>
          </w:tcPr>
          <w:p w:rsidR="0020175F" w:rsidRPr="009E029E" w:rsidRDefault="0020175F" w:rsidP="0020175F">
            <w:pPr>
              <w:autoSpaceDE w:val="0"/>
              <w:autoSpaceDN w:val="0"/>
              <w:adjustRightInd w:val="0"/>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Placas arqueadas para reconstrucción de 2.0 mm a 3.0 mm de espesor, con orificios redondos para tornillos de 2.0 mm a 3.0 mm de diámetro. Número de orificios: 4 + 11</w:t>
            </w:r>
          </w:p>
        </w:tc>
        <w:tc>
          <w:tcPr>
            <w:tcW w:w="381" w:type="pct"/>
            <w:tcBorders>
              <w:top w:val="single" w:sz="6" w:space="0" w:color="auto"/>
              <w:left w:val="single" w:sz="6" w:space="0" w:color="auto"/>
              <w:bottom w:val="single" w:sz="6" w:space="0" w:color="auto"/>
              <w:right w:val="single" w:sz="6" w:space="0" w:color="auto"/>
            </w:tcBorders>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Pieza</w:t>
            </w:r>
          </w:p>
        </w:tc>
        <w:tc>
          <w:tcPr>
            <w:tcW w:w="534" w:type="pct"/>
            <w:tcBorders>
              <w:top w:val="single" w:sz="6" w:space="0" w:color="auto"/>
              <w:left w:val="nil"/>
              <w:bottom w:val="single" w:sz="6" w:space="0" w:color="auto"/>
              <w:right w:val="single" w:sz="12" w:space="0" w:color="auto"/>
            </w:tcBorders>
          </w:tcPr>
          <w:p w:rsidR="0020175F" w:rsidRPr="009E029E" w:rsidRDefault="0020175F" w:rsidP="0020175F">
            <w:pPr>
              <w:autoSpaceDE w:val="0"/>
              <w:autoSpaceDN w:val="0"/>
              <w:adjustRightInd w:val="0"/>
              <w:jc w:val="right"/>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$8,164.80</w:t>
            </w:r>
          </w:p>
        </w:tc>
      </w:tr>
      <w:tr w:rsidR="0020175F" w:rsidRPr="009E029E" w:rsidTr="0020175F">
        <w:trPr>
          <w:trHeight w:val="20"/>
        </w:trPr>
        <w:tc>
          <w:tcPr>
            <w:tcW w:w="429" w:type="pct"/>
            <w:tcBorders>
              <w:top w:val="single" w:sz="6" w:space="0" w:color="auto"/>
              <w:left w:val="single" w:sz="12"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212</w:t>
            </w:r>
          </w:p>
        </w:tc>
        <w:tc>
          <w:tcPr>
            <w:tcW w:w="385"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9</w:t>
            </w:r>
          </w:p>
        </w:tc>
        <w:tc>
          <w:tcPr>
            <w:tcW w:w="446"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SISTEMA MAXILOFACIAL Y CRANEAL</w:t>
            </w:r>
          </w:p>
        </w:tc>
        <w:tc>
          <w:tcPr>
            <w:tcW w:w="609"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MAXILOFACIAL Y CRANEAL</w:t>
            </w:r>
          </w:p>
        </w:tc>
        <w:tc>
          <w:tcPr>
            <w:tcW w:w="459"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060</w:t>
            </w:r>
          </w:p>
        </w:tc>
        <w:tc>
          <w:tcPr>
            <w:tcW w:w="305"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722</w:t>
            </w:r>
          </w:p>
        </w:tc>
        <w:tc>
          <w:tcPr>
            <w:tcW w:w="229"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0050</w:t>
            </w:r>
          </w:p>
        </w:tc>
        <w:tc>
          <w:tcPr>
            <w:tcW w:w="1223" w:type="pct"/>
            <w:gridSpan w:val="2"/>
            <w:tcBorders>
              <w:top w:val="single" w:sz="6" w:space="0" w:color="auto"/>
              <w:left w:val="single" w:sz="6" w:space="0" w:color="auto"/>
              <w:bottom w:val="single" w:sz="6" w:space="0" w:color="auto"/>
              <w:right w:val="single" w:sz="6" w:space="0" w:color="auto"/>
            </w:tcBorders>
          </w:tcPr>
          <w:p w:rsidR="0020175F" w:rsidRPr="009E029E" w:rsidRDefault="0020175F" w:rsidP="0020175F">
            <w:pPr>
              <w:autoSpaceDE w:val="0"/>
              <w:autoSpaceDN w:val="0"/>
              <w:adjustRightInd w:val="0"/>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Placas arqueadas para reconstrucción de 2.0 mm a 3.0 mm de espesor, con orificios redondos para tornillos de 2.0 mm a 3.0 mm de diámetro. Número de orificios: 4 + 14</w:t>
            </w:r>
          </w:p>
        </w:tc>
        <w:tc>
          <w:tcPr>
            <w:tcW w:w="381" w:type="pct"/>
            <w:tcBorders>
              <w:top w:val="single" w:sz="6" w:space="0" w:color="auto"/>
              <w:left w:val="single" w:sz="6" w:space="0" w:color="auto"/>
              <w:bottom w:val="single" w:sz="6" w:space="0" w:color="auto"/>
              <w:right w:val="single" w:sz="6" w:space="0" w:color="auto"/>
            </w:tcBorders>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Pieza</w:t>
            </w:r>
          </w:p>
        </w:tc>
        <w:tc>
          <w:tcPr>
            <w:tcW w:w="534" w:type="pct"/>
            <w:tcBorders>
              <w:top w:val="single" w:sz="6" w:space="0" w:color="auto"/>
              <w:left w:val="nil"/>
              <w:bottom w:val="single" w:sz="6" w:space="0" w:color="auto"/>
              <w:right w:val="single" w:sz="12" w:space="0" w:color="auto"/>
            </w:tcBorders>
          </w:tcPr>
          <w:p w:rsidR="0020175F" w:rsidRPr="009E029E" w:rsidRDefault="0020175F" w:rsidP="0020175F">
            <w:pPr>
              <w:autoSpaceDE w:val="0"/>
              <w:autoSpaceDN w:val="0"/>
              <w:adjustRightInd w:val="0"/>
              <w:jc w:val="right"/>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$6,633.90</w:t>
            </w:r>
          </w:p>
        </w:tc>
      </w:tr>
      <w:tr w:rsidR="0020175F" w:rsidRPr="009E029E" w:rsidTr="0020175F">
        <w:trPr>
          <w:trHeight w:val="20"/>
        </w:trPr>
        <w:tc>
          <w:tcPr>
            <w:tcW w:w="429" w:type="pct"/>
            <w:tcBorders>
              <w:top w:val="single" w:sz="6" w:space="0" w:color="auto"/>
              <w:left w:val="single" w:sz="12"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lastRenderedPageBreak/>
              <w:t>213</w:t>
            </w:r>
          </w:p>
        </w:tc>
        <w:tc>
          <w:tcPr>
            <w:tcW w:w="385"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9</w:t>
            </w:r>
          </w:p>
        </w:tc>
        <w:tc>
          <w:tcPr>
            <w:tcW w:w="446"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SISTEMA MAXILOFACIAL Y CRANEAL</w:t>
            </w:r>
          </w:p>
        </w:tc>
        <w:tc>
          <w:tcPr>
            <w:tcW w:w="609"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MAXILOFACIAL Y CRANEAL</w:t>
            </w:r>
          </w:p>
        </w:tc>
        <w:tc>
          <w:tcPr>
            <w:tcW w:w="459"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060</w:t>
            </w:r>
          </w:p>
        </w:tc>
        <w:tc>
          <w:tcPr>
            <w:tcW w:w="305"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725</w:t>
            </w:r>
          </w:p>
        </w:tc>
        <w:tc>
          <w:tcPr>
            <w:tcW w:w="229"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8035</w:t>
            </w:r>
          </w:p>
        </w:tc>
        <w:tc>
          <w:tcPr>
            <w:tcW w:w="1223" w:type="pct"/>
            <w:gridSpan w:val="2"/>
            <w:tcBorders>
              <w:top w:val="single" w:sz="6" w:space="0" w:color="auto"/>
              <w:left w:val="single" w:sz="6" w:space="0" w:color="auto"/>
              <w:bottom w:val="single" w:sz="6" w:space="0" w:color="auto"/>
              <w:right w:val="single" w:sz="6" w:space="0" w:color="auto"/>
            </w:tcBorders>
          </w:tcPr>
          <w:p w:rsidR="0020175F" w:rsidRPr="009E029E" w:rsidRDefault="0020175F" w:rsidP="0020175F">
            <w:pPr>
              <w:autoSpaceDE w:val="0"/>
              <w:autoSpaceDN w:val="0"/>
              <w:adjustRightInd w:val="0"/>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Placas arqueadas para reconstrucción de 2.0 mm a 3.0 mm de espesor, con orificios redondos para tornillos de 2.0 mm a 3.0 mm de diámetro. Número de orificios: 4 + 4</w:t>
            </w:r>
          </w:p>
        </w:tc>
        <w:tc>
          <w:tcPr>
            <w:tcW w:w="381" w:type="pct"/>
            <w:tcBorders>
              <w:top w:val="single" w:sz="6" w:space="0" w:color="auto"/>
              <w:left w:val="single" w:sz="6" w:space="0" w:color="auto"/>
              <w:bottom w:val="single" w:sz="6" w:space="0" w:color="auto"/>
              <w:right w:val="single" w:sz="6" w:space="0" w:color="auto"/>
            </w:tcBorders>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Pieza</w:t>
            </w:r>
          </w:p>
        </w:tc>
        <w:tc>
          <w:tcPr>
            <w:tcW w:w="534" w:type="pct"/>
            <w:tcBorders>
              <w:top w:val="single" w:sz="6" w:space="0" w:color="auto"/>
              <w:left w:val="nil"/>
              <w:bottom w:val="single" w:sz="6" w:space="0" w:color="auto"/>
              <w:right w:val="single" w:sz="12" w:space="0" w:color="auto"/>
            </w:tcBorders>
          </w:tcPr>
          <w:p w:rsidR="0020175F" w:rsidRPr="009E029E" w:rsidRDefault="0020175F" w:rsidP="0020175F">
            <w:pPr>
              <w:autoSpaceDE w:val="0"/>
              <w:autoSpaceDN w:val="0"/>
              <w:adjustRightInd w:val="0"/>
              <w:jc w:val="right"/>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$4,932.90</w:t>
            </w:r>
          </w:p>
        </w:tc>
      </w:tr>
      <w:tr w:rsidR="0020175F" w:rsidRPr="009E029E" w:rsidTr="0020175F">
        <w:trPr>
          <w:trHeight w:val="20"/>
        </w:trPr>
        <w:tc>
          <w:tcPr>
            <w:tcW w:w="429" w:type="pct"/>
            <w:tcBorders>
              <w:top w:val="single" w:sz="6" w:space="0" w:color="auto"/>
              <w:left w:val="single" w:sz="12"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214</w:t>
            </w:r>
          </w:p>
        </w:tc>
        <w:tc>
          <w:tcPr>
            <w:tcW w:w="385"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9</w:t>
            </w:r>
          </w:p>
        </w:tc>
        <w:tc>
          <w:tcPr>
            <w:tcW w:w="446"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SISTEMA MAXILOFACIAL Y CRANEAL</w:t>
            </w:r>
          </w:p>
        </w:tc>
        <w:tc>
          <w:tcPr>
            <w:tcW w:w="609"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MAXILOFACIAL Y CRANEAL</w:t>
            </w:r>
          </w:p>
        </w:tc>
        <w:tc>
          <w:tcPr>
            <w:tcW w:w="459"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060</w:t>
            </w:r>
          </w:p>
        </w:tc>
        <w:tc>
          <w:tcPr>
            <w:tcW w:w="305"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722</w:t>
            </w:r>
          </w:p>
        </w:tc>
        <w:tc>
          <w:tcPr>
            <w:tcW w:w="229"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0027</w:t>
            </w:r>
          </w:p>
        </w:tc>
        <w:tc>
          <w:tcPr>
            <w:tcW w:w="1223" w:type="pct"/>
            <w:gridSpan w:val="2"/>
            <w:tcBorders>
              <w:top w:val="single" w:sz="6" w:space="0" w:color="auto"/>
              <w:left w:val="single" w:sz="6" w:space="0" w:color="auto"/>
              <w:bottom w:val="single" w:sz="6" w:space="0" w:color="auto"/>
              <w:right w:val="single" w:sz="6" w:space="0" w:color="auto"/>
            </w:tcBorders>
          </w:tcPr>
          <w:p w:rsidR="0020175F" w:rsidRPr="009E029E" w:rsidRDefault="0020175F" w:rsidP="0020175F">
            <w:pPr>
              <w:autoSpaceDE w:val="0"/>
              <w:autoSpaceDN w:val="0"/>
              <w:adjustRightInd w:val="0"/>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Placas arqueadas para reconstrucción de 2.0 mm a 3.0 mm de espesor, con orificios redondos para tornillos de 2.0 mm a 3.0 mm de diámetro. Número de orificios: 4 + 8</w:t>
            </w:r>
          </w:p>
        </w:tc>
        <w:tc>
          <w:tcPr>
            <w:tcW w:w="381" w:type="pct"/>
            <w:tcBorders>
              <w:top w:val="single" w:sz="6" w:space="0" w:color="auto"/>
              <w:left w:val="single" w:sz="6" w:space="0" w:color="auto"/>
              <w:bottom w:val="single" w:sz="6" w:space="0" w:color="auto"/>
              <w:right w:val="single" w:sz="6" w:space="0" w:color="auto"/>
            </w:tcBorders>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Pieza</w:t>
            </w:r>
          </w:p>
        </w:tc>
        <w:tc>
          <w:tcPr>
            <w:tcW w:w="534" w:type="pct"/>
            <w:tcBorders>
              <w:top w:val="single" w:sz="6" w:space="0" w:color="auto"/>
              <w:left w:val="nil"/>
              <w:bottom w:val="single" w:sz="6" w:space="0" w:color="auto"/>
              <w:right w:val="single" w:sz="12" w:space="0" w:color="auto"/>
            </w:tcBorders>
          </w:tcPr>
          <w:p w:rsidR="0020175F" w:rsidRPr="009E029E" w:rsidRDefault="0020175F" w:rsidP="0020175F">
            <w:pPr>
              <w:autoSpaceDE w:val="0"/>
              <w:autoSpaceDN w:val="0"/>
              <w:adjustRightInd w:val="0"/>
              <w:jc w:val="right"/>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$1,360.80</w:t>
            </w:r>
          </w:p>
        </w:tc>
      </w:tr>
      <w:tr w:rsidR="0020175F" w:rsidRPr="009E029E" w:rsidTr="0020175F">
        <w:trPr>
          <w:trHeight w:val="20"/>
        </w:trPr>
        <w:tc>
          <w:tcPr>
            <w:tcW w:w="429" w:type="pct"/>
            <w:tcBorders>
              <w:top w:val="single" w:sz="6" w:space="0" w:color="auto"/>
              <w:left w:val="single" w:sz="12"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215</w:t>
            </w:r>
          </w:p>
        </w:tc>
        <w:tc>
          <w:tcPr>
            <w:tcW w:w="385"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9</w:t>
            </w:r>
          </w:p>
        </w:tc>
        <w:tc>
          <w:tcPr>
            <w:tcW w:w="446"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SISTEMA MAXILOFACIAL Y CRANEAL</w:t>
            </w:r>
          </w:p>
        </w:tc>
        <w:tc>
          <w:tcPr>
            <w:tcW w:w="609"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MAXILOFACIAL Y CRANEAL</w:t>
            </w:r>
          </w:p>
        </w:tc>
        <w:tc>
          <w:tcPr>
            <w:tcW w:w="459"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060</w:t>
            </w:r>
          </w:p>
        </w:tc>
        <w:tc>
          <w:tcPr>
            <w:tcW w:w="305"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722</w:t>
            </w:r>
          </w:p>
        </w:tc>
        <w:tc>
          <w:tcPr>
            <w:tcW w:w="229"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0035</w:t>
            </w:r>
          </w:p>
        </w:tc>
        <w:tc>
          <w:tcPr>
            <w:tcW w:w="1223" w:type="pct"/>
            <w:gridSpan w:val="2"/>
            <w:tcBorders>
              <w:top w:val="single" w:sz="6" w:space="0" w:color="auto"/>
              <w:left w:val="single" w:sz="6" w:space="0" w:color="auto"/>
              <w:bottom w:val="single" w:sz="6" w:space="0" w:color="auto"/>
              <w:right w:val="single" w:sz="6" w:space="0" w:color="auto"/>
            </w:tcBorders>
          </w:tcPr>
          <w:p w:rsidR="0020175F" w:rsidRPr="009E029E" w:rsidRDefault="0020175F" w:rsidP="0020175F">
            <w:pPr>
              <w:autoSpaceDE w:val="0"/>
              <w:autoSpaceDN w:val="0"/>
              <w:adjustRightInd w:val="0"/>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Placas arqueadas para reconstrucción de 2.0 mm a 3.0 mm de espesor, con orificios redondos para tornillos de 2.0 mm a 3.0 mm de diámetro. Número de orificios: 5 + 14</w:t>
            </w:r>
          </w:p>
        </w:tc>
        <w:tc>
          <w:tcPr>
            <w:tcW w:w="381" w:type="pct"/>
            <w:tcBorders>
              <w:top w:val="single" w:sz="6" w:space="0" w:color="auto"/>
              <w:left w:val="single" w:sz="6" w:space="0" w:color="auto"/>
              <w:bottom w:val="single" w:sz="6" w:space="0" w:color="auto"/>
              <w:right w:val="single" w:sz="6" w:space="0" w:color="auto"/>
            </w:tcBorders>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Pieza</w:t>
            </w:r>
          </w:p>
        </w:tc>
        <w:tc>
          <w:tcPr>
            <w:tcW w:w="534" w:type="pct"/>
            <w:tcBorders>
              <w:top w:val="single" w:sz="6" w:space="0" w:color="auto"/>
              <w:left w:val="nil"/>
              <w:bottom w:val="single" w:sz="6" w:space="0" w:color="auto"/>
              <w:right w:val="single" w:sz="12" w:space="0" w:color="auto"/>
            </w:tcBorders>
          </w:tcPr>
          <w:p w:rsidR="0020175F" w:rsidRPr="009E029E" w:rsidRDefault="0020175F" w:rsidP="0020175F">
            <w:pPr>
              <w:autoSpaceDE w:val="0"/>
              <w:autoSpaceDN w:val="0"/>
              <w:adjustRightInd w:val="0"/>
              <w:jc w:val="right"/>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$6,463.80</w:t>
            </w:r>
          </w:p>
        </w:tc>
      </w:tr>
      <w:tr w:rsidR="0020175F" w:rsidRPr="009E029E" w:rsidTr="0020175F">
        <w:trPr>
          <w:trHeight w:val="20"/>
        </w:trPr>
        <w:tc>
          <w:tcPr>
            <w:tcW w:w="429" w:type="pct"/>
            <w:tcBorders>
              <w:top w:val="single" w:sz="6" w:space="0" w:color="auto"/>
              <w:left w:val="single" w:sz="12"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216</w:t>
            </w:r>
          </w:p>
        </w:tc>
        <w:tc>
          <w:tcPr>
            <w:tcW w:w="385"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9</w:t>
            </w:r>
          </w:p>
        </w:tc>
        <w:tc>
          <w:tcPr>
            <w:tcW w:w="446"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SISTEMA MAXILOFACIAL Y CRANEAL</w:t>
            </w:r>
          </w:p>
        </w:tc>
        <w:tc>
          <w:tcPr>
            <w:tcW w:w="609"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MAXILOFACIAL Y CRANEAL</w:t>
            </w:r>
          </w:p>
        </w:tc>
        <w:tc>
          <w:tcPr>
            <w:tcW w:w="459"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060</w:t>
            </w:r>
          </w:p>
        </w:tc>
        <w:tc>
          <w:tcPr>
            <w:tcW w:w="305"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725</w:t>
            </w:r>
          </w:p>
        </w:tc>
        <w:tc>
          <w:tcPr>
            <w:tcW w:w="229"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7797</w:t>
            </w:r>
          </w:p>
        </w:tc>
        <w:tc>
          <w:tcPr>
            <w:tcW w:w="1223" w:type="pct"/>
            <w:gridSpan w:val="2"/>
            <w:tcBorders>
              <w:top w:val="single" w:sz="6" w:space="0" w:color="auto"/>
              <w:left w:val="single" w:sz="6" w:space="0" w:color="auto"/>
              <w:bottom w:val="single" w:sz="6" w:space="0" w:color="auto"/>
              <w:right w:val="single" w:sz="6" w:space="0" w:color="auto"/>
            </w:tcBorders>
          </w:tcPr>
          <w:p w:rsidR="0020175F" w:rsidRPr="009E029E" w:rsidRDefault="0020175F" w:rsidP="0020175F">
            <w:pPr>
              <w:autoSpaceDE w:val="0"/>
              <w:autoSpaceDN w:val="0"/>
              <w:adjustRightInd w:val="0"/>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Placas curvas para reconstrucción de órbita para tornillos de 1.5 mm a 2.0 mm de diámetro. Número de orificios: de 6 a 13.Incluye medidas intermedias entre las especificadas. Pieza.</w:t>
            </w:r>
          </w:p>
        </w:tc>
        <w:tc>
          <w:tcPr>
            <w:tcW w:w="381" w:type="pct"/>
            <w:tcBorders>
              <w:top w:val="single" w:sz="6" w:space="0" w:color="auto"/>
              <w:left w:val="single" w:sz="6" w:space="0" w:color="auto"/>
              <w:bottom w:val="single" w:sz="6" w:space="0" w:color="auto"/>
              <w:right w:val="single" w:sz="6" w:space="0" w:color="auto"/>
            </w:tcBorders>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Pieza</w:t>
            </w:r>
          </w:p>
        </w:tc>
        <w:tc>
          <w:tcPr>
            <w:tcW w:w="534" w:type="pct"/>
            <w:tcBorders>
              <w:top w:val="single" w:sz="6" w:space="0" w:color="auto"/>
              <w:left w:val="nil"/>
              <w:bottom w:val="single" w:sz="6" w:space="0" w:color="auto"/>
              <w:right w:val="single" w:sz="12" w:space="0" w:color="auto"/>
            </w:tcBorders>
          </w:tcPr>
          <w:p w:rsidR="0020175F" w:rsidRPr="009E029E" w:rsidRDefault="0020175F" w:rsidP="0020175F">
            <w:pPr>
              <w:autoSpaceDE w:val="0"/>
              <w:autoSpaceDN w:val="0"/>
              <w:adjustRightInd w:val="0"/>
              <w:jc w:val="right"/>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$2,721.60</w:t>
            </w:r>
          </w:p>
        </w:tc>
      </w:tr>
      <w:tr w:rsidR="0020175F" w:rsidRPr="009E029E" w:rsidTr="0020175F">
        <w:trPr>
          <w:trHeight w:val="20"/>
        </w:trPr>
        <w:tc>
          <w:tcPr>
            <w:tcW w:w="429" w:type="pct"/>
            <w:tcBorders>
              <w:top w:val="single" w:sz="6" w:space="0" w:color="auto"/>
              <w:left w:val="single" w:sz="12"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217</w:t>
            </w:r>
          </w:p>
        </w:tc>
        <w:tc>
          <w:tcPr>
            <w:tcW w:w="385"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9</w:t>
            </w:r>
          </w:p>
        </w:tc>
        <w:tc>
          <w:tcPr>
            <w:tcW w:w="446"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SISTEMA MAXILOFACIAL Y CRANEAL</w:t>
            </w:r>
          </w:p>
        </w:tc>
        <w:tc>
          <w:tcPr>
            <w:tcW w:w="609"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MAXILOFACIAL Y CRANEAL</w:t>
            </w:r>
          </w:p>
        </w:tc>
        <w:tc>
          <w:tcPr>
            <w:tcW w:w="459"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060</w:t>
            </w:r>
          </w:p>
        </w:tc>
        <w:tc>
          <w:tcPr>
            <w:tcW w:w="305"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725</w:t>
            </w:r>
          </w:p>
        </w:tc>
        <w:tc>
          <w:tcPr>
            <w:tcW w:w="229"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7771</w:t>
            </w:r>
          </w:p>
        </w:tc>
        <w:tc>
          <w:tcPr>
            <w:tcW w:w="1223" w:type="pct"/>
            <w:gridSpan w:val="2"/>
            <w:tcBorders>
              <w:top w:val="single" w:sz="6" w:space="0" w:color="auto"/>
              <w:left w:val="single" w:sz="6" w:space="0" w:color="auto"/>
              <w:bottom w:val="single" w:sz="6" w:space="0" w:color="auto"/>
              <w:right w:val="single" w:sz="6" w:space="0" w:color="auto"/>
            </w:tcBorders>
          </w:tcPr>
          <w:p w:rsidR="0020175F" w:rsidRPr="009E029E" w:rsidRDefault="0020175F" w:rsidP="0020175F">
            <w:pPr>
              <w:autoSpaceDE w:val="0"/>
              <w:autoSpaceDN w:val="0"/>
              <w:adjustRightInd w:val="0"/>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Placas de adaptación de 0.6 mm a 0.9 mm espesor para tornillos de 2.0 mm a 2.4 mm de diámetro. Número de orificios: 20 y 30. Pieza.</w:t>
            </w:r>
          </w:p>
        </w:tc>
        <w:tc>
          <w:tcPr>
            <w:tcW w:w="381" w:type="pct"/>
            <w:tcBorders>
              <w:top w:val="single" w:sz="6" w:space="0" w:color="auto"/>
              <w:left w:val="single" w:sz="6" w:space="0" w:color="auto"/>
              <w:bottom w:val="single" w:sz="6" w:space="0" w:color="auto"/>
              <w:right w:val="single" w:sz="6" w:space="0" w:color="auto"/>
            </w:tcBorders>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Pieza</w:t>
            </w:r>
          </w:p>
        </w:tc>
        <w:tc>
          <w:tcPr>
            <w:tcW w:w="534" w:type="pct"/>
            <w:tcBorders>
              <w:top w:val="single" w:sz="6" w:space="0" w:color="auto"/>
              <w:left w:val="nil"/>
              <w:bottom w:val="single" w:sz="6" w:space="0" w:color="auto"/>
              <w:right w:val="single" w:sz="12" w:space="0" w:color="auto"/>
            </w:tcBorders>
          </w:tcPr>
          <w:p w:rsidR="0020175F" w:rsidRPr="009E029E" w:rsidRDefault="0020175F" w:rsidP="0020175F">
            <w:pPr>
              <w:autoSpaceDE w:val="0"/>
              <w:autoSpaceDN w:val="0"/>
              <w:adjustRightInd w:val="0"/>
              <w:jc w:val="right"/>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$7,654.50</w:t>
            </w:r>
          </w:p>
        </w:tc>
      </w:tr>
      <w:tr w:rsidR="0020175F" w:rsidRPr="009E029E" w:rsidTr="0020175F">
        <w:trPr>
          <w:trHeight w:val="20"/>
        </w:trPr>
        <w:tc>
          <w:tcPr>
            <w:tcW w:w="429" w:type="pct"/>
            <w:tcBorders>
              <w:top w:val="single" w:sz="6" w:space="0" w:color="auto"/>
              <w:left w:val="single" w:sz="12"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218</w:t>
            </w:r>
          </w:p>
        </w:tc>
        <w:tc>
          <w:tcPr>
            <w:tcW w:w="385"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9</w:t>
            </w:r>
          </w:p>
        </w:tc>
        <w:tc>
          <w:tcPr>
            <w:tcW w:w="446"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SISTEMA MAXILOFACIAL Y CRANEAL</w:t>
            </w:r>
          </w:p>
        </w:tc>
        <w:tc>
          <w:tcPr>
            <w:tcW w:w="609"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MAXILOFACIAL Y CRANEAL</w:t>
            </w:r>
          </w:p>
        </w:tc>
        <w:tc>
          <w:tcPr>
            <w:tcW w:w="459"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060</w:t>
            </w:r>
          </w:p>
        </w:tc>
        <w:tc>
          <w:tcPr>
            <w:tcW w:w="305"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725</w:t>
            </w:r>
          </w:p>
        </w:tc>
        <w:tc>
          <w:tcPr>
            <w:tcW w:w="229"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7912</w:t>
            </w:r>
          </w:p>
        </w:tc>
        <w:tc>
          <w:tcPr>
            <w:tcW w:w="1223" w:type="pct"/>
            <w:gridSpan w:val="2"/>
            <w:tcBorders>
              <w:top w:val="single" w:sz="6" w:space="0" w:color="auto"/>
              <w:left w:val="single" w:sz="6" w:space="0" w:color="auto"/>
              <w:bottom w:val="single" w:sz="6" w:space="0" w:color="auto"/>
              <w:right w:val="single" w:sz="6" w:space="0" w:color="auto"/>
            </w:tcBorders>
          </w:tcPr>
          <w:p w:rsidR="0020175F" w:rsidRPr="009E029E" w:rsidRDefault="0020175F" w:rsidP="0020175F">
            <w:pPr>
              <w:autoSpaceDE w:val="0"/>
              <w:autoSpaceDN w:val="0"/>
              <w:adjustRightInd w:val="0"/>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Placas de reconstrucción en "H" para tornillos de 1.5 mm a 2.0 mm de diámetro. Número de orificios: 8 y 9. Pieza.</w:t>
            </w:r>
          </w:p>
        </w:tc>
        <w:tc>
          <w:tcPr>
            <w:tcW w:w="381" w:type="pct"/>
            <w:tcBorders>
              <w:top w:val="single" w:sz="6" w:space="0" w:color="auto"/>
              <w:left w:val="single" w:sz="6" w:space="0" w:color="auto"/>
              <w:bottom w:val="single" w:sz="6" w:space="0" w:color="auto"/>
              <w:right w:val="single" w:sz="6" w:space="0" w:color="auto"/>
            </w:tcBorders>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Pieza</w:t>
            </w:r>
          </w:p>
        </w:tc>
        <w:tc>
          <w:tcPr>
            <w:tcW w:w="534" w:type="pct"/>
            <w:tcBorders>
              <w:top w:val="single" w:sz="6" w:space="0" w:color="auto"/>
              <w:left w:val="nil"/>
              <w:bottom w:val="single" w:sz="6" w:space="0" w:color="auto"/>
              <w:right w:val="single" w:sz="12" w:space="0" w:color="auto"/>
            </w:tcBorders>
          </w:tcPr>
          <w:p w:rsidR="0020175F" w:rsidRPr="009E029E" w:rsidRDefault="0020175F" w:rsidP="0020175F">
            <w:pPr>
              <w:autoSpaceDE w:val="0"/>
              <w:autoSpaceDN w:val="0"/>
              <w:adjustRightInd w:val="0"/>
              <w:jc w:val="right"/>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$2,381.40</w:t>
            </w:r>
          </w:p>
        </w:tc>
      </w:tr>
      <w:tr w:rsidR="0020175F" w:rsidRPr="009E029E" w:rsidTr="0020175F">
        <w:trPr>
          <w:trHeight w:val="20"/>
        </w:trPr>
        <w:tc>
          <w:tcPr>
            <w:tcW w:w="429" w:type="pct"/>
            <w:tcBorders>
              <w:top w:val="single" w:sz="6" w:space="0" w:color="auto"/>
              <w:left w:val="single" w:sz="12"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219</w:t>
            </w:r>
          </w:p>
        </w:tc>
        <w:tc>
          <w:tcPr>
            <w:tcW w:w="385"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9</w:t>
            </w:r>
          </w:p>
        </w:tc>
        <w:tc>
          <w:tcPr>
            <w:tcW w:w="446"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SISTEMA MAXILOFACIAL Y CRANEAL</w:t>
            </w:r>
          </w:p>
        </w:tc>
        <w:tc>
          <w:tcPr>
            <w:tcW w:w="609"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MAXILOFACIAL Y CRANEAL</w:t>
            </w:r>
          </w:p>
        </w:tc>
        <w:tc>
          <w:tcPr>
            <w:tcW w:w="459"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060</w:t>
            </w:r>
          </w:p>
        </w:tc>
        <w:tc>
          <w:tcPr>
            <w:tcW w:w="305"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725</w:t>
            </w:r>
          </w:p>
        </w:tc>
        <w:tc>
          <w:tcPr>
            <w:tcW w:w="229"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7904</w:t>
            </w:r>
          </w:p>
        </w:tc>
        <w:tc>
          <w:tcPr>
            <w:tcW w:w="1223" w:type="pct"/>
            <w:gridSpan w:val="2"/>
            <w:tcBorders>
              <w:top w:val="single" w:sz="6" w:space="0" w:color="auto"/>
              <w:left w:val="single" w:sz="6" w:space="0" w:color="auto"/>
              <w:bottom w:val="single" w:sz="6" w:space="0" w:color="auto"/>
              <w:right w:val="single" w:sz="6" w:space="0" w:color="auto"/>
            </w:tcBorders>
          </w:tcPr>
          <w:p w:rsidR="0020175F" w:rsidRPr="009E029E" w:rsidRDefault="0020175F" w:rsidP="0020175F">
            <w:pPr>
              <w:autoSpaceDE w:val="0"/>
              <w:autoSpaceDN w:val="0"/>
              <w:adjustRightInd w:val="0"/>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Placas de reconstrucción en "X" para tornillos de 1.0 mm a 2.0 mm de diámetro. Número de orificios: de 4 a 8. Pieza.</w:t>
            </w:r>
          </w:p>
        </w:tc>
        <w:tc>
          <w:tcPr>
            <w:tcW w:w="381" w:type="pct"/>
            <w:tcBorders>
              <w:top w:val="single" w:sz="6" w:space="0" w:color="auto"/>
              <w:left w:val="single" w:sz="6" w:space="0" w:color="auto"/>
              <w:bottom w:val="single" w:sz="6" w:space="0" w:color="auto"/>
              <w:right w:val="single" w:sz="6" w:space="0" w:color="auto"/>
            </w:tcBorders>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Pieza</w:t>
            </w:r>
          </w:p>
        </w:tc>
        <w:tc>
          <w:tcPr>
            <w:tcW w:w="534" w:type="pct"/>
            <w:tcBorders>
              <w:top w:val="single" w:sz="6" w:space="0" w:color="auto"/>
              <w:left w:val="nil"/>
              <w:bottom w:val="single" w:sz="6" w:space="0" w:color="auto"/>
              <w:right w:val="single" w:sz="12" w:space="0" w:color="auto"/>
            </w:tcBorders>
          </w:tcPr>
          <w:p w:rsidR="0020175F" w:rsidRPr="009E029E" w:rsidRDefault="0020175F" w:rsidP="0020175F">
            <w:pPr>
              <w:autoSpaceDE w:val="0"/>
              <w:autoSpaceDN w:val="0"/>
              <w:adjustRightInd w:val="0"/>
              <w:jc w:val="right"/>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$2,381.40</w:t>
            </w:r>
          </w:p>
        </w:tc>
      </w:tr>
      <w:tr w:rsidR="0020175F" w:rsidRPr="009E029E" w:rsidTr="0020175F">
        <w:trPr>
          <w:trHeight w:val="20"/>
        </w:trPr>
        <w:tc>
          <w:tcPr>
            <w:tcW w:w="429" w:type="pct"/>
            <w:tcBorders>
              <w:top w:val="single" w:sz="6" w:space="0" w:color="auto"/>
              <w:left w:val="single" w:sz="12"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220</w:t>
            </w:r>
          </w:p>
        </w:tc>
        <w:tc>
          <w:tcPr>
            <w:tcW w:w="385"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9</w:t>
            </w:r>
          </w:p>
        </w:tc>
        <w:tc>
          <w:tcPr>
            <w:tcW w:w="446"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SISTEMA MAXILOFACIAL Y CRANEAL</w:t>
            </w:r>
          </w:p>
        </w:tc>
        <w:tc>
          <w:tcPr>
            <w:tcW w:w="609"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MAXILOFACIAL Y CRANEAL</w:t>
            </w:r>
          </w:p>
        </w:tc>
        <w:tc>
          <w:tcPr>
            <w:tcW w:w="459"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060</w:t>
            </w:r>
          </w:p>
        </w:tc>
        <w:tc>
          <w:tcPr>
            <w:tcW w:w="305"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725</w:t>
            </w:r>
          </w:p>
        </w:tc>
        <w:tc>
          <w:tcPr>
            <w:tcW w:w="229"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8084</w:t>
            </w:r>
          </w:p>
        </w:tc>
        <w:tc>
          <w:tcPr>
            <w:tcW w:w="1223" w:type="pct"/>
            <w:gridSpan w:val="2"/>
            <w:tcBorders>
              <w:top w:val="single" w:sz="6" w:space="0" w:color="auto"/>
              <w:left w:val="single" w:sz="6" w:space="0" w:color="auto"/>
              <w:bottom w:val="single" w:sz="6" w:space="0" w:color="auto"/>
              <w:right w:val="single" w:sz="6" w:space="0" w:color="auto"/>
            </w:tcBorders>
          </w:tcPr>
          <w:p w:rsidR="0020175F" w:rsidRPr="009E029E" w:rsidRDefault="0020175F" w:rsidP="0020175F">
            <w:pPr>
              <w:autoSpaceDE w:val="0"/>
              <w:autoSpaceDN w:val="0"/>
              <w:adjustRightInd w:val="0"/>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Placas de tensión moldeable, para tornillos de 1.0 mm a 2.0 mm de diámetro. Número de orificios: 2 a 6. Incluye medidas intermedias entre las especificadas</w:t>
            </w:r>
          </w:p>
        </w:tc>
        <w:tc>
          <w:tcPr>
            <w:tcW w:w="381" w:type="pct"/>
            <w:tcBorders>
              <w:top w:val="single" w:sz="6" w:space="0" w:color="auto"/>
              <w:left w:val="single" w:sz="6" w:space="0" w:color="auto"/>
              <w:bottom w:val="single" w:sz="6" w:space="0" w:color="auto"/>
              <w:right w:val="single" w:sz="6" w:space="0" w:color="auto"/>
            </w:tcBorders>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Pieza</w:t>
            </w:r>
          </w:p>
        </w:tc>
        <w:tc>
          <w:tcPr>
            <w:tcW w:w="534" w:type="pct"/>
            <w:tcBorders>
              <w:top w:val="single" w:sz="6" w:space="0" w:color="auto"/>
              <w:left w:val="nil"/>
              <w:bottom w:val="single" w:sz="6" w:space="0" w:color="auto"/>
              <w:right w:val="single" w:sz="12" w:space="0" w:color="auto"/>
            </w:tcBorders>
          </w:tcPr>
          <w:p w:rsidR="0020175F" w:rsidRPr="009E029E" w:rsidRDefault="0020175F" w:rsidP="0020175F">
            <w:pPr>
              <w:autoSpaceDE w:val="0"/>
              <w:autoSpaceDN w:val="0"/>
              <w:adjustRightInd w:val="0"/>
              <w:jc w:val="right"/>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$3,061.80</w:t>
            </w:r>
          </w:p>
        </w:tc>
      </w:tr>
      <w:tr w:rsidR="0020175F" w:rsidRPr="009E029E" w:rsidTr="0020175F">
        <w:trPr>
          <w:trHeight w:val="20"/>
        </w:trPr>
        <w:tc>
          <w:tcPr>
            <w:tcW w:w="429" w:type="pct"/>
            <w:tcBorders>
              <w:top w:val="single" w:sz="6" w:space="0" w:color="auto"/>
              <w:left w:val="single" w:sz="12"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221</w:t>
            </w:r>
          </w:p>
        </w:tc>
        <w:tc>
          <w:tcPr>
            <w:tcW w:w="385"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9</w:t>
            </w:r>
          </w:p>
        </w:tc>
        <w:tc>
          <w:tcPr>
            <w:tcW w:w="446"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SISTEMA MAXILOFACIAL Y CRANEAL</w:t>
            </w:r>
          </w:p>
        </w:tc>
        <w:tc>
          <w:tcPr>
            <w:tcW w:w="609"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MAXILOFACIAL Y CRANEAL</w:t>
            </w:r>
          </w:p>
        </w:tc>
        <w:tc>
          <w:tcPr>
            <w:tcW w:w="459"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060</w:t>
            </w:r>
          </w:p>
        </w:tc>
        <w:tc>
          <w:tcPr>
            <w:tcW w:w="305"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725</w:t>
            </w:r>
          </w:p>
        </w:tc>
        <w:tc>
          <w:tcPr>
            <w:tcW w:w="229"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7821</w:t>
            </w:r>
          </w:p>
        </w:tc>
        <w:tc>
          <w:tcPr>
            <w:tcW w:w="1223" w:type="pct"/>
            <w:gridSpan w:val="2"/>
            <w:tcBorders>
              <w:top w:val="single" w:sz="6" w:space="0" w:color="auto"/>
              <w:left w:val="single" w:sz="6" w:space="0" w:color="auto"/>
              <w:bottom w:val="single" w:sz="6" w:space="0" w:color="auto"/>
              <w:right w:val="single" w:sz="6" w:space="0" w:color="auto"/>
            </w:tcBorders>
          </w:tcPr>
          <w:p w:rsidR="0020175F" w:rsidRPr="009E029E" w:rsidRDefault="0020175F" w:rsidP="0020175F">
            <w:pPr>
              <w:autoSpaceDE w:val="0"/>
              <w:autoSpaceDN w:val="0"/>
              <w:adjustRightInd w:val="0"/>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Placas en "L" para tornillos de 1.2 mm a 2.0 mm de diámetro. Número de orificios: 2 x 3, 2 x 4, 3 x 4 y 4 x 6 izquierda y derecha. Pieza</w:t>
            </w:r>
          </w:p>
        </w:tc>
        <w:tc>
          <w:tcPr>
            <w:tcW w:w="381" w:type="pct"/>
            <w:tcBorders>
              <w:top w:val="single" w:sz="6" w:space="0" w:color="auto"/>
              <w:left w:val="single" w:sz="6" w:space="0" w:color="auto"/>
              <w:bottom w:val="single" w:sz="6" w:space="0" w:color="auto"/>
              <w:right w:val="single" w:sz="6" w:space="0" w:color="auto"/>
            </w:tcBorders>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Pieza</w:t>
            </w:r>
          </w:p>
        </w:tc>
        <w:tc>
          <w:tcPr>
            <w:tcW w:w="534" w:type="pct"/>
            <w:tcBorders>
              <w:top w:val="single" w:sz="6" w:space="0" w:color="auto"/>
              <w:left w:val="nil"/>
              <w:bottom w:val="single" w:sz="6" w:space="0" w:color="auto"/>
              <w:right w:val="single" w:sz="12" w:space="0" w:color="auto"/>
            </w:tcBorders>
          </w:tcPr>
          <w:p w:rsidR="0020175F" w:rsidRPr="009E029E" w:rsidRDefault="0020175F" w:rsidP="0020175F">
            <w:pPr>
              <w:autoSpaceDE w:val="0"/>
              <w:autoSpaceDN w:val="0"/>
              <w:adjustRightInd w:val="0"/>
              <w:jc w:val="right"/>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$2,721.60</w:t>
            </w:r>
          </w:p>
        </w:tc>
      </w:tr>
      <w:tr w:rsidR="0020175F" w:rsidRPr="009E029E" w:rsidTr="0020175F">
        <w:trPr>
          <w:trHeight w:val="20"/>
        </w:trPr>
        <w:tc>
          <w:tcPr>
            <w:tcW w:w="429" w:type="pct"/>
            <w:tcBorders>
              <w:top w:val="single" w:sz="6" w:space="0" w:color="auto"/>
              <w:left w:val="single" w:sz="12"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lastRenderedPageBreak/>
              <w:t>222</w:t>
            </w:r>
          </w:p>
        </w:tc>
        <w:tc>
          <w:tcPr>
            <w:tcW w:w="385"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9</w:t>
            </w:r>
          </w:p>
        </w:tc>
        <w:tc>
          <w:tcPr>
            <w:tcW w:w="446"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SISTEMA MAXILOFACIAL Y CRANEAL</w:t>
            </w:r>
          </w:p>
        </w:tc>
        <w:tc>
          <w:tcPr>
            <w:tcW w:w="609"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MAXILOFACIAL Y CRANEAL</w:t>
            </w:r>
          </w:p>
        </w:tc>
        <w:tc>
          <w:tcPr>
            <w:tcW w:w="459"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060</w:t>
            </w:r>
          </w:p>
        </w:tc>
        <w:tc>
          <w:tcPr>
            <w:tcW w:w="305"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725</w:t>
            </w:r>
          </w:p>
        </w:tc>
        <w:tc>
          <w:tcPr>
            <w:tcW w:w="229"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7888</w:t>
            </w:r>
          </w:p>
        </w:tc>
        <w:tc>
          <w:tcPr>
            <w:tcW w:w="1223" w:type="pct"/>
            <w:gridSpan w:val="2"/>
            <w:tcBorders>
              <w:top w:val="single" w:sz="6" w:space="0" w:color="auto"/>
              <w:left w:val="single" w:sz="6" w:space="0" w:color="auto"/>
              <w:bottom w:val="single" w:sz="6" w:space="0" w:color="auto"/>
              <w:right w:val="single" w:sz="6" w:space="0" w:color="auto"/>
            </w:tcBorders>
          </w:tcPr>
          <w:p w:rsidR="0020175F" w:rsidRPr="009E029E" w:rsidRDefault="0020175F" w:rsidP="0020175F">
            <w:pPr>
              <w:autoSpaceDE w:val="0"/>
              <w:autoSpaceDN w:val="0"/>
              <w:adjustRightInd w:val="0"/>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Placas en "Y" para tornillos de 1.2 mm a 2.0 mm de diámetro. Número de orificios: 2x2, 2x3, 3x3 y 4x4 Pieza.</w:t>
            </w:r>
          </w:p>
        </w:tc>
        <w:tc>
          <w:tcPr>
            <w:tcW w:w="381" w:type="pct"/>
            <w:tcBorders>
              <w:top w:val="single" w:sz="6" w:space="0" w:color="auto"/>
              <w:left w:val="single" w:sz="6" w:space="0" w:color="auto"/>
              <w:bottom w:val="single" w:sz="6" w:space="0" w:color="auto"/>
              <w:right w:val="single" w:sz="6" w:space="0" w:color="auto"/>
            </w:tcBorders>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Pieza</w:t>
            </w:r>
          </w:p>
        </w:tc>
        <w:tc>
          <w:tcPr>
            <w:tcW w:w="534" w:type="pct"/>
            <w:tcBorders>
              <w:top w:val="single" w:sz="6" w:space="0" w:color="auto"/>
              <w:left w:val="nil"/>
              <w:bottom w:val="single" w:sz="6" w:space="0" w:color="auto"/>
              <w:right w:val="single" w:sz="12" w:space="0" w:color="auto"/>
            </w:tcBorders>
          </w:tcPr>
          <w:p w:rsidR="0020175F" w:rsidRPr="009E029E" w:rsidRDefault="0020175F" w:rsidP="0020175F">
            <w:pPr>
              <w:autoSpaceDE w:val="0"/>
              <w:autoSpaceDN w:val="0"/>
              <w:adjustRightInd w:val="0"/>
              <w:jc w:val="right"/>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$2,721.60</w:t>
            </w:r>
          </w:p>
        </w:tc>
      </w:tr>
      <w:tr w:rsidR="0020175F" w:rsidRPr="009E029E" w:rsidTr="0020175F">
        <w:trPr>
          <w:trHeight w:val="20"/>
        </w:trPr>
        <w:tc>
          <w:tcPr>
            <w:tcW w:w="429" w:type="pct"/>
            <w:tcBorders>
              <w:top w:val="single" w:sz="6" w:space="0" w:color="auto"/>
              <w:left w:val="single" w:sz="12"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223</w:t>
            </w:r>
          </w:p>
        </w:tc>
        <w:tc>
          <w:tcPr>
            <w:tcW w:w="385"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9</w:t>
            </w:r>
          </w:p>
        </w:tc>
        <w:tc>
          <w:tcPr>
            <w:tcW w:w="446"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SISTEMA MAXILOFACIAL Y CRANEAL</w:t>
            </w:r>
          </w:p>
        </w:tc>
        <w:tc>
          <w:tcPr>
            <w:tcW w:w="609"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MAXILOFACIAL Y CRANEAL</w:t>
            </w:r>
          </w:p>
        </w:tc>
        <w:tc>
          <w:tcPr>
            <w:tcW w:w="459"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060</w:t>
            </w:r>
          </w:p>
        </w:tc>
        <w:tc>
          <w:tcPr>
            <w:tcW w:w="305"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725</w:t>
            </w:r>
          </w:p>
        </w:tc>
        <w:tc>
          <w:tcPr>
            <w:tcW w:w="229"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8480</w:t>
            </w:r>
          </w:p>
        </w:tc>
        <w:tc>
          <w:tcPr>
            <w:tcW w:w="1223" w:type="pct"/>
            <w:gridSpan w:val="2"/>
            <w:tcBorders>
              <w:top w:val="single" w:sz="6" w:space="0" w:color="auto"/>
              <w:left w:val="single" w:sz="6" w:space="0" w:color="auto"/>
              <w:bottom w:val="single" w:sz="6" w:space="0" w:color="auto"/>
              <w:right w:val="single" w:sz="6" w:space="0" w:color="auto"/>
            </w:tcBorders>
          </w:tcPr>
          <w:p w:rsidR="0020175F" w:rsidRPr="009E029E" w:rsidRDefault="0020175F" w:rsidP="0020175F">
            <w:pPr>
              <w:autoSpaceDE w:val="0"/>
              <w:autoSpaceDN w:val="0"/>
              <w:adjustRightInd w:val="0"/>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Placas en "Y" para tornillos de 1.5 mm a 2.0 mm de diámetro. Número de orificios: de 4 a 8. Incluye medidas intermedias entre las especificadas.</w:t>
            </w:r>
          </w:p>
        </w:tc>
        <w:tc>
          <w:tcPr>
            <w:tcW w:w="381" w:type="pct"/>
            <w:tcBorders>
              <w:top w:val="single" w:sz="6" w:space="0" w:color="auto"/>
              <w:left w:val="single" w:sz="6" w:space="0" w:color="auto"/>
              <w:bottom w:val="single" w:sz="6" w:space="0" w:color="auto"/>
              <w:right w:val="single" w:sz="6" w:space="0" w:color="auto"/>
            </w:tcBorders>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Pieza</w:t>
            </w:r>
          </w:p>
        </w:tc>
        <w:tc>
          <w:tcPr>
            <w:tcW w:w="534" w:type="pct"/>
            <w:tcBorders>
              <w:top w:val="single" w:sz="6" w:space="0" w:color="auto"/>
              <w:left w:val="nil"/>
              <w:bottom w:val="single" w:sz="6" w:space="0" w:color="auto"/>
              <w:right w:val="single" w:sz="12" w:space="0" w:color="auto"/>
            </w:tcBorders>
          </w:tcPr>
          <w:p w:rsidR="0020175F" w:rsidRPr="009E029E" w:rsidRDefault="0020175F" w:rsidP="0020175F">
            <w:pPr>
              <w:autoSpaceDE w:val="0"/>
              <w:autoSpaceDN w:val="0"/>
              <w:adjustRightInd w:val="0"/>
              <w:jc w:val="right"/>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$3,061.80</w:t>
            </w:r>
          </w:p>
        </w:tc>
      </w:tr>
      <w:tr w:rsidR="0020175F" w:rsidRPr="009E029E" w:rsidTr="0020175F">
        <w:trPr>
          <w:trHeight w:val="20"/>
        </w:trPr>
        <w:tc>
          <w:tcPr>
            <w:tcW w:w="429" w:type="pct"/>
            <w:tcBorders>
              <w:top w:val="single" w:sz="6" w:space="0" w:color="auto"/>
              <w:left w:val="single" w:sz="12"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224</w:t>
            </w:r>
          </w:p>
        </w:tc>
        <w:tc>
          <w:tcPr>
            <w:tcW w:w="385"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9</w:t>
            </w:r>
          </w:p>
        </w:tc>
        <w:tc>
          <w:tcPr>
            <w:tcW w:w="446"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SISTEMA MAXILOFACIAL Y CRANEAL</w:t>
            </w:r>
          </w:p>
        </w:tc>
        <w:tc>
          <w:tcPr>
            <w:tcW w:w="609"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MAXILOFACIAL Y CRANEAL</w:t>
            </w:r>
          </w:p>
        </w:tc>
        <w:tc>
          <w:tcPr>
            <w:tcW w:w="459"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060</w:t>
            </w:r>
          </w:p>
        </w:tc>
        <w:tc>
          <w:tcPr>
            <w:tcW w:w="305"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722</w:t>
            </w:r>
          </w:p>
        </w:tc>
        <w:tc>
          <w:tcPr>
            <w:tcW w:w="229"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0142</w:t>
            </w:r>
          </w:p>
        </w:tc>
        <w:tc>
          <w:tcPr>
            <w:tcW w:w="1223" w:type="pct"/>
            <w:gridSpan w:val="2"/>
            <w:tcBorders>
              <w:top w:val="single" w:sz="6" w:space="0" w:color="auto"/>
              <w:left w:val="single" w:sz="6" w:space="0" w:color="auto"/>
              <w:bottom w:val="single" w:sz="6" w:space="0" w:color="auto"/>
              <w:right w:val="single" w:sz="6" w:space="0" w:color="auto"/>
            </w:tcBorders>
          </w:tcPr>
          <w:p w:rsidR="0020175F" w:rsidRPr="009E029E" w:rsidRDefault="0020175F" w:rsidP="0020175F">
            <w:pPr>
              <w:autoSpaceDE w:val="0"/>
              <w:autoSpaceDN w:val="0"/>
              <w:adjustRightInd w:val="0"/>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Placas en doble "Y" para tornillo de 1.2 mm a 2.0 mm de diámetro. Número de orificios: 6 a 8. Incluye medidas intermedias entre las especificadas. Pieza</w:t>
            </w:r>
          </w:p>
        </w:tc>
        <w:tc>
          <w:tcPr>
            <w:tcW w:w="381" w:type="pct"/>
            <w:tcBorders>
              <w:top w:val="single" w:sz="6" w:space="0" w:color="auto"/>
              <w:left w:val="single" w:sz="6" w:space="0" w:color="auto"/>
              <w:bottom w:val="single" w:sz="6" w:space="0" w:color="auto"/>
              <w:right w:val="single" w:sz="6" w:space="0" w:color="auto"/>
            </w:tcBorders>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Pieza</w:t>
            </w:r>
          </w:p>
        </w:tc>
        <w:tc>
          <w:tcPr>
            <w:tcW w:w="534" w:type="pct"/>
            <w:tcBorders>
              <w:top w:val="single" w:sz="6" w:space="0" w:color="auto"/>
              <w:left w:val="nil"/>
              <w:bottom w:val="single" w:sz="6" w:space="0" w:color="auto"/>
              <w:right w:val="single" w:sz="12" w:space="0" w:color="auto"/>
            </w:tcBorders>
          </w:tcPr>
          <w:p w:rsidR="0020175F" w:rsidRPr="009E029E" w:rsidRDefault="0020175F" w:rsidP="0020175F">
            <w:pPr>
              <w:autoSpaceDE w:val="0"/>
              <w:autoSpaceDN w:val="0"/>
              <w:adjustRightInd w:val="0"/>
              <w:jc w:val="right"/>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$2,551.50</w:t>
            </w:r>
          </w:p>
        </w:tc>
      </w:tr>
      <w:tr w:rsidR="0020175F" w:rsidRPr="009E029E" w:rsidTr="0020175F">
        <w:trPr>
          <w:trHeight w:val="20"/>
        </w:trPr>
        <w:tc>
          <w:tcPr>
            <w:tcW w:w="429" w:type="pct"/>
            <w:tcBorders>
              <w:top w:val="single" w:sz="6" w:space="0" w:color="auto"/>
              <w:left w:val="single" w:sz="12"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225</w:t>
            </w:r>
          </w:p>
        </w:tc>
        <w:tc>
          <w:tcPr>
            <w:tcW w:w="385"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9</w:t>
            </w:r>
          </w:p>
        </w:tc>
        <w:tc>
          <w:tcPr>
            <w:tcW w:w="446"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SISTEMA MAXILOFACIAL Y CRANEAL</w:t>
            </w:r>
          </w:p>
        </w:tc>
        <w:tc>
          <w:tcPr>
            <w:tcW w:w="609"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MAXILOFACIAL Y CRANEAL</w:t>
            </w:r>
          </w:p>
        </w:tc>
        <w:tc>
          <w:tcPr>
            <w:tcW w:w="459"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060</w:t>
            </w:r>
          </w:p>
        </w:tc>
        <w:tc>
          <w:tcPr>
            <w:tcW w:w="305"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725</w:t>
            </w:r>
          </w:p>
        </w:tc>
        <w:tc>
          <w:tcPr>
            <w:tcW w:w="229"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7680</w:t>
            </w:r>
          </w:p>
        </w:tc>
        <w:tc>
          <w:tcPr>
            <w:tcW w:w="1223" w:type="pct"/>
            <w:gridSpan w:val="2"/>
            <w:tcBorders>
              <w:top w:val="single" w:sz="6" w:space="0" w:color="auto"/>
              <w:left w:val="single" w:sz="6" w:space="0" w:color="auto"/>
              <w:bottom w:val="single" w:sz="6" w:space="0" w:color="auto"/>
              <w:right w:val="single" w:sz="6" w:space="0" w:color="auto"/>
            </w:tcBorders>
          </w:tcPr>
          <w:p w:rsidR="0020175F" w:rsidRPr="009E029E" w:rsidRDefault="0020175F" w:rsidP="0020175F">
            <w:pPr>
              <w:autoSpaceDE w:val="0"/>
              <w:autoSpaceDN w:val="0"/>
              <w:adjustRightInd w:val="0"/>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Placas para cirugía maxilofacial de 1.0 mm a 2.5 mm de espesor, con orificios redondos para tornillos de 2.0 mm a 2.7 mm de diámetro. Número de orificios: 2 a 22. Incluye medidas intermedias entre las especificadas.</w:t>
            </w:r>
          </w:p>
        </w:tc>
        <w:tc>
          <w:tcPr>
            <w:tcW w:w="381" w:type="pct"/>
            <w:tcBorders>
              <w:top w:val="single" w:sz="6" w:space="0" w:color="auto"/>
              <w:left w:val="single" w:sz="6" w:space="0" w:color="auto"/>
              <w:bottom w:val="single" w:sz="6" w:space="0" w:color="auto"/>
              <w:right w:val="single" w:sz="6" w:space="0" w:color="auto"/>
            </w:tcBorders>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Pieza</w:t>
            </w:r>
          </w:p>
        </w:tc>
        <w:tc>
          <w:tcPr>
            <w:tcW w:w="534" w:type="pct"/>
            <w:tcBorders>
              <w:top w:val="single" w:sz="6" w:space="0" w:color="auto"/>
              <w:left w:val="nil"/>
              <w:bottom w:val="single" w:sz="6" w:space="0" w:color="auto"/>
              <w:right w:val="single" w:sz="12" w:space="0" w:color="auto"/>
            </w:tcBorders>
          </w:tcPr>
          <w:p w:rsidR="0020175F" w:rsidRPr="009E029E" w:rsidRDefault="0020175F" w:rsidP="0020175F">
            <w:pPr>
              <w:autoSpaceDE w:val="0"/>
              <w:autoSpaceDN w:val="0"/>
              <w:adjustRightInd w:val="0"/>
              <w:jc w:val="right"/>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$9,355.50</w:t>
            </w:r>
          </w:p>
        </w:tc>
      </w:tr>
      <w:tr w:rsidR="0020175F" w:rsidRPr="009E029E" w:rsidTr="0020175F">
        <w:trPr>
          <w:trHeight w:val="20"/>
        </w:trPr>
        <w:tc>
          <w:tcPr>
            <w:tcW w:w="429" w:type="pct"/>
            <w:tcBorders>
              <w:top w:val="single" w:sz="6" w:space="0" w:color="auto"/>
              <w:left w:val="single" w:sz="12"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226</w:t>
            </w:r>
          </w:p>
        </w:tc>
        <w:tc>
          <w:tcPr>
            <w:tcW w:w="385"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9</w:t>
            </w:r>
          </w:p>
        </w:tc>
        <w:tc>
          <w:tcPr>
            <w:tcW w:w="446"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SISTEMA MAXILOFACIAL Y CRANEAL</w:t>
            </w:r>
          </w:p>
        </w:tc>
        <w:tc>
          <w:tcPr>
            <w:tcW w:w="609"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MAXILOFACIAL Y CRANEAL</w:t>
            </w:r>
          </w:p>
        </w:tc>
        <w:tc>
          <w:tcPr>
            <w:tcW w:w="459"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060</w:t>
            </w:r>
          </w:p>
        </w:tc>
        <w:tc>
          <w:tcPr>
            <w:tcW w:w="305"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725</w:t>
            </w:r>
          </w:p>
        </w:tc>
        <w:tc>
          <w:tcPr>
            <w:tcW w:w="229"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7631</w:t>
            </w:r>
          </w:p>
        </w:tc>
        <w:tc>
          <w:tcPr>
            <w:tcW w:w="1223" w:type="pct"/>
            <w:gridSpan w:val="2"/>
            <w:tcBorders>
              <w:top w:val="single" w:sz="6" w:space="0" w:color="auto"/>
              <w:left w:val="single" w:sz="6" w:space="0" w:color="auto"/>
              <w:bottom w:val="single" w:sz="6" w:space="0" w:color="auto"/>
              <w:right w:val="single" w:sz="6" w:space="0" w:color="auto"/>
            </w:tcBorders>
          </w:tcPr>
          <w:p w:rsidR="0020175F" w:rsidRPr="009E029E" w:rsidRDefault="0020175F" w:rsidP="0020175F">
            <w:pPr>
              <w:autoSpaceDE w:val="0"/>
              <w:autoSpaceDN w:val="0"/>
              <w:adjustRightInd w:val="0"/>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Placas para cirugía maxilofacial, de compresión dinámica de 1.0 mm de espesor, para tornillos de 1.3 mm a 1.5 mm de diámetro. Número de orificios: de 4 a 6. Incluye medidas intermedias entre las especificadas</w:t>
            </w:r>
          </w:p>
        </w:tc>
        <w:tc>
          <w:tcPr>
            <w:tcW w:w="381" w:type="pct"/>
            <w:tcBorders>
              <w:top w:val="single" w:sz="6" w:space="0" w:color="auto"/>
              <w:left w:val="single" w:sz="6" w:space="0" w:color="auto"/>
              <w:bottom w:val="single" w:sz="6" w:space="0" w:color="auto"/>
              <w:right w:val="single" w:sz="6" w:space="0" w:color="auto"/>
            </w:tcBorders>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Pieza</w:t>
            </w:r>
          </w:p>
        </w:tc>
        <w:tc>
          <w:tcPr>
            <w:tcW w:w="534" w:type="pct"/>
            <w:tcBorders>
              <w:top w:val="single" w:sz="6" w:space="0" w:color="auto"/>
              <w:left w:val="nil"/>
              <w:bottom w:val="single" w:sz="6" w:space="0" w:color="auto"/>
              <w:right w:val="single" w:sz="12" w:space="0" w:color="auto"/>
            </w:tcBorders>
          </w:tcPr>
          <w:p w:rsidR="0020175F" w:rsidRPr="009E029E" w:rsidRDefault="0020175F" w:rsidP="0020175F">
            <w:pPr>
              <w:autoSpaceDE w:val="0"/>
              <w:autoSpaceDN w:val="0"/>
              <w:adjustRightInd w:val="0"/>
              <w:jc w:val="right"/>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$2,721.60</w:t>
            </w:r>
          </w:p>
        </w:tc>
      </w:tr>
      <w:tr w:rsidR="0020175F" w:rsidRPr="009E029E" w:rsidTr="0020175F">
        <w:trPr>
          <w:trHeight w:val="20"/>
        </w:trPr>
        <w:tc>
          <w:tcPr>
            <w:tcW w:w="429" w:type="pct"/>
            <w:tcBorders>
              <w:top w:val="single" w:sz="6" w:space="0" w:color="auto"/>
              <w:left w:val="single" w:sz="12"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227</w:t>
            </w:r>
          </w:p>
        </w:tc>
        <w:tc>
          <w:tcPr>
            <w:tcW w:w="385"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9</w:t>
            </w:r>
          </w:p>
        </w:tc>
        <w:tc>
          <w:tcPr>
            <w:tcW w:w="446"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SISTEMA MAXILOFACIAL Y CRANEAL</w:t>
            </w:r>
          </w:p>
        </w:tc>
        <w:tc>
          <w:tcPr>
            <w:tcW w:w="609"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MAXILOFACIAL Y CRANEAL</w:t>
            </w:r>
          </w:p>
        </w:tc>
        <w:tc>
          <w:tcPr>
            <w:tcW w:w="459"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060</w:t>
            </w:r>
          </w:p>
        </w:tc>
        <w:tc>
          <w:tcPr>
            <w:tcW w:w="305"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725</w:t>
            </w:r>
          </w:p>
        </w:tc>
        <w:tc>
          <w:tcPr>
            <w:tcW w:w="229"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7730</w:t>
            </w:r>
          </w:p>
        </w:tc>
        <w:tc>
          <w:tcPr>
            <w:tcW w:w="1223" w:type="pct"/>
            <w:gridSpan w:val="2"/>
            <w:tcBorders>
              <w:top w:val="single" w:sz="6" w:space="0" w:color="auto"/>
              <w:left w:val="single" w:sz="6" w:space="0" w:color="auto"/>
              <w:bottom w:val="single" w:sz="6" w:space="0" w:color="auto"/>
              <w:right w:val="single" w:sz="6" w:space="0" w:color="auto"/>
            </w:tcBorders>
          </w:tcPr>
          <w:p w:rsidR="0020175F" w:rsidRPr="009E029E" w:rsidRDefault="0020175F" w:rsidP="0020175F">
            <w:pPr>
              <w:autoSpaceDE w:val="0"/>
              <w:autoSpaceDN w:val="0"/>
              <w:adjustRightInd w:val="0"/>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Placas para reconstrucción de arco cigomático de 0.3 mm a 0.8 mm de espesor, para tornillos de 2.0 mm a 2.5 mm de diámetro. Número de orificios: de 4 a 8. Incluye medidas intermedias entre las especificadas</w:t>
            </w:r>
          </w:p>
        </w:tc>
        <w:tc>
          <w:tcPr>
            <w:tcW w:w="381" w:type="pct"/>
            <w:tcBorders>
              <w:top w:val="single" w:sz="6" w:space="0" w:color="auto"/>
              <w:left w:val="single" w:sz="6" w:space="0" w:color="auto"/>
              <w:bottom w:val="single" w:sz="6" w:space="0" w:color="auto"/>
              <w:right w:val="single" w:sz="6" w:space="0" w:color="auto"/>
            </w:tcBorders>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Pieza</w:t>
            </w:r>
          </w:p>
        </w:tc>
        <w:tc>
          <w:tcPr>
            <w:tcW w:w="534" w:type="pct"/>
            <w:tcBorders>
              <w:top w:val="single" w:sz="6" w:space="0" w:color="auto"/>
              <w:left w:val="nil"/>
              <w:bottom w:val="single" w:sz="6" w:space="0" w:color="auto"/>
              <w:right w:val="single" w:sz="12" w:space="0" w:color="auto"/>
            </w:tcBorders>
          </w:tcPr>
          <w:p w:rsidR="0020175F" w:rsidRPr="009E029E" w:rsidRDefault="0020175F" w:rsidP="0020175F">
            <w:pPr>
              <w:autoSpaceDE w:val="0"/>
              <w:autoSpaceDN w:val="0"/>
              <w:adjustRightInd w:val="0"/>
              <w:jc w:val="right"/>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$3,061.80</w:t>
            </w:r>
          </w:p>
        </w:tc>
      </w:tr>
      <w:tr w:rsidR="0020175F" w:rsidRPr="009E029E" w:rsidTr="0020175F">
        <w:trPr>
          <w:trHeight w:val="20"/>
        </w:trPr>
        <w:tc>
          <w:tcPr>
            <w:tcW w:w="429" w:type="pct"/>
            <w:tcBorders>
              <w:top w:val="single" w:sz="6" w:space="0" w:color="auto"/>
              <w:left w:val="single" w:sz="12"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228</w:t>
            </w:r>
          </w:p>
        </w:tc>
        <w:tc>
          <w:tcPr>
            <w:tcW w:w="385"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9</w:t>
            </w:r>
          </w:p>
        </w:tc>
        <w:tc>
          <w:tcPr>
            <w:tcW w:w="446"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SISTEMA MAXILOFACIAL Y CRANEAL</w:t>
            </w:r>
          </w:p>
        </w:tc>
        <w:tc>
          <w:tcPr>
            <w:tcW w:w="609"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MAXILOFACIAL Y CRANEAL</w:t>
            </w:r>
          </w:p>
        </w:tc>
        <w:tc>
          <w:tcPr>
            <w:tcW w:w="459"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060</w:t>
            </w:r>
          </w:p>
        </w:tc>
        <w:tc>
          <w:tcPr>
            <w:tcW w:w="305"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722</w:t>
            </w:r>
          </w:p>
        </w:tc>
        <w:tc>
          <w:tcPr>
            <w:tcW w:w="229"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0688</w:t>
            </w:r>
          </w:p>
        </w:tc>
        <w:tc>
          <w:tcPr>
            <w:tcW w:w="1223"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 xml:space="preserve">Placas reabsorbibles de </w:t>
            </w:r>
            <w:proofErr w:type="spellStart"/>
            <w:r w:rsidRPr="009E029E">
              <w:rPr>
                <w:rFonts w:ascii="Calibri" w:eastAsiaTheme="minorHAnsi" w:hAnsi="Calibri" w:cs="Calibri"/>
                <w:color w:val="000000"/>
                <w:sz w:val="14"/>
                <w:szCs w:val="14"/>
                <w:lang w:val="es-MX"/>
              </w:rPr>
              <w:t>poliactato</w:t>
            </w:r>
            <w:proofErr w:type="spellEnd"/>
            <w:r w:rsidRPr="009E029E">
              <w:rPr>
                <w:rFonts w:ascii="Calibri" w:eastAsiaTheme="minorHAnsi" w:hAnsi="Calibri" w:cs="Calibri"/>
                <w:color w:val="000000"/>
                <w:sz w:val="14"/>
                <w:szCs w:val="14"/>
                <w:lang w:val="es-MX"/>
              </w:rPr>
              <w:t xml:space="preserve"> para tornillo de 1.5 mm Placa de adaptación, grosor </w:t>
            </w:r>
            <w:proofErr w:type="gramStart"/>
            <w:r w:rsidRPr="009E029E">
              <w:rPr>
                <w:rFonts w:ascii="Calibri" w:eastAsiaTheme="minorHAnsi" w:hAnsi="Calibri" w:cs="Calibri"/>
                <w:color w:val="000000"/>
                <w:sz w:val="14"/>
                <w:szCs w:val="14"/>
                <w:lang w:val="es-MX"/>
              </w:rPr>
              <w:t>0.8 ,</w:t>
            </w:r>
            <w:proofErr w:type="gramEnd"/>
            <w:r w:rsidRPr="009E029E">
              <w:rPr>
                <w:rFonts w:ascii="Calibri" w:eastAsiaTheme="minorHAnsi" w:hAnsi="Calibri" w:cs="Calibri"/>
                <w:color w:val="000000"/>
                <w:sz w:val="14"/>
                <w:szCs w:val="14"/>
                <w:lang w:val="es-MX"/>
              </w:rPr>
              <w:t xml:space="preserve"> de 8 a 20 agujeros. Estériles en envase individual. Incluye medidas intermedias entre las especificadas.</w:t>
            </w:r>
          </w:p>
        </w:tc>
        <w:tc>
          <w:tcPr>
            <w:tcW w:w="381"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Pieza</w:t>
            </w:r>
          </w:p>
        </w:tc>
        <w:tc>
          <w:tcPr>
            <w:tcW w:w="534" w:type="pct"/>
            <w:tcBorders>
              <w:top w:val="single" w:sz="6" w:space="0" w:color="auto"/>
              <w:left w:val="nil"/>
              <w:bottom w:val="single" w:sz="6" w:space="0" w:color="auto"/>
              <w:right w:val="single" w:sz="12" w:space="0" w:color="auto"/>
            </w:tcBorders>
          </w:tcPr>
          <w:p w:rsidR="0020175F" w:rsidRPr="009E029E" w:rsidRDefault="0020175F" w:rsidP="0020175F">
            <w:pPr>
              <w:autoSpaceDE w:val="0"/>
              <w:autoSpaceDN w:val="0"/>
              <w:adjustRightInd w:val="0"/>
              <w:jc w:val="right"/>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$37,800.00</w:t>
            </w:r>
          </w:p>
        </w:tc>
      </w:tr>
      <w:tr w:rsidR="0020175F" w:rsidRPr="009E029E" w:rsidTr="0020175F">
        <w:trPr>
          <w:trHeight w:val="20"/>
        </w:trPr>
        <w:tc>
          <w:tcPr>
            <w:tcW w:w="429" w:type="pct"/>
            <w:tcBorders>
              <w:top w:val="single" w:sz="6" w:space="0" w:color="auto"/>
              <w:left w:val="single" w:sz="12"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lastRenderedPageBreak/>
              <w:t>229</w:t>
            </w:r>
          </w:p>
        </w:tc>
        <w:tc>
          <w:tcPr>
            <w:tcW w:w="385"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9</w:t>
            </w:r>
          </w:p>
        </w:tc>
        <w:tc>
          <w:tcPr>
            <w:tcW w:w="446"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SISTEMA MAXILOFACIAL Y CRANEAL</w:t>
            </w:r>
          </w:p>
        </w:tc>
        <w:tc>
          <w:tcPr>
            <w:tcW w:w="609"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MAXILOFACIAL Y CRANEAL</w:t>
            </w:r>
          </w:p>
        </w:tc>
        <w:tc>
          <w:tcPr>
            <w:tcW w:w="459"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060</w:t>
            </w:r>
          </w:p>
        </w:tc>
        <w:tc>
          <w:tcPr>
            <w:tcW w:w="305"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722</w:t>
            </w:r>
          </w:p>
        </w:tc>
        <w:tc>
          <w:tcPr>
            <w:tcW w:w="229"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0779</w:t>
            </w:r>
          </w:p>
        </w:tc>
        <w:tc>
          <w:tcPr>
            <w:tcW w:w="1223"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 xml:space="preserve">Placas reabsorbibles de </w:t>
            </w:r>
            <w:proofErr w:type="spellStart"/>
            <w:r w:rsidRPr="009E029E">
              <w:rPr>
                <w:rFonts w:ascii="Calibri" w:eastAsiaTheme="minorHAnsi" w:hAnsi="Calibri" w:cs="Calibri"/>
                <w:color w:val="000000"/>
                <w:sz w:val="14"/>
                <w:szCs w:val="14"/>
                <w:lang w:val="es-MX"/>
              </w:rPr>
              <w:t>poliactato</w:t>
            </w:r>
            <w:proofErr w:type="spellEnd"/>
            <w:r w:rsidRPr="009E029E">
              <w:rPr>
                <w:rFonts w:ascii="Calibri" w:eastAsiaTheme="minorHAnsi" w:hAnsi="Calibri" w:cs="Calibri"/>
                <w:color w:val="000000"/>
                <w:sz w:val="14"/>
                <w:szCs w:val="14"/>
                <w:lang w:val="es-MX"/>
              </w:rPr>
              <w:t xml:space="preserve"> para tornillo de 2.0 mm Placa de adaptación, grosor </w:t>
            </w:r>
            <w:proofErr w:type="gramStart"/>
            <w:r w:rsidRPr="009E029E">
              <w:rPr>
                <w:rFonts w:ascii="Calibri" w:eastAsiaTheme="minorHAnsi" w:hAnsi="Calibri" w:cs="Calibri"/>
                <w:color w:val="000000"/>
                <w:sz w:val="14"/>
                <w:szCs w:val="14"/>
                <w:lang w:val="es-MX"/>
              </w:rPr>
              <w:t>1.2 ,</w:t>
            </w:r>
            <w:proofErr w:type="gramEnd"/>
            <w:r w:rsidRPr="009E029E">
              <w:rPr>
                <w:rFonts w:ascii="Calibri" w:eastAsiaTheme="minorHAnsi" w:hAnsi="Calibri" w:cs="Calibri"/>
                <w:color w:val="000000"/>
                <w:sz w:val="14"/>
                <w:szCs w:val="14"/>
                <w:lang w:val="es-MX"/>
              </w:rPr>
              <w:t xml:space="preserve"> de 8 a 20 agujeros. Incluye medidas intermedias entre las especificadas. Estériles, en envase individual.</w:t>
            </w:r>
          </w:p>
        </w:tc>
        <w:tc>
          <w:tcPr>
            <w:tcW w:w="381"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Pieza</w:t>
            </w:r>
          </w:p>
        </w:tc>
        <w:tc>
          <w:tcPr>
            <w:tcW w:w="534" w:type="pct"/>
            <w:tcBorders>
              <w:top w:val="single" w:sz="6" w:space="0" w:color="auto"/>
              <w:left w:val="nil"/>
              <w:bottom w:val="single" w:sz="6" w:space="0" w:color="auto"/>
              <w:right w:val="single" w:sz="12" w:space="0" w:color="auto"/>
            </w:tcBorders>
          </w:tcPr>
          <w:p w:rsidR="0020175F" w:rsidRPr="009E029E" w:rsidRDefault="0020175F" w:rsidP="0020175F">
            <w:pPr>
              <w:autoSpaceDE w:val="0"/>
              <w:autoSpaceDN w:val="0"/>
              <w:adjustRightInd w:val="0"/>
              <w:jc w:val="right"/>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$37,800.00</w:t>
            </w:r>
          </w:p>
        </w:tc>
      </w:tr>
      <w:tr w:rsidR="0020175F" w:rsidRPr="009E029E" w:rsidTr="0020175F">
        <w:trPr>
          <w:trHeight w:val="20"/>
        </w:trPr>
        <w:tc>
          <w:tcPr>
            <w:tcW w:w="429" w:type="pct"/>
            <w:tcBorders>
              <w:top w:val="single" w:sz="6" w:space="0" w:color="auto"/>
              <w:left w:val="single" w:sz="12"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230</w:t>
            </w:r>
          </w:p>
        </w:tc>
        <w:tc>
          <w:tcPr>
            <w:tcW w:w="385"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9</w:t>
            </w:r>
          </w:p>
        </w:tc>
        <w:tc>
          <w:tcPr>
            <w:tcW w:w="446"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SISTEMA MAXILOFACIAL Y CRANEAL</w:t>
            </w:r>
          </w:p>
        </w:tc>
        <w:tc>
          <w:tcPr>
            <w:tcW w:w="609"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MAXILOFACIAL Y CRANEAL</w:t>
            </w:r>
          </w:p>
        </w:tc>
        <w:tc>
          <w:tcPr>
            <w:tcW w:w="459"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060</w:t>
            </w:r>
          </w:p>
        </w:tc>
        <w:tc>
          <w:tcPr>
            <w:tcW w:w="305"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725</w:t>
            </w:r>
          </w:p>
        </w:tc>
        <w:tc>
          <w:tcPr>
            <w:tcW w:w="229"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7953</w:t>
            </w:r>
          </w:p>
        </w:tc>
        <w:tc>
          <w:tcPr>
            <w:tcW w:w="1223" w:type="pct"/>
            <w:gridSpan w:val="2"/>
            <w:tcBorders>
              <w:top w:val="single" w:sz="6" w:space="0" w:color="auto"/>
              <w:left w:val="single" w:sz="6" w:space="0" w:color="auto"/>
              <w:bottom w:val="single" w:sz="6" w:space="0" w:color="auto"/>
              <w:right w:val="single" w:sz="6" w:space="0" w:color="auto"/>
            </w:tcBorders>
          </w:tcPr>
          <w:p w:rsidR="0020175F" w:rsidRPr="009E029E" w:rsidRDefault="0020175F" w:rsidP="0020175F">
            <w:pPr>
              <w:autoSpaceDE w:val="0"/>
              <w:autoSpaceDN w:val="0"/>
              <w:adjustRightInd w:val="0"/>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Placas rectas para reconstrucción de 0.5 mm a 1.5 mm de espesor, con orificios redondos para tornillos de 1.5 mm a 2.4 mm de diámetro. Número de orificios: de 4 a 24. Incluye medidas intermedias entre las especificadas.</w:t>
            </w:r>
          </w:p>
        </w:tc>
        <w:tc>
          <w:tcPr>
            <w:tcW w:w="381" w:type="pct"/>
            <w:tcBorders>
              <w:top w:val="single" w:sz="6" w:space="0" w:color="auto"/>
              <w:left w:val="single" w:sz="6" w:space="0" w:color="auto"/>
              <w:bottom w:val="single" w:sz="6" w:space="0" w:color="auto"/>
              <w:right w:val="single" w:sz="6" w:space="0" w:color="auto"/>
            </w:tcBorders>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Pieza</w:t>
            </w:r>
          </w:p>
        </w:tc>
        <w:tc>
          <w:tcPr>
            <w:tcW w:w="534" w:type="pct"/>
            <w:tcBorders>
              <w:top w:val="single" w:sz="6" w:space="0" w:color="auto"/>
              <w:left w:val="nil"/>
              <w:bottom w:val="single" w:sz="6" w:space="0" w:color="auto"/>
              <w:right w:val="single" w:sz="12" w:space="0" w:color="auto"/>
            </w:tcBorders>
          </w:tcPr>
          <w:p w:rsidR="0020175F" w:rsidRPr="009E029E" w:rsidRDefault="0020175F" w:rsidP="0020175F">
            <w:pPr>
              <w:autoSpaceDE w:val="0"/>
              <w:autoSpaceDN w:val="0"/>
              <w:adjustRightInd w:val="0"/>
              <w:jc w:val="right"/>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$7,824.60</w:t>
            </w:r>
          </w:p>
        </w:tc>
      </w:tr>
      <w:tr w:rsidR="0020175F" w:rsidRPr="009E029E" w:rsidTr="0020175F">
        <w:trPr>
          <w:trHeight w:val="20"/>
        </w:trPr>
        <w:tc>
          <w:tcPr>
            <w:tcW w:w="429" w:type="pct"/>
            <w:tcBorders>
              <w:top w:val="single" w:sz="6" w:space="0" w:color="auto"/>
              <w:left w:val="single" w:sz="12"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231</w:t>
            </w:r>
          </w:p>
        </w:tc>
        <w:tc>
          <w:tcPr>
            <w:tcW w:w="385"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9</w:t>
            </w:r>
          </w:p>
        </w:tc>
        <w:tc>
          <w:tcPr>
            <w:tcW w:w="446"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SISTEMA MAXILOFACIAL Y CRANEAL</w:t>
            </w:r>
          </w:p>
        </w:tc>
        <w:tc>
          <w:tcPr>
            <w:tcW w:w="609"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MAXILOFACIAL Y CRANEAL</w:t>
            </w:r>
          </w:p>
        </w:tc>
        <w:tc>
          <w:tcPr>
            <w:tcW w:w="459"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060</w:t>
            </w:r>
          </w:p>
        </w:tc>
        <w:tc>
          <w:tcPr>
            <w:tcW w:w="305"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765</w:t>
            </w:r>
          </w:p>
        </w:tc>
        <w:tc>
          <w:tcPr>
            <w:tcW w:w="229"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0014</w:t>
            </w:r>
          </w:p>
        </w:tc>
        <w:tc>
          <w:tcPr>
            <w:tcW w:w="1223" w:type="pct"/>
            <w:gridSpan w:val="2"/>
            <w:tcBorders>
              <w:top w:val="single" w:sz="6" w:space="0" w:color="auto"/>
              <w:left w:val="single" w:sz="6" w:space="0" w:color="auto"/>
              <w:bottom w:val="single" w:sz="6" w:space="0" w:color="auto"/>
              <w:right w:val="single" w:sz="6" w:space="0" w:color="auto"/>
            </w:tcBorders>
          </w:tcPr>
          <w:p w:rsidR="0020175F" w:rsidRPr="009E029E" w:rsidRDefault="0020175F" w:rsidP="0020175F">
            <w:pPr>
              <w:autoSpaceDE w:val="0"/>
              <w:autoSpaceDN w:val="0"/>
              <w:adjustRightInd w:val="0"/>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Rejilla flexible de 0.3 mm a 1.0 mm de espesor, para tornillos de 1.0 mm a 2.0 mm de diámetro. Además, comprende dimensiones intermedias entre las especificadas. 100 x 100 mm de superficie</w:t>
            </w:r>
          </w:p>
        </w:tc>
        <w:tc>
          <w:tcPr>
            <w:tcW w:w="381" w:type="pct"/>
            <w:tcBorders>
              <w:top w:val="single" w:sz="6" w:space="0" w:color="auto"/>
              <w:left w:val="single" w:sz="6" w:space="0" w:color="auto"/>
              <w:bottom w:val="single" w:sz="6" w:space="0" w:color="auto"/>
              <w:right w:val="single" w:sz="6" w:space="0" w:color="auto"/>
            </w:tcBorders>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Pieza</w:t>
            </w:r>
          </w:p>
        </w:tc>
        <w:tc>
          <w:tcPr>
            <w:tcW w:w="534" w:type="pct"/>
            <w:tcBorders>
              <w:top w:val="single" w:sz="6" w:space="0" w:color="auto"/>
              <w:left w:val="nil"/>
              <w:bottom w:val="single" w:sz="6" w:space="0" w:color="auto"/>
              <w:right w:val="single" w:sz="12" w:space="0" w:color="auto"/>
            </w:tcBorders>
          </w:tcPr>
          <w:p w:rsidR="0020175F" w:rsidRPr="009E029E" w:rsidRDefault="0020175F" w:rsidP="0020175F">
            <w:pPr>
              <w:autoSpaceDE w:val="0"/>
              <w:autoSpaceDN w:val="0"/>
              <w:adjustRightInd w:val="0"/>
              <w:jc w:val="right"/>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$24,948.00</w:t>
            </w:r>
          </w:p>
        </w:tc>
      </w:tr>
      <w:tr w:rsidR="0020175F" w:rsidRPr="009E029E" w:rsidTr="0020175F">
        <w:trPr>
          <w:trHeight w:val="20"/>
        </w:trPr>
        <w:tc>
          <w:tcPr>
            <w:tcW w:w="429" w:type="pct"/>
            <w:tcBorders>
              <w:top w:val="single" w:sz="6" w:space="0" w:color="auto"/>
              <w:left w:val="single" w:sz="12"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232</w:t>
            </w:r>
          </w:p>
        </w:tc>
        <w:tc>
          <w:tcPr>
            <w:tcW w:w="385"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9</w:t>
            </w:r>
          </w:p>
        </w:tc>
        <w:tc>
          <w:tcPr>
            <w:tcW w:w="446"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SISTEMA MAXILOFACIAL Y CRANEAL</w:t>
            </w:r>
          </w:p>
        </w:tc>
        <w:tc>
          <w:tcPr>
            <w:tcW w:w="609"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MAXILOFACIAL Y CRANEAL</w:t>
            </w:r>
          </w:p>
        </w:tc>
        <w:tc>
          <w:tcPr>
            <w:tcW w:w="459"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060</w:t>
            </w:r>
          </w:p>
        </w:tc>
        <w:tc>
          <w:tcPr>
            <w:tcW w:w="305"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781</w:t>
            </w:r>
          </w:p>
        </w:tc>
        <w:tc>
          <w:tcPr>
            <w:tcW w:w="229"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0025</w:t>
            </w:r>
          </w:p>
        </w:tc>
        <w:tc>
          <w:tcPr>
            <w:tcW w:w="1223" w:type="pct"/>
            <w:gridSpan w:val="2"/>
            <w:tcBorders>
              <w:top w:val="single" w:sz="6" w:space="0" w:color="auto"/>
              <w:left w:val="single" w:sz="6" w:space="0" w:color="auto"/>
              <w:bottom w:val="single" w:sz="6" w:space="0" w:color="auto"/>
              <w:right w:val="single" w:sz="6" w:space="0" w:color="auto"/>
            </w:tcBorders>
          </w:tcPr>
          <w:p w:rsidR="0020175F" w:rsidRPr="009E029E" w:rsidRDefault="0020175F" w:rsidP="0020175F">
            <w:pPr>
              <w:autoSpaceDE w:val="0"/>
              <w:autoSpaceDN w:val="0"/>
              <w:adjustRightInd w:val="0"/>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Rejilla flexible de 0.3 mm a 1.0 mm de espesor, para tornillos de 1.0 mm a 2.0 mm de diámetro. Además, comprende dimensiones intermedias entre las especificadas. 40 x 40 mm de superficie</w:t>
            </w:r>
          </w:p>
        </w:tc>
        <w:tc>
          <w:tcPr>
            <w:tcW w:w="381" w:type="pct"/>
            <w:tcBorders>
              <w:top w:val="single" w:sz="6" w:space="0" w:color="auto"/>
              <w:left w:val="single" w:sz="6" w:space="0" w:color="auto"/>
              <w:bottom w:val="single" w:sz="6" w:space="0" w:color="auto"/>
              <w:right w:val="single" w:sz="6" w:space="0" w:color="auto"/>
            </w:tcBorders>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Pieza</w:t>
            </w:r>
          </w:p>
        </w:tc>
        <w:tc>
          <w:tcPr>
            <w:tcW w:w="534" w:type="pct"/>
            <w:tcBorders>
              <w:top w:val="single" w:sz="6" w:space="0" w:color="auto"/>
              <w:left w:val="nil"/>
              <w:bottom w:val="single" w:sz="6" w:space="0" w:color="auto"/>
              <w:right w:val="single" w:sz="12" w:space="0" w:color="auto"/>
            </w:tcBorders>
          </w:tcPr>
          <w:p w:rsidR="0020175F" w:rsidRPr="009E029E" w:rsidRDefault="0020175F" w:rsidP="0020175F">
            <w:pPr>
              <w:autoSpaceDE w:val="0"/>
              <w:autoSpaceDN w:val="0"/>
              <w:adjustRightInd w:val="0"/>
              <w:jc w:val="right"/>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$11,736.90</w:t>
            </w:r>
          </w:p>
        </w:tc>
      </w:tr>
      <w:tr w:rsidR="0020175F" w:rsidRPr="009E029E" w:rsidTr="0020175F">
        <w:trPr>
          <w:trHeight w:val="20"/>
        </w:trPr>
        <w:tc>
          <w:tcPr>
            <w:tcW w:w="429" w:type="pct"/>
            <w:tcBorders>
              <w:top w:val="single" w:sz="6" w:space="0" w:color="auto"/>
              <w:left w:val="single" w:sz="12"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233</w:t>
            </w:r>
          </w:p>
        </w:tc>
        <w:tc>
          <w:tcPr>
            <w:tcW w:w="385"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9</w:t>
            </w:r>
          </w:p>
        </w:tc>
        <w:tc>
          <w:tcPr>
            <w:tcW w:w="446"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SISTEMA MAXILOFACIAL Y CRANEAL</w:t>
            </w:r>
          </w:p>
        </w:tc>
        <w:tc>
          <w:tcPr>
            <w:tcW w:w="609"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MAXILOFACIAL Y CRANEAL</w:t>
            </w:r>
          </w:p>
        </w:tc>
        <w:tc>
          <w:tcPr>
            <w:tcW w:w="459"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060</w:t>
            </w:r>
          </w:p>
        </w:tc>
        <w:tc>
          <w:tcPr>
            <w:tcW w:w="305"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781</w:t>
            </w:r>
          </w:p>
        </w:tc>
        <w:tc>
          <w:tcPr>
            <w:tcW w:w="229"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0033</w:t>
            </w:r>
          </w:p>
        </w:tc>
        <w:tc>
          <w:tcPr>
            <w:tcW w:w="1223" w:type="pct"/>
            <w:gridSpan w:val="2"/>
            <w:tcBorders>
              <w:top w:val="single" w:sz="6" w:space="0" w:color="auto"/>
              <w:left w:val="single" w:sz="6" w:space="0" w:color="auto"/>
              <w:bottom w:val="single" w:sz="6" w:space="0" w:color="auto"/>
              <w:right w:val="single" w:sz="6" w:space="0" w:color="auto"/>
            </w:tcBorders>
          </w:tcPr>
          <w:p w:rsidR="0020175F" w:rsidRPr="009E029E" w:rsidRDefault="0020175F" w:rsidP="0020175F">
            <w:pPr>
              <w:autoSpaceDE w:val="0"/>
              <w:autoSpaceDN w:val="0"/>
              <w:adjustRightInd w:val="0"/>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Rejilla flexible de 0.3 mm a 1.0 mm de espesor, para tornillos de 1.0 mm a 2.0 mm de diámetro. Además, comprende dimensiones intermedias entre las especificadas. 90 x 90 mm de superficie.</w:t>
            </w:r>
          </w:p>
        </w:tc>
        <w:tc>
          <w:tcPr>
            <w:tcW w:w="381" w:type="pct"/>
            <w:tcBorders>
              <w:top w:val="single" w:sz="6" w:space="0" w:color="auto"/>
              <w:left w:val="single" w:sz="6" w:space="0" w:color="auto"/>
              <w:bottom w:val="single" w:sz="6" w:space="0" w:color="auto"/>
              <w:right w:val="single" w:sz="6" w:space="0" w:color="auto"/>
            </w:tcBorders>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Pieza</w:t>
            </w:r>
          </w:p>
        </w:tc>
        <w:tc>
          <w:tcPr>
            <w:tcW w:w="534" w:type="pct"/>
            <w:tcBorders>
              <w:top w:val="single" w:sz="6" w:space="0" w:color="auto"/>
              <w:left w:val="nil"/>
              <w:bottom w:val="single" w:sz="6" w:space="0" w:color="auto"/>
              <w:right w:val="single" w:sz="12" w:space="0" w:color="auto"/>
            </w:tcBorders>
          </w:tcPr>
          <w:p w:rsidR="0020175F" w:rsidRPr="009E029E" w:rsidRDefault="0020175F" w:rsidP="0020175F">
            <w:pPr>
              <w:autoSpaceDE w:val="0"/>
              <w:autoSpaceDN w:val="0"/>
              <w:adjustRightInd w:val="0"/>
              <w:jc w:val="right"/>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$20,412.00</w:t>
            </w:r>
          </w:p>
        </w:tc>
      </w:tr>
      <w:tr w:rsidR="0020175F" w:rsidRPr="009E029E" w:rsidTr="0020175F">
        <w:trPr>
          <w:trHeight w:val="20"/>
        </w:trPr>
        <w:tc>
          <w:tcPr>
            <w:tcW w:w="429" w:type="pct"/>
            <w:tcBorders>
              <w:top w:val="single" w:sz="6" w:space="0" w:color="auto"/>
              <w:left w:val="single" w:sz="12"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234</w:t>
            </w:r>
          </w:p>
        </w:tc>
        <w:tc>
          <w:tcPr>
            <w:tcW w:w="385"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9</w:t>
            </w:r>
          </w:p>
        </w:tc>
        <w:tc>
          <w:tcPr>
            <w:tcW w:w="446"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SISTEMA MAXILOFACIAL Y CRANEAL</w:t>
            </w:r>
          </w:p>
        </w:tc>
        <w:tc>
          <w:tcPr>
            <w:tcW w:w="609"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MAXILOFACIAL Y CRANEAL</w:t>
            </w:r>
          </w:p>
        </w:tc>
        <w:tc>
          <w:tcPr>
            <w:tcW w:w="459"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060</w:t>
            </w:r>
          </w:p>
        </w:tc>
        <w:tc>
          <w:tcPr>
            <w:tcW w:w="305"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139</w:t>
            </w:r>
          </w:p>
        </w:tc>
        <w:tc>
          <w:tcPr>
            <w:tcW w:w="229"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.2178</w:t>
            </w:r>
          </w:p>
        </w:tc>
        <w:tc>
          <w:tcPr>
            <w:tcW w:w="1223" w:type="pct"/>
            <w:gridSpan w:val="2"/>
            <w:tcBorders>
              <w:top w:val="single" w:sz="6" w:space="0" w:color="auto"/>
              <w:left w:val="single" w:sz="6" w:space="0" w:color="auto"/>
              <w:bottom w:val="single" w:sz="6" w:space="0" w:color="auto"/>
              <w:right w:val="single" w:sz="6" w:space="0" w:color="auto"/>
            </w:tcBorders>
          </w:tcPr>
          <w:p w:rsidR="0020175F" w:rsidRPr="009E029E" w:rsidRDefault="0020175F" w:rsidP="0020175F">
            <w:pPr>
              <w:autoSpaceDE w:val="0"/>
              <w:autoSpaceDN w:val="0"/>
              <w:adjustRightInd w:val="0"/>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 xml:space="preserve">Sistema de implantes para cirugía maxilofacial Brocas cilíndricas o de acoplamiento rápido, longitud variable. De acuerdo a marca y modelo del implante. Diámetro de 0.76 mm a 1.8 </w:t>
            </w:r>
            <w:proofErr w:type="spellStart"/>
            <w:r w:rsidRPr="009E029E">
              <w:rPr>
                <w:rFonts w:ascii="Calibri" w:eastAsiaTheme="minorHAnsi" w:hAnsi="Calibri" w:cs="Calibri"/>
                <w:color w:val="000000"/>
                <w:sz w:val="14"/>
                <w:szCs w:val="14"/>
                <w:lang w:val="es-MX"/>
              </w:rPr>
              <w:t>mm.</w:t>
            </w:r>
            <w:proofErr w:type="spellEnd"/>
            <w:r w:rsidRPr="009E029E">
              <w:rPr>
                <w:rFonts w:ascii="Calibri" w:eastAsiaTheme="minorHAnsi" w:hAnsi="Calibri" w:cs="Calibri"/>
                <w:color w:val="000000"/>
                <w:sz w:val="14"/>
                <w:szCs w:val="14"/>
                <w:lang w:val="es-MX"/>
              </w:rPr>
              <w:t xml:space="preserve"> Incluye medidas intermedias entre las especificadas.</w:t>
            </w:r>
          </w:p>
        </w:tc>
        <w:tc>
          <w:tcPr>
            <w:tcW w:w="381" w:type="pct"/>
            <w:tcBorders>
              <w:top w:val="single" w:sz="6" w:space="0" w:color="auto"/>
              <w:left w:val="single" w:sz="6" w:space="0" w:color="auto"/>
              <w:bottom w:val="single" w:sz="6" w:space="0" w:color="auto"/>
              <w:right w:val="single" w:sz="6" w:space="0" w:color="auto"/>
            </w:tcBorders>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Pieza</w:t>
            </w:r>
          </w:p>
        </w:tc>
        <w:tc>
          <w:tcPr>
            <w:tcW w:w="534" w:type="pct"/>
            <w:tcBorders>
              <w:top w:val="single" w:sz="6" w:space="0" w:color="auto"/>
              <w:left w:val="nil"/>
              <w:bottom w:val="single" w:sz="6" w:space="0" w:color="auto"/>
              <w:right w:val="single" w:sz="12" w:space="0" w:color="auto"/>
            </w:tcBorders>
          </w:tcPr>
          <w:p w:rsidR="0020175F" w:rsidRPr="009E029E" w:rsidRDefault="0020175F" w:rsidP="0020175F">
            <w:pPr>
              <w:autoSpaceDE w:val="0"/>
              <w:autoSpaceDN w:val="0"/>
              <w:adjustRightInd w:val="0"/>
              <w:jc w:val="right"/>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$1,360.80</w:t>
            </w:r>
          </w:p>
        </w:tc>
      </w:tr>
      <w:tr w:rsidR="0020175F" w:rsidRPr="009E029E" w:rsidTr="0020175F">
        <w:trPr>
          <w:trHeight w:val="20"/>
        </w:trPr>
        <w:tc>
          <w:tcPr>
            <w:tcW w:w="429" w:type="pct"/>
            <w:tcBorders>
              <w:top w:val="single" w:sz="6" w:space="0" w:color="auto"/>
              <w:left w:val="single" w:sz="12"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lastRenderedPageBreak/>
              <w:t>235</w:t>
            </w:r>
          </w:p>
        </w:tc>
        <w:tc>
          <w:tcPr>
            <w:tcW w:w="385"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9</w:t>
            </w:r>
          </w:p>
        </w:tc>
        <w:tc>
          <w:tcPr>
            <w:tcW w:w="446"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SISTEMA MAXILOFACIAL Y CRANEAL</w:t>
            </w:r>
          </w:p>
        </w:tc>
        <w:tc>
          <w:tcPr>
            <w:tcW w:w="609"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MAXILOFACIAL Y CRANEAL</w:t>
            </w:r>
          </w:p>
        </w:tc>
        <w:tc>
          <w:tcPr>
            <w:tcW w:w="459"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060</w:t>
            </w:r>
          </w:p>
        </w:tc>
        <w:tc>
          <w:tcPr>
            <w:tcW w:w="305"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898</w:t>
            </w:r>
          </w:p>
        </w:tc>
        <w:tc>
          <w:tcPr>
            <w:tcW w:w="229"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1734</w:t>
            </w:r>
          </w:p>
        </w:tc>
        <w:tc>
          <w:tcPr>
            <w:tcW w:w="1223" w:type="pct"/>
            <w:gridSpan w:val="2"/>
            <w:tcBorders>
              <w:top w:val="single" w:sz="6" w:space="0" w:color="auto"/>
              <w:left w:val="single" w:sz="6" w:space="0" w:color="auto"/>
              <w:bottom w:val="single" w:sz="6" w:space="0" w:color="auto"/>
              <w:right w:val="single" w:sz="6" w:space="0" w:color="auto"/>
            </w:tcBorders>
          </w:tcPr>
          <w:p w:rsidR="0020175F" w:rsidRPr="009E029E" w:rsidRDefault="0020175F" w:rsidP="0020175F">
            <w:pPr>
              <w:autoSpaceDE w:val="0"/>
              <w:autoSpaceDN w:val="0"/>
              <w:adjustRightInd w:val="0"/>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 xml:space="preserve">Tornillo de emergencia de 2.7 mm de diámetro. Longitud de 6.0 mm a 19.0 </w:t>
            </w:r>
            <w:proofErr w:type="spellStart"/>
            <w:r w:rsidRPr="009E029E">
              <w:rPr>
                <w:rFonts w:ascii="Calibri" w:eastAsiaTheme="minorHAnsi" w:hAnsi="Calibri" w:cs="Calibri"/>
                <w:color w:val="000000"/>
                <w:sz w:val="14"/>
                <w:szCs w:val="14"/>
                <w:lang w:val="es-MX"/>
              </w:rPr>
              <w:t>mm.</w:t>
            </w:r>
            <w:proofErr w:type="spellEnd"/>
            <w:r w:rsidRPr="009E029E">
              <w:rPr>
                <w:rFonts w:ascii="Calibri" w:eastAsiaTheme="minorHAnsi" w:hAnsi="Calibri" w:cs="Calibri"/>
                <w:color w:val="000000"/>
                <w:sz w:val="14"/>
                <w:szCs w:val="14"/>
                <w:lang w:val="es-MX"/>
              </w:rPr>
              <w:t xml:space="preserve"> Incluye medidas intermedias entre las especificadas</w:t>
            </w:r>
          </w:p>
        </w:tc>
        <w:tc>
          <w:tcPr>
            <w:tcW w:w="381" w:type="pct"/>
            <w:tcBorders>
              <w:top w:val="single" w:sz="6" w:space="0" w:color="auto"/>
              <w:left w:val="single" w:sz="6" w:space="0" w:color="auto"/>
              <w:bottom w:val="single" w:sz="6" w:space="0" w:color="auto"/>
              <w:right w:val="single" w:sz="6" w:space="0" w:color="auto"/>
            </w:tcBorders>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Pieza</w:t>
            </w:r>
          </w:p>
        </w:tc>
        <w:tc>
          <w:tcPr>
            <w:tcW w:w="534" w:type="pct"/>
            <w:tcBorders>
              <w:top w:val="single" w:sz="6" w:space="0" w:color="auto"/>
              <w:left w:val="nil"/>
              <w:bottom w:val="single" w:sz="6" w:space="0" w:color="auto"/>
              <w:right w:val="single" w:sz="12" w:space="0" w:color="auto"/>
            </w:tcBorders>
          </w:tcPr>
          <w:p w:rsidR="0020175F" w:rsidRPr="009E029E" w:rsidRDefault="0020175F" w:rsidP="0020175F">
            <w:pPr>
              <w:autoSpaceDE w:val="0"/>
              <w:autoSpaceDN w:val="0"/>
              <w:adjustRightInd w:val="0"/>
              <w:jc w:val="right"/>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$680.40</w:t>
            </w:r>
          </w:p>
        </w:tc>
      </w:tr>
      <w:tr w:rsidR="0020175F" w:rsidRPr="009E029E" w:rsidTr="0020175F">
        <w:trPr>
          <w:trHeight w:val="20"/>
        </w:trPr>
        <w:tc>
          <w:tcPr>
            <w:tcW w:w="429" w:type="pct"/>
            <w:tcBorders>
              <w:top w:val="single" w:sz="6" w:space="0" w:color="auto"/>
              <w:left w:val="single" w:sz="12"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236</w:t>
            </w:r>
          </w:p>
        </w:tc>
        <w:tc>
          <w:tcPr>
            <w:tcW w:w="385"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9</w:t>
            </w:r>
          </w:p>
        </w:tc>
        <w:tc>
          <w:tcPr>
            <w:tcW w:w="446"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SISTEMA MAXILOFACIAL Y CRANEAL</w:t>
            </w:r>
          </w:p>
        </w:tc>
        <w:tc>
          <w:tcPr>
            <w:tcW w:w="609"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MAXILOFACIAL Y CRANEAL</w:t>
            </w:r>
          </w:p>
        </w:tc>
        <w:tc>
          <w:tcPr>
            <w:tcW w:w="459"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060</w:t>
            </w:r>
          </w:p>
        </w:tc>
        <w:tc>
          <w:tcPr>
            <w:tcW w:w="305"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898</w:t>
            </w:r>
          </w:p>
        </w:tc>
        <w:tc>
          <w:tcPr>
            <w:tcW w:w="229"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3268</w:t>
            </w:r>
          </w:p>
        </w:tc>
        <w:tc>
          <w:tcPr>
            <w:tcW w:w="1223" w:type="pct"/>
            <w:gridSpan w:val="2"/>
            <w:tcBorders>
              <w:top w:val="single" w:sz="6" w:space="0" w:color="auto"/>
              <w:left w:val="single" w:sz="6" w:space="0" w:color="auto"/>
              <w:bottom w:val="single" w:sz="6" w:space="0" w:color="auto"/>
              <w:right w:val="single" w:sz="6" w:space="0" w:color="auto"/>
            </w:tcBorders>
          </w:tcPr>
          <w:p w:rsidR="0020175F" w:rsidRPr="009E029E" w:rsidRDefault="0020175F" w:rsidP="0020175F">
            <w:pPr>
              <w:autoSpaceDE w:val="0"/>
              <w:autoSpaceDN w:val="0"/>
              <w:adjustRightInd w:val="0"/>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 xml:space="preserve">Tornillo </w:t>
            </w:r>
            <w:proofErr w:type="spellStart"/>
            <w:r w:rsidRPr="009E029E">
              <w:rPr>
                <w:rFonts w:ascii="Calibri" w:eastAsiaTheme="minorHAnsi" w:hAnsi="Calibri" w:cs="Calibri"/>
                <w:color w:val="000000"/>
                <w:sz w:val="14"/>
                <w:szCs w:val="14"/>
                <w:lang w:val="es-MX"/>
              </w:rPr>
              <w:t>Lefort</w:t>
            </w:r>
            <w:proofErr w:type="spellEnd"/>
            <w:r w:rsidRPr="009E029E">
              <w:rPr>
                <w:rFonts w:ascii="Calibri" w:eastAsiaTheme="minorHAnsi" w:hAnsi="Calibri" w:cs="Calibri"/>
                <w:color w:val="000000"/>
                <w:sz w:val="14"/>
                <w:szCs w:val="14"/>
                <w:lang w:val="es-MX"/>
              </w:rPr>
              <w:t xml:space="preserve"> I para el sistema de </w:t>
            </w:r>
            <w:proofErr w:type="spellStart"/>
            <w:r w:rsidRPr="009E029E">
              <w:rPr>
                <w:rFonts w:ascii="Calibri" w:eastAsiaTheme="minorHAnsi" w:hAnsi="Calibri" w:cs="Calibri"/>
                <w:color w:val="000000"/>
                <w:sz w:val="14"/>
                <w:szCs w:val="14"/>
                <w:lang w:val="es-MX"/>
              </w:rPr>
              <w:t>autosujeción</w:t>
            </w:r>
            <w:proofErr w:type="spellEnd"/>
            <w:r w:rsidRPr="009E029E">
              <w:rPr>
                <w:rFonts w:ascii="Calibri" w:eastAsiaTheme="minorHAnsi" w:hAnsi="Calibri" w:cs="Calibri"/>
                <w:color w:val="000000"/>
                <w:sz w:val="14"/>
                <w:szCs w:val="14"/>
                <w:lang w:val="es-MX"/>
              </w:rPr>
              <w:t xml:space="preserve"> de 1.5 mm a 7.0 </w:t>
            </w:r>
            <w:proofErr w:type="spellStart"/>
            <w:r w:rsidRPr="009E029E">
              <w:rPr>
                <w:rFonts w:ascii="Calibri" w:eastAsiaTheme="minorHAnsi" w:hAnsi="Calibri" w:cs="Calibri"/>
                <w:color w:val="000000"/>
                <w:sz w:val="14"/>
                <w:szCs w:val="14"/>
                <w:lang w:val="es-MX"/>
              </w:rPr>
              <w:t>mm.</w:t>
            </w:r>
            <w:proofErr w:type="spellEnd"/>
            <w:r w:rsidRPr="009E029E">
              <w:rPr>
                <w:rFonts w:ascii="Calibri" w:eastAsiaTheme="minorHAnsi" w:hAnsi="Calibri" w:cs="Calibri"/>
                <w:color w:val="000000"/>
                <w:sz w:val="14"/>
                <w:szCs w:val="14"/>
                <w:lang w:val="es-MX"/>
              </w:rPr>
              <w:t xml:space="preserve"> Incluye medidas intermedias entre las especificadas</w:t>
            </w:r>
          </w:p>
        </w:tc>
        <w:tc>
          <w:tcPr>
            <w:tcW w:w="381" w:type="pct"/>
            <w:tcBorders>
              <w:top w:val="single" w:sz="6" w:space="0" w:color="auto"/>
              <w:left w:val="single" w:sz="6" w:space="0" w:color="auto"/>
              <w:bottom w:val="single" w:sz="6" w:space="0" w:color="auto"/>
              <w:right w:val="single" w:sz="6" w:space="0" w:color="auto"/>
            </w:tcBorders>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Pieza</w:t>
            </w:r>
          </w:p>
        </w:tc>
        <w:tc>
          <w:tcPr>
            <w:tcW w:w="534" w:type="pct"/>
            <w:tcBorders>
              <w:top w:val="single" w:sz="6" w:space="0" w:color="auto"/>
              <w:left w:val="nil"/>
              <w:bottom w:val="single" w:sz="6" w:space="0" w:color="auto"/>
              <w:right w:val="single" w:sz="12" w:space="0" w:color="auto"/>
            </w:tcBorders>
          </w:tcPr>
          <w:p w:rsidR="0020175F" w:rsidRPr="009E029E" w:rsidRDefault="0020175F" w:rsidP="0020175F">
            <w:pPr>
              <w:autoSpaceDE w:val="0"/>
              <w:autoSpaceDN w:val="0"/>
              <w:adjustRightInd w:val="0"/>
              <w:jc w:val="right"/>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$765.45</w:t>
            </w:r>
          </w:p>
        </w:tc>
      </w:tr>
      <w:tr w:rsidR="0020175F" w:rsidRPr="009E029E" w:rsidTr="0020175F">
        <w:trPr>
          <w:trHeight w:val="20"/>
        </w:trPr>
        <w:tc>
          <w:tcPr>
            <w:tcW w:w="429" w:type="pct"/>
            <w:tcBorders>
              <w:top w:val="single" w:sz="6" w:space="0" w:color="auto"/>
              <w:left w:val="single" w:sz="12"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237</w:t>
            </w:r>
          </w:p>
        </w:tc>
        <w:tc>
          <w:tcPr>
            <w:tcW w:w="385"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9</w:t>
            </w:r>
          </w:p>
        </w:tc>
        <w:tc>
          <w:tcPr>
            <w:tcW w:w="446"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SISTEMA MAXILOFACIAL Y CRANEAL</w:t>
            </w:r>
          </w:p>
        </w:tc>
        <w:tc>
          <w:tcPr>
            <w:tcW w:w="609"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MAXILOFACIAL Y CRANEAL</w:t>
            </w:r>
          </w:p>
        </w:tc>
        <w:tc>
          <w:tcPr>
            <w:tcW w:w="459"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060</w:t>
            </w:r>
          </w:p>
        </w:tc>
        <w:tc>
          <w:tcPr>
            <w:tcW w:w="305"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898</w:t>
            </w:r>
          </w:p>
        </w:tc>
        <w:tc>
          <w:tcPr>
            <w:tcW w:w="229"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1684</w:t>
            </w:r>
          </w:p>
        </w:tc>
        <w:tc>
          <w:tcPr>
            <w:tcW w:w="1223" w:type="pct"/>
            <w:gridSpan w:val="2"/>
            <w:tcBorders>
              <w:top w:val="single" w:sz="6" w:space="0" w:color="auto"/>
              <w:left w:val="single" w:sz="6" w:space="0" w:color="auto"/>
              <w:bottom w:val="single" w:sz="6" w:space="0" w:color="auto"/>
              <w:right w:val="single" w:sz="6" w:space="0" w:color="auto"/>
            </w:tcBorders>
          </w:tcPr>
          <w:p w:rsidR="0020175F" w:rsidRPr="009E029E" w:rsidRDefault="0020175F" w:rsidP="0020175F">
            <w:pPr>
              <w:autoSpaceDE w:val="0"/>
              <w:autoSpaceDN w:val="0"/>
              <w:adjustRightInd w:val="0"/>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 xml:space="preserve">Tornillo para cirugía maxilofacial de 3.0 mm a 3.2 mm de diámetro. De emergencia. Longitud de 8.0 mm a 17.0 </w:t>
            </w:r>
            <w:proofErr w:type="spellStart"/>
            <w:r w:rsidRPr="009E029E">
              <w:rPr>
                <w:rFonts w:ascii="Calibri" w:eastAsiaTheme="minorHAnsi" w:hAnsi="Calibri" w:cs="Calibri"/>
                <w:color w:val="000000"/>
                <w:sz w:val="14"/>
                <w:szCs w:val="14"/>
                <w:lang w:val="es-MX"/>
              </w:rPr>
              <w:t>mm.</w:t>
            </w:r>
            <w:proofErr w:type="spellEnd"/>
            <w:r w:rsidRPr="009E029E">
              <w:rPr>
                <w:rFonts w:ascii="Calibri" w:eastAsiaTheme="minorHAnsi" w:hAnsi="Calibri" w:cs="Calibri"/>
                <w:color w:val="000000"/>
                <w:sz w:val="14"/>
                <w:szCs w:val="14"/>
                <w:lang w:val="es-MX"/>
              </w:rPr>
              <w:t xml:space="preserve"> Incluye medidas intermedias entre las especificadas.</w:t>
            </w:r>
          </w:p>
        </w:tc>
        <w:tc>
          <w:tcPr>
            <w:tcW w:w="381" w:type="pct"/>
            <w:tcBorders>
              <w:top w:val="single" w:sz="6" w:space="0" w:color="auto"/>
              <w:left w:val="single" w:sz="6" w:space="0" w:color="auto"/>
              <w:bottom w:val="single" w:sz="6" w:space="0" w:color="auto"/>
              <w:right w:val="single" w:sz="6" w:space="0" w:color="auto"/>
            </w:tcBorders>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Pieza</w:t>
            </w:r>
          </w:p>
        </w:tc>
        <w:tc>
          <w:tcPr>
            <w:tcW w:w="534" w:type="pct"/>
            <w:tcBorders>
              <w:top w:val="single" w:sz="6" w:space="0" w:color="auto"/>
              <w:left w:val="nil"/>
              <w:bottom w:val="single" w:sz="6" w:space="0" w:color="auto"/>
              <w:right w:val="single" w:sz="12" w:space="0" w:color="auto"/>
            </w:tcBorders>
          </w:tcPr>
          <w:p w:rsidR="0020175F" w:rsidRPr="009E029E" w:rsidRDefault="0020175F" w:rsidP="0020175F">
            <w:pPr>
              <w:autoSpaceDE w:val="0"/>
              <w:autoSpaceDN w:val="0"/>
              <w:adjustRightInd w:val="0"/>
              <w:jc w:val="right"/>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$680.40</w:t>
            </w:r>
          </w:p>
        </w:tc>
      </w:tr>
      <w:tr w:rsidR="0020175F" w:rsidRPr="009E029E" w:rsidTr="0020175F">
        <w:trPr>
          <w:trHeight w:val="20"/>
        </w:trPr>
        <w:tc>
          <w:tcPr>
            <w:tcW w:w="429" w:type="pct"/>
            <w:tcBorders>
              <w:top w:val="single" w:sz="6" w:space="0" w:color="auto"/>
              <w:left w:val="single" w:sz="12"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238</w:t>
            </w:r>
          </w:p>
        </w:tc>
        <w:tc>
          <w:tcPr>
            <w:tcW w:w="385"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9</w:t>
            </w:r>
          </w:p>
        </w:tc>
        <w:tc>
          <w:tcPr>
            <w:tcW w:w="446"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SISTEMA MAXILOFACIAL Y CRANEAL</w:t>
            </w:r>
          </w:p>
        </w:tc>
        <w:tc>
          <w:tcPr>
            <w:tcW w:w="609"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MAXILOFACIAL Y CRANEAL</w:t>
            </w:r>
          </w:p>
        </w:tc>
        <w:tc>
          <w:tcPr>
            <w:tcW w:w="459"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060</w:t>
            </w:r>
          </w:p>
        </w:tc>
        <w:tc>
          <w:tcPr>
            <w:tcW w:w="305"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898</w:t>
            </w:r>
          </w:p>
        </w:tc>
        <w:tc>
          <w:tcPr>
            <w:tcW w:w="229"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1833</w:t>
            </w:r>
          </w:p>
        </w:tc>
        <w:tc>
          <w:tcPr>
            <w:tcW w:w="1223" w:type="pct"/>
            <w:gridSpan w:val="2"/>
            <w:tcBorders>
              <w:top w:val="single" w:sz="6" w:space="0" w:color="auto"/>
              <w:left w:val="single" w:sz="6" w:space="0" w:color="auto"/>
              <w:bottom w:val="single" w:sz="6" w:space="0" w:color="auto"/>
              <w:right w:val="single" w:sz="6" w:space="0" w:color="auto"/>
            </w:tcBorders>
          </w:tcPr>
          <w:p w:rsidR="0020175F" w:rsidRPr="009E029E" w:rsidRDefault="0020175F" w:rsidP="0020175F">
            <w:pPr>
              <w:autoSpaceDE w:val="0"/>
              <w:autoSpaceDN w:val="0"/>
              <w:adjustRightInd w:val="0"/>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 xml:space="preserve">Tornillo para hueso cortical </w:t>
            </w:r>
            <w:proofErr w:type="spellStart"/>
            <w:r w:rsidRPr="009E029E">
              <w:rPr>
                <w:rFonts w:ascii="Calibri" w:eastAsiaTheme="minorHAnsi" w:hAnsi="Calibri" w:cs="Calibri"/>
                <w:color w:val="000000"/>
                <w:sz w:val="14"/>
                <w:szCs w:val="14"/>
                <w:lang w:val="es-MX"/>
              </w:rPr>
              <w:t>autorroscante</w:t>
            </w:r>
            <w:proofErr w:type="spellEnd"/>
            <w:r w:rsidRPr="009E029E">
              <w:rPr>
                <w:rFonts w:ascii="Calibri" w:eastAsiaTheme="minorHAnsi" w:hAnsi="Calibri" w:cs="Calibri"/>
                <w:color w:val="000000"/>
                <w:sz w:val="14"/>
                <w:szCs w:val="14"/>
                <w:lang w:val="es-MX"/>
              </w:rPr>
              <w:t xml:space="preserve">, ranura en cruz o ranura simple con orificio central, con diámetro de la rosca de 1.0 mm a 2.4 mm, de titanio. Longitud de 4.0 mm a 23.0 </w:t>
            </w:r>
            <w:proofErr w:type="spellStart"/>
            <w:r w:rsidRPr="009E029E">
              <w:rPr>
                <w:rFonts w:ascii="Calibri" w:eastAsiaTheme="minorHAnsi" w:hAnsi="Calibri" w:cs="Calibri"/>
                <w:color w:val="000000"/>
                <w:sz w:val="14"/>
                <w:szCs w:val="14"/>
                <w:lang w:val="es-MX"/>
              </w:rPr>
              <w:t>mm.</w:t>
            </w:r>
            <w:proofErr w:type="spellEnd"/>
            <w:r w:rsidRPr="009E029E">
              <w:rPr>
                <w:rFonts w:ascii="Calibri" w:eastAsiaTheme="minorHAnsi" w:hAnsi="Calibri" w:cs="Calibri"/>
                <w:color w:val="000000"/>
                <w:sz w:val="14"/>
                <w:szCs w:val="14"/>
                <w:lang w:val="es-MX"/>
              </w:rPr>
              <w:t xml:space="preserve"> Incluye medidas intermedias entre las especificadas.</w:t>
            </w:r>
          </w:p>
        </w:tc>
        <w:tc>
          <w:tcPr>
            <w:tcW w:w="381" w:type="pct"/>
            <w:tcBorders>
              <w:top w:val="single" w:sz="6" w:space="0" w:color="auto"/>
              <w:left w:val="single" w:sz="6" w:space="0" w:color="auto"/>
              <w:bottom w:val="single" w:sz="6" w:space="0" w:color="auto"/>
              <w:right w:val="single" w:sz="6" w:space="0" w:color="auto"/>
            </w:tcBorders>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Pieza</w:t>
            </w:r>
          </w:p>
        </w:tc>
        <w:tc>
          <w:tcPr>
            <w:tcW w:w="534" w:type="pct"/>
            <w:tcBorders>
              <w:top w:val="single" w:sz="6" w:space="0" w:color="auto"/>
              <w:left w:val="nil"/>
              <w:bottom w:val="single" w:sz="6" w:space="0" w:color="auto"/>
              <w:right w:val="single" w:sz="12" w:space="0" w:color="auto"/>
            </w:tcBorders>
          </w:tcPr>
          <w:p w:rsidR="0020175F" w:rsidRPr="009E029E" w:rsidRDefault="0020175F" w:rsidP="0020175F">
            <w:pPr>
              <w:autoSpaceDE w:val="0"/>
              <w:autoSpaceDN w:val="0"/>
              <w:adjustRightInd w:val="0"/>
              <w:jc w:val="right"/>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$765.45</w:t>
            </w:r>
          </w:p>
        </w:tc>
      </w:tr>
      <w:tr w:rsidR="0020175F" w:rsidRPr="009E029E" w:rsidTr="0020175F">
        <w:trPr>
          <w:trHeight w:val="20"/>
        </w:trPr>
        <w:tc>
          <w:tcPr>
            <w:tcW w:w="429" w:type="pct"/>
            <w:tcBorders>
              <w:top w:val="single" w:sz="6" w:space="0" w:color="auto"/>
              <w:left w:val="single" w:sz="12"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239</w:t>
            </w:r>
          </w:p>
        </w:tc>
        <w:tc>
          <w:tcPr>
            <w:tcW w:w="385"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9</w:t>
            </w:r>
          </w:p>
        </w:tc>
        <w:tc>
          <w:tcPr>
            <w:tcW w:w="446"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SISTEMA MAXILOFACIAL Y CRANEAL</w:t>
            </w:r>
          </w:p>
        </w:tc>
        <w:tc>
          <w:tcPr>
            <w:tcW w:w="609"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MAXILOFACIAL Y CRANEAL</w:t>
            </w:r>
          </w:p>
        </w:tc>
        <w:tc>
          <w:tcPr>
            <w:tcW w:w="459"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060</w:t>
            </w:r>
          </w:p>
        </w:tc>
        <w:tc>
          <w:tcPr>
            <w:tcW w:w="305"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899</w:t>
            </w:r>
          </w:p>
        </w:tc>
        <w:tc>
          <w:tcPr>
            <w:tcW w:w="229"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9207</w:t>
            </w:r>
          </w:p>
        </w:tc>
        <w:tc>
          <w:tcPr>
            <w:tcW w:w="1223" w:type="pct"/>
            <w:gridSpan w:val="2"/>
            <w:tcBorders>
              <w:top w:val="single" w:sz="6" w:space="0" w:color="auto"/>
              <w:left w:val="single" w:sz="6" w:space="0" w:color="auto"/>
              <w:bottom w:val="single" w:sz="6" w:space="0" w:color="auto"/>
              <w:right w:val="single" w:sz="6" w:space="0" w:color="auto"/>
            </w:tcBorders>
          </w:tcPr>
          <w:p w:rsidR="0020175F" w:rsidRPr="009E029E" w:rsidRDefault="0020175F" w:rsidP="0020175F">
            <w:pPr>
              <w:autoSpaceDE w:val="0"/>
              <w:autoSpaceDN w:val="0"/>
              <w:adjustRightInd w:val="0"/>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 xml:space="preserve">Tornillo para hueso cortical de 2.3 mm a 2.4 mm de diámetro de la rosca, utilizados como reemplazo de tornillos de 2.0 mm de diámetro. Longitud de 5.5 mm a 19.0 </w:t>
            </w:r>
            <w:proofErr w:type="spellStart"/>
            <w:r w:rsidRPr="009E029E">
              <w:rPr>
                <w:rFonts w:ascii="Calibri" w:eastAsiaTheme="minorHAnsi" w:hAnsi="Calibri" w:cs="Calibri"/>
                <w:color w:val="000000"/>
                <w:sz w:val="14"/>
                <w:szCs w:val="14"/>
                <w:lang w:val="es-MX"/>
              </w:rPr>
              <w:t>mm.</w:t>
            </w:r>
            <w:proofErr w:type="spellEnd"/>
            <w:r w:rsidRPr="009E029E">
              <w:rPr>
                <w:rFonts w:ascii="Calibri" w:eastAsiaTheme="minorHAnsi" w:hAnsi="Calibri" w:cs="Calibri"/>
                <w:color w:val="000000"/>
                <w:sz w:val="14"/>
                <w:szCs w:val="14"/>
                <w:lang w:val="es-MX"/>
              </w:rPr>
              <w:t xml:space="preserve"> Incluye medidas intermedias entre las especificadas</w:t>
            </w:r>
            <w:proofErr w:type="gramStart"/>
            <w:r w:rsidRPr="009E029E">
              <w:rPr>
                <w:rFonts w:ascii="Calibri" w:eastAsiaTheme="minorHAnsi" w:hAnsi="Calibri" w:cs="Calibri"/>
                <w:color w:val="000000"/>
                <w:sz w:val="14"/>
                <w:szCs w:val="14"/>
                <w:lang w:val="es-MX"/>
              </w:rPr>
              <w:t>..</w:t>
            </w:r>
            <w:proofErr w:type="gramEnd"/>
          </w:p>
        </w:tc>
        <w:tc>
          <w:tcPr>
            <w:tcW w:w="381" w:type="pct"/>
            <w:tcBorders>
              <w:top w:val="single" w:sz="6" w:space="0" w:color="auto"/>
              <w:left w:val="single" w:sz="6" w:space="0" w:color="auto"/>
              <w:bottom w:val="single" w:sz="6" w:space="0" w:color="auto"/>
              <w:right w:val="single" w:sz="6" w:space="0" w:color="auto"/>
            </w:tcBorders>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Pieza</w:t>
            </w:r>
          </w:p>
        </w:tc>
        <w:tc>
          <w:tcPr>
            <w:tcW w:w="534" w:type="pct"/>
            <w:tcBorders>
              <w:top w:val="single" w:sz="6" w:space="0" w:color="auto"/>
              <w:left w:val="nil"/>
              <w:bottom w:val="single" w:sz="6" w:space="0" w:color="auto"/>
              <w:right w:val="single" w:sz="12" w:space="0" w:color="auto"/>
            </w:tcBorders>
          </w:tcPr>
          <w:p w:rsidR="0020175F" w:rsidRPr="009E029E" w:rsidRDefault="0020175F" w:rsidP="0020175F">
            <w:pPr>
              <w:autoSpaceDE w:val="0"/>
              <w:autoSpaceDN w:val="0"/>
              <w:adjustRightInd w:val="0"/>
              <w:jc w:val="right"/>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$680.40</w:t>
            </w:r>
          </w:p>
        </w:tc>
      </w:tr>
      <w:tr w:rsidR="0020175F" w:rsidRPr="009E029E" w:rsidTr="0020175F">
        <w:trPr>
          <w:trHeight w:val="20"/>
        </w:trPr>
        <w:tc>
          <w:tcPr>
            <w:tcW w:w="429" w:type="pct"/>
            <w:tcBorders>
              <w:top w:val="single" w:sz="6" w:space="0" w:color="auto"/>
              <w:left w:val="single" w:sz="12"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240</w:t>
            </w:r>
          </w:p>
        </w:tc>
        <w:tc>
          <w:tcPr>
            <w:tcW w:w="385"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9</w:t>
            </w:r>
          </w:p>
        </w:tc>
        <w:tc>
          <w:tcPr>
            <w:tcW w:w="446"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SISTEMA MAXILOFACIAL Y CRANEAL</w:t>
            </w:r>
          </w:p>
        </w:tc>
        <w:tc>
          <w:tcPr>
            <w:tcW w:w="609"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MAXILOFACIAL Y CRANEAL</w:t>
            </w:r>
          </w:p>
        </w:tc>
        <w:tc>
          <w:tcPr>
            <w:tcW w:w="459"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060</w:t>
            </w:r>
          </w:p>
        </w:tc>
        <w:tc>
          <w:tcPr>
            <w:tcW w:w="305"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899</w:t>
            </w:r>
          </w:p>
        </w:tc>
        <w:tc>
          <w:tcPr>
            <w:tcW w:w="229"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9116</w:t>
            </w:r>
          </w:p>
        </w:tc>
        <w:tc>
          <w:tcPr>
            <w:tcW w:w="1223" w:type="pct"/>
            <w:gridSpan w:val="2"/>
            <w:tcBorders>
              <w:top w:val="single" w:sz="6" w:space="0" w:color="auto"/>
              <w:left w:val="single" w:sz="6" w:space="0" w:color="auto"/>
              <w:bottom w:val="single" w:sz="6" w:space="0" w:color="auto"/>
              <w:right w:val="single" w:sz="6" w:space="0" w:color="auto"/>
            </w:tcBorders>
          </w:tcPr>
          <w:p w:rsidR="0020175F" w:rsidRPr="009E029E" w:rsidRDefault="0020175F" w:rsidP="0020175F">
            <w:pPr>
              <w:autoSpaceDE w:val="0"/>
              <w:autoSpaceDN w:val="0"/>
              <w:adjustRightInd w:val="0"/>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 xml:space="preserve">Tornillo para hueso cortical, con cabeza esférica interior hexagonal </w:t>
            </w:r>
            <w:proofErr w:type="spellStart"/>
            <w:r w:rsidRPr="009E029E">
              <w:rPr>
                <w:rFonts w:ascii="Calibri" w:eastAsiaTheme="minorHAnsi" w:hAnsi="Calibri" w:cs="Calibri"/>
                <w:color w:val="000000"/>
                <w:sz w:val="14"/>
                <w:szCs w:val="14"/>
                <w:lang w:val="es-MX"/>
              </w:rPr>
              <w:t>autorroscante</w:t>
            </w:r>
            <w:proofErr w:type="spellEnd"/>
            <w:r w:rsidRPr="009E029E">
              <w:rPr>
                <w:rFonts w:ascii="Calibri" w:eastAsiaTheme="minorHAnsi" w:hAnsi="Calibri" w:cs="Calibri"/>
                <w:color w:val="000000"/>
                <w:sz w:val="14"/>
                <w:szCs w:val="14"/>
                <w:lang w:val="es-MX"/>
              </w:rPr>
              <w:t xml:space="preserve">; diámetro de rosca de 2.3 mm a 2.7 </w:t>
            </w:r>
            <w:proofErr w:type="spellStart"/>
            <w:r w:rsidRPr="009E029E">
              <w:rPr>
                <w:rFonts w:ascii="Calibri" w:eastAsiaTheme="minorHAnsi" w:hAnsi="Calibri" w:cs="Calibri"/>
                <w:color w:val="000000"/>
                <w:sz w:val="14"/>
                <w:szCs w:val="14"/>
                <w:lang w:val="es-MX"/>
              </w:rPr>
              <w:t>mm.</w:t>
            </w:r>
            <w:proofErr w:type="spellEnd"/>
            <w:r w:rsidRPr="009E029E">
              <w:rPr>
                <w:rFonts w:ascii="Calibri" w:eastAsiaTheme="minorHAnsi" w:hAnsi="Calibri" w:cs="Calibri"/>
                <w:color w:val="000000"/>
                <w:sz w:val="14"/>
                <w:szCs w:val="14"/>
                <w:lang w:val="es-MX"/>
              </w:rPr>
              <w:t xml:space="preserve"> Longitud de 6.0 mm a 25.0 </w:t>
            </w:r>
            <w:proofErr w:type="spellStart"/>
            <w:r w:rsidRPr="009E029E">
              <w:rPr>
                <w:rFonts w:ascii="Calibri" w:eastAsiaTheme="minorHAnsi" w:hAnsi="Calibri" w:cs="Calibri"/>
                <w:color w:val="000000"/>
                <w:sz w:val="14"/>
                <w:szCs w:val="14"/>
                <w:lang w:val="es-MX"/>
              </w:rPr>
              <w:t>mm.</w:t>
            </w:r>
            <w:proofErr w:type="spellEnd"/>
            <w:r w:rsidRPr="009E029E">
              <w:rPr>
                <w:rFonts w:ascii="Calibri" w:eastAsiaTheme="minorHAnsi" w:hAnsi="Calibri" w:cs="Calibri"/>
                <w:color w:val="000000"/>
                <w:sz w:val="14"/>
                <w:szCs w:val="14"/>
                <w:lang w:val="es-MX"/>
              </w:rPr>
              <w:t xml:space="preserve"> Incluye medidas intermedias entre las especificadas</w:t>
            </w:r>
          </w:p>
        </w:tc>
        <w:tc>
          <w:tcPr>
            <w:tcW w:w="381" w:type="pct"/>
            <w:tcBorders>
              <w:top w:val="single" w:sz="6" w:space="0" w:color="auto"/>
              <w:left w:val="single" w:sz="6" w:space="0" w:color="auto"/>
              <w:bottom w:val="single" w:sz="6" w:space="0" w:color="auto"/>
              <w:right w:val="single" w:sz="6" w:space="0" w:color="auto"/>
            </w:tcBorders>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Pieza</w:t>
            </w:r>
          </w:p>
        </w:tc>
        <w:tc>
          <w:tcPr>
            <w:tcW w:w="534" w:type="pct"/>
            <w:tcBorders>
              <w:top w:val="single" w:sz="6" w:space="0" w:color="auto"/>
              <w:left w:val="nil"/>
              <w:bottom w:val="single" w:sz="6" w:space="0" w:color="auto"/>
              <w:right w:val="single" w:sz="12" w:space="0" w:color="auto"/>
            </w:tcBorders>
          </w:tcPr>
          <w:p w:rsidR="0020175F" w:rsidRPr="009E029E" w:rsidRDefault="0020175F" w:rsidP="0020175F">
            <w:pPr>
              <w:autoSpaceDE w:val="0"/>
              <w:autoSpaceDN w:val="0"/>
              <w:adjustRightInd w:val="0"/>
              <w:jc w:val="right"/>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$680.40</w:t>
            </w:r>
          </w:p>
        </w:tc>
      </w:tr>
      <w:tr w:rsidR="0020175F" w:rsidRPr="009E029E" w:rsidTr="0020175F">
        <w:trPr>
          <w:trHeight w:val="20"/>
        </w:trPr>
        <w:tc>
          <w:tcPr>
            <w:tcW w:w="429" w:type="pct"/>
            <w:tcBorders>
              <w:top w:val="single" w:sz="6" w:space="0" w:color="auto"/>
              <w:left w:val="single" w:sz="12"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241</w:t>
            </w:r>
          </w:p>
        </w:tc>
        <w:tc>
          <w:tcPr>
            <w:tcW w:w="385"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9</w:t>
            </w:r>
          </w:p>
        </w:tc>
        <w:tc>
          <w:tcPr>
            <w:tcW w:w="446"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SISTEMA MAXILOFACIAL Y CRANEAL</w:t>
            </w:r>
          </w:p>
        </w:tc>
        <w:tc>
          <w:tcPr>
            <w:tcW w:w="609"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MAXILOFACIAL Y CRANEAL</w:t>
            </w:r>
          </w:p>
        </w:tc>
        <w:tc>
          <w:tcPr>
            <w:tcW w:w="459"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060</w:t>
            </w:r>
          </w:p>
        </w:tc>
        <w:tc>
          <w:tcPr>
            <w:tcW w:w="305"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899</w:t>
            </w:r>
          </w:p>
        </w:tc>
        <w:tc>
          <w:tcPr>
            <w:tcW w:w="229"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9249</w:t>
            </w:r>
          </w:p>
        </w:tc>
        <w:tc>
          <w:tcPr>
            <w:tcW w:w="1223" w:type="pct"/>
            <w:gridSpan w:val="2"/>
            <w:tcBorders>
              <w:top w:val="single" w:sz="6" w:space="0" w:color="auto"/>
              <w:left w:val="single" w:sz="6" w:space="0" w:color="auto"/>
              <w:bottom w:val="single" w:sz="6" w:space="0" w:color="auto"/>
              <w:right w:val="single" w:sz="6" w:space="0" w:color="auto"/>
            </w:tcBorders>
          </w:tcPr>
          <w:p w:rsidR="0020175F" w:rsidRPr="009E029E" w:rsidRDefault="0020175F" w:rsidP="0020175F">
            <w:pPr>
              <w:autoSpaceDE w:val="0"/>
              <w:autoSpaceDN w:val="0"/>
              <w:adjustRightInd w:val="0"/>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 xml:space="preserve">Tornillo para hueso cortical, de 2.7 mm de diámetro de la rosca, utilizados como reemplazo de tornillos de 2.3 mm a 2.4 mm de diámetro. Longitud de 8.0 mm a 17.0 </w:t>
            </w:r>
            <w:proofErr w:type="spellStart"/>
            <w:r w:rsidRPr="009E029E">
              <w:rPr>
                <w:rFonts w:ascii="Calibri" w:eastAsiaTheme="minorHAnsi" w:hAnsi="Calibri" w:cs="Calibri"/>
                <w:color w:val="000000"/>
                <w:sz w:val="14"/>
                <w:szCs w:val="14"/>
                <w:lang w:val="es-MX"/>
              </w:rPr>
              <w:t>mm.</w:t>
            </w:r>
            <w:proofErr w:type="spellEnd"/>
            <w:r w:rsidRPr="009E029E">
              <w:rPr>
                <w:rFonts w:ascii="Calibri" w:eastAsiaTheme="minorHAnsi" w:hAnsi="Calibri" w:cs="Calibri"/>
                <w:color w:val="000000"/>
                <w:sz w:val="14"/>
                <w:szCs w:val="14"/>
                <w:lang w:val="es-MX"/>
              </w:rPr>
              <w:t xml:space="preserve"> Incluye medidas intermedias entre las especificadas.</w:t>
            </w:r>
          </w:p>
        </w:tc>
        <w:tc>
          <w:tcPr>
            <w:tcW w:w="381" w:type="pct"/>
            <w:tcBorders>
              <w:top w:val="single" w:sz="6" w:space="0" w:color="auto"/>
              <w:left w:val="single" w:sz="6" w:space="0" w:color="auto"/>
              <w:bottom w:val="single" w:sz="6" w:space="0" w:color="auto"/>
              <w:right w:val="single" w:sz="6" w:space="0" w:color="auto"/>
            </w:tcBorders>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Pieza</w:t>
            </w:r>
          </w:p>
        </w:tc>
        <w:tc>
          <w:tcPr>
            <w:tcW w:w="534" w:type="pct"/>
            <w:tcBorders>
              <w:top w:val="single" w:sz="6" w:space="0" w:color="auto"/>
              <w:left w:val="nil"/>
              <w:bottom w:val="single" w:sz="6" w:space="0" w:color="auto"/>
              <w:right w:val="single" w:sz="12" w:space="0" w:color="auto"/>
            </w:tcBorders>
          </w:tcPr>
          <w:p w:rsidR="0020175F" w:rsidRPr="009E029E" w:rsidRDefault="0020175F" w:rsidP="0020175F">
            <w:pPr>
              <w:autoSpaceDE w:val="0"/>
              <w:autoSpaceDN w:val="0"/>
              <w:adjustRightInd w:val="0"/>
              <w:jc w:val="right"/>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$680.40</w:t>
            </w:r>
          </w:p>
        </w:tc>
      </w:tr>
      <w:tr w:rsidR="0020175F" w:rsidRPr="009E029E" w:rsidTr="0020175F">
        <w:trPr>
          <w:trHeight w:val="20"/>
        </w:trPr>
        <w:tc>
          <w:tcPr>
            <w:tcW w:w="429" w:type="pct"/>
            <w:tcBorders>
              <w:top w:val="single" w:sz="6" w:space="0" w:color="auto"/>
              <w:left w:val="single" w:sz="12"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lastRenderedPageBreak/>
              <w:t>242</w:t>
            </w:r>
          </w:p>
        </w:tc>
        <w:tc>
          <w:tcPr>
            <w:tcW w:w="385"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9</w:t>
            </w:r>
          </w:p>
        </w:tc>
        <w:tc>
          <w:tcPr>
            <w:tcW w:w="446"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SISTEMA MAXILOFACIAL Y CRANEAL</w:t>
            </w:r>
          </w:p>
        </w:tc>
        <w:tc>
          <w:tcPr>
            <w:tcW w:w="609"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MAXILOFACIAL Y CRANEAL</w:t>
            </w:r>
          </w:p>
        </w:tc>
        <w:tc>
          <w:tcPr>
            <w:tcW w:w="459"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060</w:t>
            </w:r>
          </w:p>
        </w:tc>
        <w:tc>
          <w:tcPr>
            <w:tcW w:w="305"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898</w:t>
            </w:r>
          </w:p>
        </w:tc>
        <w:tc>
          <w:tcPr>
            <w:tcW w:w="229"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3276</w:t>
            </w:r>
          </w:p>
        </w:tc>
        <w:tc>
          <w:tcPr>
            <w:tcW w:w="1223" w:type="pct"/>
            <w:gridSpan w:val="2"/>
            <w:tcBorders>
              <w:top w:val="single" w:sz="6" w:space="0" w:color="auto"/>
              <w:left w:val="single" w:sz="6" w:space="0" w:color="auto"/>
              <w:bottom w:val="single" w:sz="6" w:space="0" w:color="auto"/>
              <w:right w:val="single" w:sz="6" w:space="0" w:color="auto"/>
            </w:tcBorders>
          </w:tcPr>
          <w:p w:rsidR="0020175F" w:rsidRPr="009E029E" w:rsidRDefault="0020175F" w:rsidP="0020175F">
            <w:pPr>
              <w:autoSpaceDE w:val="0"/>
              <w:autoSpaceDN w:val="0"/>
              <w:adjustRightInd w:val="0"/>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Tornillo para sistemas de fijación, de Titanio, de 45.0 mm</w:t>
            </w:r>
          </w:p>
        </w:tc>
        <w:tc>
          <w:tcPr>
            <w:tcW w:w="381" w:type="pct"/>
            <w:tcBorders>
              <w:top w:val="single" w:sz="6" w:space="0" w:color="auto"/>
              <w:left w:val="single" w:sz="6" w:space="0" w:color="auto"/>
              <w:bottom w:val="single" w:sz="6" w:space="0" w:color="auto"/>
              <w:right w:val="single" w:sz="6" w:space="0" w:color="auto"/>
            </w:tcBorders>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Pieza</w:t>
            </w:r>
          </w:p>
        </w:tc>
        <w:tc>
          <w:tcPr>
            <w:tcW w:w="534" w:type="pct"/>
            <w:tcBorders>
              <w:top w:val="single" w:sz="6" w:space="0" w:color="auto"/>
              <w:left w:val="nil"/>
              <w:bottom w:val="single" w:sz="6" w:space="0" w:color="auto"/>
              <w:right w:val="single" w:sz="12" w:space="0" w:color="auto"/>
            </w:tcBorders>
          </w:tcPr>
          <w:p w:rsidR="0020175F" w:rsidRPr="009E029E" w:rsidRDefault="0020175F" w:rsidP="0020175F">
            <w:pPr>
              <w:autoSpaceDE w:val="0"/>
              <w:autoSpaceDN w:val="0"/>
              <w:adjustRightInd w:val="0"/>
              <w:jc w:val="right"/>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$765.45</w:t>
            </w:r>
          </w:p>
        </w:tc>
      </w:tr>
      <w:tr w:rsidR="0020175F" w:rsidRPr="009E029E" w:rsidTr="0020175F">
        <w:trPr>
          <w:trHeight w:val="20"/>
        </w:trPr>
        <w:tc>
          <w:tcPr>
            <w:tcW w:w="429" w:type="pct"/>
            <w:tcBorders>
              <w:top w:val="single" w:sz="6" w:space="0" w:color="auto"/>
              <w:left w:val="single" w:sz="12"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243</w:t>
            </w:r>
          </w:p>
        </w:tc>
        <w:tc>
          <w:tcPr>
            <w:tcW w:w="385"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9</w:t>
            </w:r>
          </w:p>
        </w:tc>
        <w:tc>
          <w:tcPr>
            <w:tcW w:w="446"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SISTEMA MAXILOFACIAL Y CRANEAL</w:t>
            </w:r>
          </w:p>
        </w:tc>
        <w:tc>
          <w:tcPr>
            <w:tcW w:w="609"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MAXILOFACIAL Y CRANEAL</w:t>
            </w:r>
          </w:p>
        </w:tc>
        <w:tc>
          <w:tcPr>
            <w:tcW w:w="459"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060</w:t>
            </w:r>
          </w:p>
        </w:tc>
        <w:tc>
          <w:tcPr>
            <w:tcW w:w="305"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898</w:t>
            </w:r>
          </w:p>
        </w:tc>
        <w:tc>
          <w:tcPr>
            <w:tcW w:w="229"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2575</w:t>
            </w:r>
          </w:p>
        </w:tc>
        <w:tc>
          <w:tcPr>
            <w:tcW w:w="1223" w:type="pct"/>
            <w:gridSpan w:val="2"/>
            <w:tcBorders>
              <w:top w:val="single" w:sz="6" w:space="0" w:color="auto"/>
              <w:left w:val="single" w:sz="6" w:space="0" w:color="auto"/>
              <w:bottom w:val="single" w:sz="6" w:space="0" w:color="auto"/>
              <w:right w:val="single" w:sz="6" w:space="0" w:color="auto"/>
            </w:tcBorders>
          </w:tcPr>
          <w:p w:rsidR="0020175F" w:rsidRPr="009E029E" w:rsidRDefault="0020175F" w:rsidP="0020175F">
            <w:pPr>
              <w:autoSpaceDE w:val="0"/>
              <w:autoSpaceDN w:val="0"/>
              <w:adjustRightInd w:val="0"/>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 xml:space="preserve">Tornillos para hueso cortical, </w:t>
            </w:r>
            <w:proofErr w:type="spellStart"/>
            <w:r w:rsidRPr="009E029E">
              <w:rPr>
                <w:rFonts w:ascii="Calibri" w:eastAsiaTheme="minorHAnsi" w:hAnsi="Calibri" w:cs="Calibri"/>
                <w:color w:val="000000"/>
                <w:sz w:val="14"/>
                <w:szCs w:val="14"/>
                <w:lang w:val="es-MX"/>
              </w:rPr>
              <w:t>autorroscante</w:t>
            </w:r>
            <w:proofErr w:type="spellEnd"/>
            <w:r w:rsidRPr="009E029E">
              <w:rPr>
                <w:rFonts w:ascii="Calibri" w:eastAsiaTheme="minorHAnsi" w:hAnsi="Calibri" w:cs="Calibri"/>
                <w:color w:val="000000"/>
                <w:sz w:val="14"/>
                <w:szCs w:val="14"/>
                <w:lang w:val="es-MX"/>
              </w:rPr>
              <w:t xml:space="preserve">, con ranura en cruz, con diámetro en la rosca de 2.4 mm a 2.5 </w:t>
            </w:r>
            <w:proofErr w:type="spellStart"/>
            <w:r w:rsidRPr="009E029E">
              <w:rPr>
                <w:rFonts w:ascii="Calibri" w:eastAsiaTheme="minorHAnsi" w:hAnsi="Calibri" w:cs="Calibri"/>
                <w:color w:val="000000"/>
                <w:sz w:val="14"/>
                <w:szCs w:val="14"/>
                <w:lang w:val="es-MX"/>
              </w:rPr>
              <w:t>mm.</w:t>
            </w:r>
            <w:proofErr w:type="spellEnd"/>
            <w:r w:rsidRPr="009E029E">
              <w:rPr>
                <w:rFonts w:ascii="Calibri" w:eastAsiaTheme="minorHAnsi" w:hAnsi="Calibri" w:cs="Calibri"/>
                <w:color w:val="000000"/>
                <w:sz w:val="14"/>
                <w:szCs w:val="14"/>
                <w:lang w:val="es-MX"/>
              </w:rPr>
              <w:t xml:space="preserve"> Longitud: de 6.0 mm a 23.0 </w:t>
            </w:r>
            <w:proofErr w:type="spellStart"/>
            <w:r w:rsidRPr="009E029E">
              <w:rPr>
                <w:rFonts w:ascii="Calibri" w:eastAsiaTheme="minorHAnsi" w:hAnsi="Calibri" w:cs="Calibri"/>
                <w:color w:val="000000"/>
                <w:sz w:val="14"/>
                <w:szCs w:val="14"/>
                <w:lang w:val="es-MX"/>
              </w:rPr>
              <w:t>mm.</w:t>
            </w:r>
            <w:proofErr w:type="spellEnd"/>
            <w:r w:rsidRPr="009E029E">
              <w:rPr>
                <w:rFonts w:ascii="Calibri" w:eastAsiaTheme="minorHAnsi" w:hAnsi="Calibri" w:cs="Calibri"/>
                <w:color w:val="000000"/>
                <w:sz w:val="14"/>
                <w:szCs w:val="14"/>
                <w:lang w:val="es-MX"/>
              </w:rPr>
              <w:t xml:space="preserve"> Incluye medidas intermedias entre las especificadas. Incluye medidas intermedias especificadas.</w:t>
            </w:r>
          </w:p>
        </w:tc>
        <w:tc>
          <w:tcPr>
            <w:tcW w:w="381" w:type="pct"/>
            <w:tcBorders>
              <w:top w:val="single" w:sz="6" w:space="0" w:color="auto"/>
              <w:left w:val="single" w:sz="6" w:space="0" w:color="auto"/>
              <w:bottom w:val="single" w:sz="6" w:space="0" w:color="auto"/>
              <w:right w:val="single" w:sz="6" w:space="0" w:color="auto"/>
            </w:tcBorders>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Pieza</w:t>
            </w:r>
          </w:p>
        </w:tc>
        <w:tc>
          <w:tcPr>
            <w:tcW w:w="534" w:type="pct"/>
            <w:tcBorders>
              <w:top w:val="single" w:sz="6" w:space="0" w:color="auto"/>
              <w:left w:val="nil"/>
              <w:bottom w:val="single" w:sz="6" w:space="0" w:color="auto"/>
              <w:right w:val="single" w:sz="12" w:space="0" w:color="auto"/>
            </w:tcBorders>
          </w:tcPr>
          <w:p w:rsidR="0020175F" w:rsidRPr="009E029E" w:rsidRDefault="0020175F" w:rsidP="0020175F">
            <w:pPr>
              <w:autoSpaceDE w:val="0"/>
              <w:autoSpaceDN w:val="0"/>
              <w:adjustRightInd w:val="0"/>
              <w:jc w:val="right"/>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$765.45</w:t>
            </w:r>
          </w:p>
        </w:tc>
      </w:tr>
      <w:tr w:rsidR="0020175F" w:rsidRPr="009E029E" w:rsidTr="0020175F">
        <w:trPr>
          <w:trHeight w:val="20"/>
        </w:trPr>
        <w:tc>
          <w:tcPr>
            <w:tcW w:w="429" w:type="pct"/>
            <w:tcBorders>
              <w:top w:val="single" w:sz="6" w:space="0" w:color="auto"/>
              <w:left w:val="single" w:sz="12" w:space="0" w:color="auto"/>
              <w:bottom w:val="single" w:sz="12"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250</w:t>
            </w:r>
          </w:p>
        </w:tc>
        <w:tc>
          <w:tcPr>
            <w:tcW w:w="385" w:type="pct"/>
            <w:tcBorders>
              <w:top w:val="single" w:sz="6" w:space="0" w:color="auto"/>
              <w:left w:val="single" w:sz="6" w:space="0" w:color="auto"/>
              <w:bottom w:val="single" w:sz="12"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11</w:t>
            </w:r>
          </w:p>
        </w:tc>
        <w:tc>
          <w:tcPr>
            <w:tcW w:w="446"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rPr>
                <w:rFonts w:ascii="Calibri" w:eastAsiaTheme="minorHAnsi" w:hAnsi="Calibri" w:cs="Calibri"/>
                <w:b/>
                <w:bCs/>
                <w:color w:val="000000"/>
                <w:sz w:val="14"/>
                <w:szCs w:val="14"/>
                <w:lang w:val="es-MX"/>
              </w:rPr>
            </w:pPr>
            <w:r w:rsidRPr="009E029E">
              <w:rPr>
                <w:rFonts w:ascii="Calibri" w:eastAsiaTheme="minorHAnsi" w:hAnsi="Calibri" w:cs="Calibri"/>
                <w:b/>
                <w:bCs/>
                <w:color w:val="000000"/>
                <w:sz w:val="14"/>
                <w:szCs w:val="14"/>
                <w:lang w:val="es-MX"/>
              </w:rPr>
              <w:t xml:space="preserve">SERVICIO PARA PACIENTES CON FACTURAS COMPLEJA DE HUMERO PROXIMAL </w:t>
            </w:r>
          </w:p>
        </w:tc>
        <w:tc>
          <w:tcPr>
            <w:tcW w:w="609"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 xml:space="preserve">SERVICIO PARA PACIENTES CON FRACTURAS COMPLEJA DE HUMERO PROXIMAL </w:t>
            </w:r>
          </w:p>
        </w:tc>
        <w:tc>
          <w:tcPr>
            <w:tcW w:w="993" w:type="pct"/>
            <w:gridSpan w:val="5"/>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 xml:space="preserve">SIN CLAVE </w:t>
            </w:r>
          </w:p>
        </w:tc>
        <w:tc>
          <w:tcPr>
            <w:tcW w:w="1223" w:type="pct"/>
            <w:gridSpan w:val="2"/>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Servicio para pacientes con fractura de húmero proximal compleja</w:t>
            </w:r>
          </w:p>
          <w:p w:rsidR="0020175F" w:rsidRPr="009E029E" w:rsidRDefault="0020175F" w:rsidP="0020175F">
            <w:pPr>
              <w:autoSpaceDE w:val="0"/>
              <w:autoSpaceDN w:val="0"/>
              <w:adjustRightInd w:val="0"/>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(incluye placa para humero proximal, pernos y tornillos, asistencia</w:t>
            </w:r>
          </w:p>
          <w:p w:rsidR="0020175F" w:rsidRPr="009E029E" w:rsidRDefault="0020175F" w:rsidP="0020175F">
            <w:pPr>
              <w:autoSpaceDE w:val="0"/>
              <w:autoSpaceDN w:val="0"/>
              <w:adjustRightInd w:val="0"/>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 xml:space="preserve">técnica, instrumental y equipo de motor) </w:t>
            </w:r>
          </w:p>
        </w:tc>
        <w:tc>
          <w:tcPr>
            <w:tcW w:w="381" w:type="pct"/>
            <w:tcBorders>
              <w:top w:val="single" w:sz="6" w:space="0" w:color="auto"/>
              <w:left w:val="single" w:sz="6" w:space="0" w:color="auto"/>
              <w:bottom w:val="single" w:sz="6" w:space="0" w:color="auto"/>
              <w:right w:val="single" w:sz="6" w:space="0" w:color="auto"/>
            </w:tcBorders>
            <w:shd w:val="solid" w:color="FFFFFF" w:fill="auto"/>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SERVICIO</w:t>
            </w:r>
          </w:p>
        </w:tc>
        <w:tc>
          <w:tcPr>
            <w:tcW w:w="534" w:type="pct"/>
            <w:tcBorders>
              <w:top w:val="single" w:sz="6" w:space="0" w:color="auto"/>
              <w:left w:val="nil"/>
              <w:bottom w:val="single" w:sz="12" w:space="0" w:color="auto"/>
              <w:right w:val="single" w:sz="12" w:space="0" w:color="auto"/>
            </w:tcBorders>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r w:rsidRPr="009E029E">
              <w:rPr>
                <w:rFonts w:ascii="Calibri" w:eastAsiaTheme="minorHAnsi" w:hAnsi="Calibri" w:cs="Calibri"/>
                <w:color w:val="000000"/>
                <w:sz w:val="14"/>
                <w:szCs w:val="14"/>
                <w:lang w:val="es-MX"/>
              </w:rPr>
              <w:t>$21,100.00</w:t>
            </w:r>
          </w:p>
        </w:tc>
      </w:tr>
      <w:tr w:rsidR="0020175F" w:rsidRPr="009E029E" w:rsidTr="0020175F">
        <w:trPr>
          <w:trHeight w:val="20"/>
        </w:trPr>
        <w:tc>
          <w:tcPr>
            <w:tcW w:w="429" w:type="pct"/>
            <w:tcBorders>
              <w:top w:val="nil"/>
              <w:left w:val="nil"/>
              <w:bottom w:val="nil"/>
              <w:right w:val="nil"/>
            </w:tcBorders>
          </w:tcPr>
          <w:p w:rsidR="0020175F" w:rsidRPr="009E029E" w:rsidRDefault="0020175F" w:rsidP="0020175F">
            <w:pPr>
              <w:autoSpaceDE w:val="0"/>
              <w:autoSpaceDN w:val="0"/>
              <w:adjustRightInd w:val="0"/>
              <w:jc w:val="center"/>
              <w:rPr>
                <w:rFonts w:ascii="Calibri" w:eastAsiaTheme="minorHAnsi" w:hAnsi="Calibri" w:cs="Calibri"/>
                <w:i/>
                <w:iCs/>
                <w:color w:val="000000"/>
                <w:sz w:val="14"/>
                <w:szCs w:val="14"/>
                <w:lang w:val="es-MX"/>
              </w:rPr>
            </w:pPr>
          </w:p>
        </w:tc>
        <w:tc>
          <w:tcPr>
            <w:tcW w:w="385" w:type="pct"/>
            <w:tcBorders>
              <w:top w:val="nil"/>
              <w:left w:val="nil"/>
              <w:bottom w:val="nil"/>
              <w:right w:val="nil"/>
            </w:tcBorders>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p>
        </w:tc>
        <w:tc>
          <w:tcPr>
            <w:tcW w:w="446" w:type="pct"/>
            <w:tcBorders>
              <w:top w:val="nil"/>
              <w:left w:val="nil"/>
              <w:bottom w:val="nil"/>
              <w:right w:val="nil"/>
            </w:tcBorders>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p>
        </w:tc>
        <w:tc>
          <w:tcPr>
            <w:tcW w:w="609" w:type="pct"/>
            <w:tcBorders>
              <w:top w:val="nil"/>
              <w:left w:val="nil"/>
              <w:bottom w:val="nil"/>
              <w:right w:val="nil"/>
            </w:tcBorders>
          </w:tcPr>
          <w:p w:rsidR="0020175F" w:rsidRPr="009E029E" w:rsidRDefault="0020175F" w:rsidP="0020175F">
            <w:pPr>
              <w:autoSpaceDE w:val="0"/>
              <w:autoSpaceDN w:val="0"/>
              <w:adjustRightInd w:val="0"/>
              <w:jc w:val="center"/>
              <w:rPr>
                <w:rFonts w:ascii="Calibri" w:eastAsiaTheme="minorHAnsi" w:hAnsi="Calibri" w:cs="Calibri"/>
                <w:i/>
                <w:iCs/>
                <w:color w:val="000000"/>
                <w:sz w:val="14"/>
                <w:szCs w:val="14"/>
                <w:lang w:val="es-MX"/>
              </w:rPr>
            </w:pPr>
          </w:p>
        </w:tc>
        <w:tc>
          <w:tcPr>
            <w:tcW w:w="704" w:type="pct"/>
            <w:gridSpan w:val="2"/>
            <w:tcBorders>
              <w:top w:val="nil"/>
              <w:left w:val="nil"/>
              <w:bottom w:val="nil"/>
              <w:right w:val="nil"/>
            </w:tcBorders>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p>
        </w:tc>
        <w:tc>
          <w:tcPr>
            <w:tcW w:w="219" w:type="pct"/>
            <w:gridSpan w:val="2"/>
            <w:tcBorders>
              <w:top w:val="nil"/>
              <w:left w:val="nil"/>
              <w:bottom w:val="nil"/>
              <w:right w:val="nil"/>
            </w:tcBorders>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p>
        </w:tc>
        <w:tc>
          <w:tcPr>
            <w:tcW w:w="87" w:type="pct"/>
            <w:gridSpan w:val="2"/>
            <w:tcBorders>
              <w:top w:val="nil"/>
              <w:left w:val="nil"/>
              <w:bottom w:val="nil"/>
              <w:right w:val="nil"/>
            </w:tcBorders>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p>
        </w:tc>
        <w:tc>
          <w:tcPr>
            <w:tcW w:w="1206" w:type="pct"/>
            <w:tcBorders>
              <w:top w:val="nil"/>
              <w:left w:val="nil"/>
              <w:bottom w:val="nil"/>
              <w:right w:val="nil"/>
            </w:tcBorders>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p>
        </w:tc>
        <w:tc>
          <w:tcPr>
            <w:tcW w:w="381" w:type="pct"/>
            <w:tcBorders>
              <w:top w:val="nil"/>
              <w:left w:val="nil"/>
              <w:bottom w:val="nil"/>
              <w:right w:val="nil"/>
            </w:tcBorders>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p>
        </w:tc>
        <w:tc>
          <w:tcPr>
            <w:tcW w:w="534" w:type="pct"/>
            <w:tcBorders>
              <w:top w:val="nil"/>
              <w:left w:val="single" w:sz="12" w:space="0" w:color="auto"/>
              <w:bottom w:val="single" w:sz="12" w:space="0" w:color="auto"/>
              <w:right w:val="single" w:sz="12" w:space="0" w:color="auto"/>
            </w:tcBorders>
          </w:tcPr>
          <w:p w:rsidR="0020175F" w:rsidRPr="009E029E" w:rsidRDefault="0020175F" w:rsidP="0020175F">
            <w:pPr>
              <w:autoSpaceDE w:val="0"/>
              <w:autoSpaceDN w:val="0"/>
              <w:adjustRightInd w:val="0"/>
              <w:jc w:val="center"/>
              <w:rPr>
                <w:rFonts w:ascii="Calibri" w:eastAsiaTheme="minorHAnsi" w:hAnsi="Calibri" w:cs="Calibri"/>
                <w:b/>
                <w:color w:val="000000"/>
                <w:sz w:val="14"/>
                <w:szCs w:val="14"/>
                <w:lang w:val="es-MX"/>
              </w:rPr>
            </w:pPr>
            <w:r w:rsidRPr="009E029E">
              <w:rPr>
                <w:rFonts w:ascii="Calibri" w:eastAsiaTheme="minorHAnsi" w:hAnsi="Calibri" w:cs="Calibri"/>
                <w:b/>
                <w:color w:val="000000"/>
                <w:sz w:val="14"/>
                <w:szCs w:val="14"/>
                <w:lang w:val="es-MX"/>
              </w:rPr>
              <w:t>$1,292,970.01</w:t>
            </w:r>
          </w:p>
        </w:tc>
      </w:tr>
      <w:tr w:rsidR="0020175F" w:rsidRPr="009E029E" w:rsidTr="0020175F">
        <w:trPr>
          <w:trHeight w:val="20"/>
        </w:trPr>
        <w:tc>
          <w:tcPr>
            <w:tcW w:w="429" w:type="pct"/>
            <w:tcBorders>
              <w:top w:val="nil"/>
              <w:left w:val="nil"/>
              <w:bottom w:val="nil"/>
              <w:right w:val="nil"/>
            </w:tcBorders>
          </w:tcPr>
          <w:p w:rsidR="0020175F" w:rsidRPr="009E029E" w:rsidRDefault="0020175F" w:rsidP="0020175F">
            <w:pPr>
              <w:autoSpaceDE w:val="0"/>
              <w:autoSpaceDN w:val="0"/>
              <w:adjustRightInd w:val="0"/>
              <w:jc w:val="center"/>
              <w:rPr>
                <w:rFonts w:ascii="Calibri" w:eastAsiaTheme="minorHAnsi" w:hAnsi="Calibri" w:cs="Calibri"/>
                <w:i/>
                <w:iCs/>
                <w:color w:val="000000"/>
                <w:sz w:val="14"/>
                <w:szCs w:val="14"/>
                <w:lang w:val="es-MX"/>
              </w:rPr>
            </w:pPr>
          </w:p>
        </w:tc>
        <w:tc>
          <w:tcPr>
            <w:tcW w:w="385" w:type="pct"/>
            <w:tcBorders>
              <w:top w:val="nil"/>
              <w:left w:val="nil"/>
              <w:bottom w:val="nil"/>
              <w:right w:val="nil"/>
            </w:tcBorders>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p>
        </w:tc>
        <w:tc>
          <w:tcPr>
            <w:tcW w:w="446" w:type="pct"/>
            <w:tcBorders>
              <w:top w:val="nil"/>
              <w:left w:val="nil"/>
              <w:bottom w:val="nil"/>
              <w:right w:val="nil"/>
            </w:tcBorders>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p>
        </w:tc>
        <w:tc>
          <w:tcPr>
            <w:tcW w:w="609" w:type="pct"/>
            <w:tcBorders>
              <w:top w:val="nil"/>
              <w:left w:val="nil"/>
              <w:bottom w:val="nil"/>
              <w:right w:val="nil"/>
            </w:tcBorders>
          </w:tcPr>
          <w:p w:rsidR="0020175F" w:rsidRPr="009E029E" w:rsidRDefault="0020175F" w:rsidP="0020175F">
            <w:pPr>
              <w:autoSpaceDE w:val="0"/>
              <w:autoSpaceDN w:val="0"/>
              <w:adjustRightInd w:val="0"/>
              <w:jc w:val="center"/>
              <w:rPr>
                <w:rFonts w:ascii="Calibri" w:eastAsiaTheme="minorHAnsi" w:hAnsi="Calibri" w:cs="Calibri"/>
                <w:i/>
                <w:iCs/>
                <w:color w:val="000000"/>
                <w:sz w:val="14"/>
                <w:szCs w:val="14"/>
                <w:lang w:val="es-MX"/>
              </w:rPr>
            </w:pPr>
          </w:p>
        </w:tc>
        <w:tc>
          <w:tcPr>
            <w:tcW w:w="704" w:type="pct"/>
            <w:gridSpan w:val="2"/>
            <w:tcBorders>
              <w:top w:val="nil"/>
              <w:left w:val="nil"/>
              <w:bottom w:val="nil"/>
              <w:right w:val="nil"/>
            </w:tcBorders>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p>
        </w:tc>
        <w:tc>
          <w:tcPr>
            <w:tcW w:w="219" w:type="pct"/>
            <w:gridSpan w:val="2"/>
            <w:tcBorders>
              <w:top w:val="nil"/>
              <w:left w:val="nil"/>
              <w:bottom w:val="nil"/>
              <w:right w:val="nil"/>
            </w:tcBorders>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p>
        </w:tc>
        <w:tc>
          <w:tcPr>
            <w:tcW w:w="87" w:type="pct"/>
            <w:gridSpan w:val="2"/>
            <w:tcBorders>
              <w:top w:val="nil"/>
              <w:left w:val="nil"/>
              <w:bottom w:val="nil"/>
              <w:right w:val="nil"/>
            </w:tcBorders>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p>
        </w:tc>
        <w:tc>
          <w:tcPr>
            <w:tcW w:w="1206" w:type="pct"/>
            <w:tcBorders>
              <w:top w:val="nil"/>
              <w:left w:val="nil"/>
              <w:bottom w:val="nil"/>
              <w:right w:val="nil"/>
            </w:tcBorders>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p>
        </w:tc>
        <w:tc>
          <w:tcPr>
            <w:tcW w:w="381" w:type="pct"/>
            <w:tcBorders>
              <w:top w:val="nil"/>
              <w:left w:val="nil"/>
              <w:bottom w:val="nil"/>
              <w:right w:val="nil"/>
            </w:tcBorders>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p>
        </w:tc>
        <w:tc>
          <w:tcPr>
            <w:tcW w:w="534" w:type="pct"/>
            <w:tcBorders>
              <w:top w:val="single" w:sz="12" w:space="0" w:color="auto"/>
              <w:left w:val="single" w:sz="12" w:space="0" w:color="auto"/>
              <w:bottom w:val="single" w:sz="12" w:space="0" w:color="auto"/>
              <w:right w:val="single" w:sz="12" w:space="0" w:color="auto"/>
            </w:tcBorders>
          </w:tcPr>
          <w:p w:rsidR="0020175F" w:rsidRPr="009E029E" w:rsidRDefault="0020175F" w:rsidP="0020175F">
            <w:pPr>
              <w:autoSpaceDE w:val="0"/>
              <w:autoSpaceDN w:val="0"/>
              <w:adjustRightInd w:val="0"/>
              <w:jc w:val="center"/>
              <w:rPr>
                <w:rFonts w:ascii="Calibri" w:eastAsiaTheme="minorHAnsi" w:hAnsi="Calibri" w:cs="Calibri"/>
                <w:b/>
                <w:color w:val="000000"/>
                <w:sz w:val="14"/>
                <w:szCs w:val="14"/>
                <w:lang w:val="es-MX"/>
              </w:rPr>
            </w:pPr>
            <w:r w:rsidRPr="009E029E">
              <w:rPr>
                <w:rFonts w:ascii="Calibri" w:eastAsiaTheme="minorHAnsi" w:hAnsi="Calibri" w:cs="Calibri"/>
                <w:b/>
                <w:color w:val="000000"/>
                <w:sz w:val="14"/>
                <w:szCs w:val="14"/>
                <w:lang w:val="es-MX"/>
              </w:rPr>
              <w:t>$206,875.20</w:t>
            </w:r>
          </w:p>
        </w:tc>
      </w:tr>
      <w:tr w:rsidR="0020175F" w:rsidRPr="009E029E" w:rsidTr="0020175F">
        <w:trPr>
          <w:trHeight w:val="20"/>
        </w:trPr>
        <w:tc>
          <w:tcPr>
            <w:tcW w:w="429" w:type="pct"/>
            <w:tcBorders>
              <w:top w:val="nil"/>
              <w:left w:val="nil"/>
              <w:bottom w:val="nil"/>
              <w:right w:val="nil"/>
            </w:tcBorders>
          </w:tcPr>
          <w:p w:rsidR="0020175F" w:rsidRPr="009E029E" w:rsidRDefault="0020175F" w:rsidP="0020175F">
            <w:pPr>
              <w:autoSpaceDE w:val="0"/>
              <w:autoSpaceDN w:val="0"/>
              <w:adjustRightInd w:val="0"/>
              <w:jc w:val="center"/>
              <w:rPr>
                <w:rFonts w:ascii="Calibri" w:eastAsiaTheme="minorHAnsi" w:hAnsi="Calibri" w:cs="Calibri"/>
                <w:i/>
                <w:iCs/>
                <w:color w:val="000000"/>
                <w:sz w:val="14"/>
                <w:szCs w:val="14"/>
                <w:lang w:val="es-MX"/>
              </w:rPr>
            </w:pPr>
          </w:p>
        </w:tc>
        <w:tc>
          <w:tcPr>
            <w:tcW w:w="385" w:type="pct"/>
            <w:tcBorders>
              <w:top w:val="nil"/>
              <w:left w:val="nil"/>
              <w:bottom w:val="nil"/>
              <w:right w:val="nil"/>
            </w:tcBorders>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p>
        </w:tc>
        <w:tc>
          <w:tcPr>
            <w:tcW w:w="446" w:type="pct"/>
            <w:tcBorders>
              <w:top w:val="nil"/>
              <w:left w:val="nil"/>
              <w:bottom w:val="nil"/>
              <w:right w:val="nil"/>
            </w:tcBorders>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p>
        </w:tc>
        <w:tc>
          <w:tcPr>
            <w:tcW w:w="609" w:type="pct"/>
            <w:tcBorders>
              <w:top w:val="nil"/>
              <w:left w:val="nil"/>
              <w:bottom w:val="nil"/>
              <w:right w:val="nil"/>
            </w:tcBorders>
          </w:tcPr>
          <w:p w:rsidR="0020175F" w:rsidRPr="009E029E" w:rsidRDefault="0020175F" w:rsidP="0020175F">
            <w:pPr>
              <w:autoSpaceDE w:val="0"/>
              <w:autoSpaceDN w:val="0"/>
              <w:adjustRightInd w:val="0"/>
              <w:jc w:val="center"/>
              <w:rPr>
                <w:rFonts w:ascii="Calibri" w:eastAsiaTheme="minorHAnsi" w:hAnsi="Calibri" w:cs="Calibri"/>
                <w:i/>
                <w:iCs/>
                <w:color w:val="000000"/>
                <w:sz w:val="14"/>
                <w:szCs w:val="14"/>
                <w:lang w:val="es-MX"/>
              </w:rPr>
            </w:pPr>
          </w:p>
        </w:tc>
        <w:tc>
          <w:tcPr>
            <w:tcW w:w="704" w:type="pct"/>
            <w:gridSpan w:val="2"/>
            <w:tcBorders>
              <w:top w:val="nil"/>
              <w:left w:val="nil"/>
              <w:bottom w:val="nil"/>
              <w:right w:val="nil"/>
            </w:tcBorders>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p>
        </w:tc>
        <w:tc>
          <w:tcPr>
            <w:tcW w:w="219" w:type="pct"/>
            <w:gridSpan w:val="2"/>
            <w:tcBorders>
              <w:top w:val="nil"/>
              <w:left w:val="nil"/>
              <w:bottom w:val="nil"/>
              <w:right w:val="nil"/>
            </w:tcBorders>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p>
        </w:tc>
        <w:tc>
          <w:tcPr>
            <w:tcW w:w="87" w:type="pct"/>
            <w:gridSpan w:val="2"/>
            <w:tcBorders>
              <w:top w:val="nil"/>
              <w:left w:val="nil"/>
              <w:bottom w:val="nil"/>
              <w:right w:val="nil"/>
            </w:tcBorders>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p>
        </w:tc>
        <w:tc>
          <w:tcPr>
            <w:tcW w:w="1206" w:type="pct"/>
            <w:tcBorders>
              <w:top w:val="nil"/>
              <w:left w:val="nil"/>
              <w:bottom w:val="nil"/>
              <w:right w:val="nil"/>
            </w:tcBorders>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p>
        </w:tc>
        <w:tc>
          <w:tcPr>
            <w:tcW w:w="381" w:type="pct"/>
            <w:tcBorders>
              <w:top w:val="nil"/>
              <w:left w:val="nil"/>
              <w:bottom w:val="nil"/>
              <w:right w:val="nil"/>
            </w:tcBorders>
          </w:tcPr>
          <w:p w:rsidR="0020175F" w:rsidRPr="009E029E" w:rsidRDefault="0020175F" w:rsidP="0020175F">
            <w:pPr>
              <w:autoSpaceDE w:val="0"/>
              <w:autoSpaceDN w:val="0"/>
              <w:adjustRightInd w:val="0"/>
              <w:jc w:val="center"/>
              <w:rPr>
                <w:rFonts w:ascii="Calibri" w:eastAsiaTheme="minorHAnsi" w:hAnsi="Calibri" w:cs="Calibri"/>
                <w:color w:val="000000"/>
                <w:sz w:val="14"/>
                <w:szCs w:val="14"/>
                <w:lang w:val="es-MX"/>
              </w:rPr>
            </w:pPr>
          </w:p>
        </w:tc>
        <w:tc>
          <w:tcPr>
            <w:tcW w:w="534" w:type="pct"/>
            <w:tcBorders>
              <w:top w:val="nil"/>
              <w:left w:val="single" w:sz="12" w:space="0" w:color="auto"/>
              <w:bottom w:val="single" w:sz="12" w:space="0" w:color="auto"/>
              <w:right w:val="single" w:sz="12" w:space="0" w:color="auto"/>
            </w:tcBorders>
          </w:tcPr>
          <w:p w:rsidR="0020175F" w:rsidRPr="009E029E" w:rsidRDefault="0020175F" w:rsidP="0020175F">
            <w:pPr>
              <w:autoSpaceDE w:val="0"/>
              <w:autoSpaceDN w:val="0"/>
              <w:adjustRightInd w:val="0"/>
              <w:jc w:val="center"/>
              <w:rPr>
                <w:rFonts w:ascii="Calibri" w:eastAsiaTheme="minorHAnsi" w:hAnsi="Calibri" w:cs="Calibri"/>
                <w:b/>
                <w:color w:val="000000"/>
                <w:sz w:val="14"/>
                <w:szCs w:val="14"/>
                <w:lang w:val="es-MX"/>
              </w:rPr>
            </w:pPr>
            <w:r w:rsidRPr="009E029E">
              <w:rPr>
                <w:rFonts w:ascii="Calibri" w:eastAsiaTheme="minorHAnsi" w:hAnsi="Calibri" w:cs="Calibri"/>
                <w:b/>
                <w:color w:val="000000"/>
                <w:sz w:val="14"/>
                <w:szCs w:val="14"/>
                <w:lang w:val="es-MX"/>
              </w:rPr>
              <w:t>$1,499,845.21</w:t>
            </w:r>
          </w:p>
        </w:tc>
      </w:tr>
    </w:tbl>
    <w:p w:rsidR="0020175F" w:rsidRDefault="0020175F" w:rsidP="0020175F">
      <w:pPr>
        <w:tabs>
          <w:tab w:val="left" w:pos="3041"/>
        </w:tabs>
        <w:jc w:val="both"/>
        <w:rPr>
          <w:rFonts w:ascii="Montserrat" w:hAnsi="Montserrat"/>
          <w:sz w:val="16"/>
          <w:szCs w:val="16"/>
        </w:rPr>
      </w:pPr>
      <w:r>
        <w:rPr>
          <w:rFonts w:ascii="Montserrat" w:hAnsi="Montserrat"/>
          <w:sz w:val="16"/>
          <w:szCs w:val="16"/>
        </w:rPr>
        <w:tab/>
      </w:r>
    </w:p>
    <w:p w:rsidR="0020175F" w:rsidRDefault="0020175F" w:rsidP="0020175F">
      <w:pPr>
        <w:tabs>
          <w:tab w:val="left" w:pos="3041"/>
        </w:tabs>
        <w:jc w:val="both"/>
        <w:rPr>
          <w:rFonts w:ascii="Montserrat" w:hAnsi="Montserrat"/>
          <w:sz w:val="16"/>
          <w:szCs w:val="16"/>
        </w:rPr>
      </w:pPr>
    </w:p>
    <w:p w:rsidR="0020175F" w:rsidRPr="009E029E" w:rsidRDefault="0020175F" w:rsidP="0020175F">
      <w:pPr>
        <w:jc w:val="both"/>
        <w:rPr>
          <w:rFonts w:ascii="Montserrat" w:hAnsi="Montserrat"/>
          <w:i/>
          <w:sz w:val="16"/>
        </w:rPr>
      </w:pPr>
      <w:r w:rsidRPr="009E029E">
        <w:rPr>
          <w:rFonts w:ascii="Montserrat" w:hAnsi="Montserrat"/>
          <w:i/>
          <w:sz w:val="16"/>
        </w:rPr>
        <w:t xml:space="preserve">LOS PRECIOS UNITARIOS OFERTADOS PERMANECERAN FIJOS DURANTE LA VIGENCIA DEL CONTRATO. </w:t>
      </w:r>
    </w:p>
    <w:p w:rsidR="0020175F" w:rsidRDefault="0020175F" w:rsidP="0020175F">
      <w:pPr>
        <w:jc w:val="both"/>
        <w:rPr>
          <w:rFonts w:ascii="Montserrat" w:hAnsi="Montserrat"/>
          <w:i/>
          <w:sz w:val="16"/>
        </w:rPr>
      </w:pPr>
    </w:p>
    <w:p w:rsidR="0020175F" w:rsidRPr="009E029E" w:rsidRDefault="0020175F" w:rsidP="0020175F">
      <w:pPr>
        <w:jc w:val="both"/>
        <w:rPr>
          <w:rFonts w:ascii="Montserrat" w:hAnsi="Montserrat"/>
          <w:i/>
          <w:sz w:val="16"/>
        </w:rPr>
      </w:pPr>
    </w:p>
    <w:p w:rsidR="0020175F" w:rsidRPr="009E029E" w:rsidRDefault="0020175F" w:rsidP="0020175F">
      <w:pPr>
        <w:jc w:val="both"/>
        <w:rPr>
          <w:rFonts w:ascii="Montserrat" w:hAnsi="Montserrat"/>
          <w:i/>
          <w:sz w:val="16"/>
        </w:rPr>
      </w:pPr>
      <w:r w:rsidRPr="009E029E">
        <w:rPr>
          <w:rFonts w:ascii="Montserrat" w:hAnsi="Montserrat"/>
          <w:i/>
          <w:sz w:val="16"/>
        </w:rPr>
        <w:t>SE ASIGNA POR PRESUPUESTO MINIMO Y MÁXIMO POR PARTIDA.</w:t>
      </w:r>
    </w:p>
    <w:p w:rsidR="0020175F" w:rsidRDefault="0020175F" w:rsidP="0020175F">
      <w:pPr>
        <w:jc w:val="both"/>
        <w:rPr>
          <w:rFonts w:ascii="Montserrat" w:hAnsi="Montserrat"/>
          <w:sz w:val="18"/>
        </w:rPr>
      </w:pPr>
    </w:p>
    <w:tbl>
      <w:tblPr>
        <w:tblW w:w="0" w:type="auto"/>
        <w:tblCellMar>
          <w:left w:w="30" w:type="dxa"/>
          <w:right w:w="30" w:type="dxa"/>
        </w:tblCellMar>
        <w:tblLook w:val="0000" w:firstRow="0" w:lastRow="0" w:firstColumn="0" w:lastColumn="0" w:noHBand="0" w:noVBand="0"/>
      </w:tblPr>
      <w:tblGrid>
        <w:gridCol w:w="673"/>
        <w:gridCol w:w="334"/>
        <w:gridCol w:w="3826"/>
        <w:gridCol w:w="1996"/>
        <w:gridCol w:w="2069"/>
      </w:tblGrid>
      <w:tr w:rsidR="0020175F" w:rsidRPr="009E029E" w:rsidTr="0020175F">
        <w:trPr>
          <w:trHeight w:val="20"/>
        </w:trPr>
        <w:tc>
          <w:tcPr>
            <w:tcW w:w="0" w:type="auto"/>
            <w:tcBorders>
              <w:top w:val="single" w:sz="6" w:space="0" w:color="auto"/>
              <w:left w:val="single" w:sz="6" w:space="0" w:color="auto"/>
              <w:bottom w:val="single" w:sz="6" w:space="0" w:color="auto"/>
              <w:right w:val="single" w:sz="6" w:space="0" w:color="auto"/>
            </w:tcBorders>
            <w:shd w:val="solid" w:color="C0C0C0" w:fill="C0C0C0"/>
          </w:tcPr>
          <w:p w:rsidR="0020175F" w:rsidRPr="009E029E" w:rsidRDefault="0020175F" w:rsidP="0020175F">
            <w:pPr>
              <w:autoSpaceDE w:val="0"/>
              <w:autoSpaceDN w:val="0"/>
              <w:adjustRightInd w:val="0"/>
              <w:jc w:val="center"/>
              <w:rPr>
                <w:rFonts w:ascii="Montserrat" w:eastAsiaTheme="minorHAnsi" w:hAnsi="Montserrat" w:cs="Montserrat"/>
                <w:b/>
                <w:bCs/>
                <w:color w:val="000000"/>
                <w:sz w:val="16"/>
                <w:szCs w:val="16"/>
                <w:lang w:val="es-MX"/>
              </w:rPr>
            </w:pPr>
            <w:r w:rsidRPr="009E029E">
              <w:rPr>
                <w:rFonts w:ascii="Montserrat" w:eastAsiaTheme="minorHAnsi" w:hAnsi="Montserrat" w:cs="Montserrat"/>
                <w:b/>
                <w:bCs/>
                <w:color w:val="000000"/>
                <w:sz w:val="16"/>
                <w:szCs w:val="16"/>
                <w:lang w:val="es-MX"/>
              </w:rPr>
              <w:t>Partida</w:t>
            </w:r>
          </w:p>
        </w:tc>
        <w:tc>
          <w:tcPr>
            <w:tcW w:w="0" w:type="auto"/>
            <w:gridSpan w:val="2"/>
            <w:tcBorders>
              <w:top w:val="single" w:sz="6" w:space="0" w:color="auto"/>
              <w:left w:val="single" w:sz="6" w:space="0" w:color="auto"/>
              <w:bottom w:val="single" w:sz="6" w:space="0" w:color="auto"/>
              <w:right w:val="single" w:sz="6" w:space="0" w:color="auto"/>
            </w:tcBorders>
            <w:shd w:val="solid" w:color="C0C0C0" w:fill="C0C0C0"/>
          </w:tcPr>
          <w:p w:rsidR="0020175F" w:rsidRPr="009E029E" w:rsidRDefault="0020175F" w:rsidP="0020175F">
            <w:pPr>
              <w:autoSpaceDE w:val="0"/>
              <w:autoSpaceDN w:val="0"/>
              <w:adjustRightInd w:val="0"/>
              <w:jc w:val="center"/>
              <w:rPr>
                <w:rFonts w:ascii="Montserrat" w:eastAsiaTheme="minorHAnsi" w:hAnsi="Montserrat" w:cs="Montserrat"/>
                <w:b/>
                <w:bCs/>
                <w:color w:val="000000"/>
                <w:sz w:val="16"/>
                <w:szCs w:val="16"/>
                <w:lang w:val="es-MX"/>
              </w:rPr>
            </w:pPr>
            <w:r w:rsidRPr="009E029E">
              <w:rPr>
                <w:rFonts w:ascii="Montserrat" w:eastAsiaTheme="minorHAnsi" w:hAnsi="Montserrat" w:cs="Montserrat"/>
                <w:b/>
                <w:bCs/>
                <w:color w:val="000000"/>
                <w:sz w:val="16"/>
                <w:szCs w:val="16"/>
                <w:lang w:val="es-MX"/>
              </w:rPr>
              <w:t>Sistema</w:t>
            </w:r>
          </w:p>
        </w:tc>
        <w:tc>
          <w:tcPr>
            <w:tcW w:w="0" w:type="auto"/>
            <w:tcBorders>
              <w:top w:val="single" w:sz="6" w:space="0" w:color="auto"/>
              <w:left w:val="single" w:sz="6" w:space="0" w:color="auto"/>
              <w:bottom w:val="single" w:sz="6" w:space="0" w:color="auto"/>
              <w:right w:val="nil"/>
            </w:tcBorders>
            <w:shd w:val="solid" w:color="C0C0C0" w:fill="C0C0C0"/>
          </w:tcPr>
          <w:p w:rsidR="0020175F" w:rsidRPr="009E029E" w:rsidRDefault="0020175F" w:rsidP="0020175F">
            <w:pPr>
              <w:autoSpaceDE w:val="0"/>
              <w:autoSpaceDN w:val="0"/>
              <w:adjustRightInd w:val="0"/>
              <w:jc w:val="center"/>
              <w:rPr>
                <w:rFonts w:ascii="Montserrat" w:eastAsiaTheme="minorHAnsi" w:hAnsi="Montserrat" w:cs="Montserrat"/>
                <w:b/>
                <w:bCs/>
                <w:color w:val="000000"/>
                <w:sz w:val="16"/>
                <w:szCs w:val="16"/>
                <w:lang w:val="es-MX"/>
              </w:rPr>
            </w:pPr>
            <w:r w:rsidRPr="009E029E">
              <w:rPr>
                <w:rFonts w:ascii="Montserrat" w:eastAsiaTheme="minorHAnsi" w:hAnsi="Montserrat" w:cs="Montserrat"/>
                <w:b/>
                <w:bCs/>
                <w:color w:val="000000"/>
                <w:sz w:val="16"/>
                <w:szCs w:val="16"/>
                <w:lang w:val="es-MX"/>
              </w:rPr>
              <w:t>Presupuesto Mínimo por partida</w:t>
            </w:r>
          </w:p>
        </w:tc>
        <w:tc>
          <w:tcPr>
            <w:tcW w:w="0" w:type="auto"/>
            <w:tcBorders>
              <w:top w:val="single" w:sz="6" w:space="0" w:color="auto"/>
              <w:left w:val="single" w:sz="6" w:space="0" w:color="auto"/>
              <w:bottom w:val="single" w:sz="6" w:space="0" w:color="auto"/>
              <w:right w:val="nil"/>
            </w:tcBorders>
            <w:shd w:val="solid" w:color="C0C0C0" w:fill="C0C0C0"/>
          </w:tcPr>
          <w:p w:rsidR="0020175F" w:rsidRPr="009E029E" w:rsidRDefault="0020175F" w:rsidP="0020175F">
            <w:pPr>
              <w:autoSpaceDE w:val="0"/>
              <w:autoSpaceDN w:val="0"/>
              <w:adjustRightInd w:val="0"/>
              <w:jc w:val="center"/>
              <w:rPr>
                <w:rFonts w:ascii="Montserrat" w:eastAsiaTheme="minorHAnsi" w:hAnsi="Montserrat" w:cs="Montserrat"/>
                <w:b/>
                <w:bCs/>
                <w:color w:val="000000"/>
                <w:sz w:val="16"/>
                <w:szCs w:val="16"/>
                <w:lang w:val="es-MX"/>
              </w:rPr>
            </w:pPr>
            <w:r w:rsidRPr="009E029E">
              <w:rPr>
                <w:rFonts w:ascii="Montserrat" w:eastAsiaTheme="minorHAnsi" w:hAnsi="Montserrat" w:cs="Montserrat"/>
                <w:b/>
                <w:bCs/>
                <w:color w:val="000000"/>
                <w:sz w:val="16"/>
                <w:szCs w:val="16"/>
                <w:lang w:val="es-MX"/>
              </w:rPr>
              <w:t>Presupuesto Máximo por partida</w:t>
            </w:r>
          </w:p>
        </w:tc>
      </w:tr>
      <w:tr w:rsidR="0020175F" w:rsidRPr="009E029E" w:rsidTr="0020175F">
        <w:trPr>
          <w:trHeight w:val="20"/>
        </w:trPr>
        <w:tc>
          <w:tcPr>
            <w:tcW w:w="0" w:type="auto"/>
            <w:tcBorders>
              <w:top w:val="single" w:sz="6" w:space="0" w:color="auto"/>
              <w:left w:val="single" w:sz="6" w:space="0" w:color="auto"/>
              <w:bottom w:val="single" w:sz="6" w:space="0" w:color="auto"/>
              <w:right w:val="single" w:sz="6" w:space="0" w:color="auto"/>
            </w:tcBorders>
          </w:tcPr>
          <w:p w:rsidR="0020175F" w:rsidRPr="009E029E" w:rsidRDefault="0020175F" w:rsidP="0020175F">
            <w:pPr>
              <w:autoSpaceDE w:val="0"/>
              <w:autoSpaceDN w:val="0"/>
              <w:adjustRightInd w:val="0"/>
              <w:jc w:val="center"/>
              <w:rPr>
                <w:rFonts w:ascii="Montserrat" w:eastAsiaTheme="minorHAnsi" w:hAnsi="Montserrat" w:cs="Montserrat"/>
                <w:color w:val="000000"/>
                <w:sz w:val="16"/>
                <w:szCs w:val="16"/>
                <w:lang w:val="es-MX"/>
              </w:rPr>
            </w:pPr>
            <w:r w:rsidRPr="009E029E">
              <w:rPr>
                <w:rFonts w:ascii="Montserrat" w:eastAsiaTheme="minorHAnsi" w:hAnsi="Montserrat" w:cs="Montserrat"/>
                <w:color w:val="000000"/>
                <w:sz w:val="16"/>
                <w:szCs w:val="16"/>
                <w:lang w:val="es-MX"/>
              </w:rPr>
              <w:t>1</w:t>
            </w:r>
          </w:p>
        </w:tc>
        <w:tc>
          <w:tcPr>
            <w:tcW w:w="0" w:type="auto"/>
            <w:gridSpan w:val="2"/>
            <w:tcBorders>
              <w:top w:val="single" w:sz="6" w:space="0" w:color="auto"/>
              <w:left w:val="single" w:sz="6" w:space="0" w:color="auto"/>
              <w:bottom w:val="single" w:sz="6" w:space="0" w:color="auto"/>
              <w:right w:val="single" w:sz="6" w:space="0" w:color="auto"/>
            </w:tcBorders>
          </w:tcPr>
          <w:p w:rsidR="0020175F" w:rsidRPr="009E029E" w:rsidRDefault="0020175F" w:rsidP="0020175F">
            <w:pPr>
              <w:autoSpaceDE w:val="0"/>
              <w:autoSpaceDN w:val="0"/>
              <w:adjustRightInd w:val="0"/>
              <w:rPr>
                <w:rFonts w:ascii="Montserrat" w:eastAsiaTheme="minorHAnsi" w:hAnsi="Montserrat" w:cs="Montserrat"/>
                <w:color w:val="000000"/>
                <w:sz w:val="16"/>
                <w:szCs w:val="16"/>
                <w:lang w:val="es-MX"/>
              </w:rPr>
            </w:pPr>
            <w:r w:rsidRPr="009E029E">
              <w:rPr>
                <w:rFonts w:ascii="Montserrat" w:eastAsiaTheme="minorHAnsi" w:hAnsi="Montserrat" w:cs="Montserrat"/>
                <w:color w:val="000000"/>
                <w:sz w:val="16"/>
                <w:szCs w:val="16"/>
                <w:lang w:val="es-MX"/>
              </w:rPr>
              <w:t xml:space="preserve">SISTEMA PLACAS </w:t>
            </w:r>
          </w:p>
        </w:tc>
        <w:tc>
          <w:tcPr>
            <w:tcW w:w="0" w:type="auto"/>
            <w:tcBorders>
              <w:top w:val="single" w:sz="6" w:space="0" w:color="auto"/>
              <w:left w:val="single" w:sz="6" w:space="0" w:color="auto"/>
              <w:bottom w:val="single" w:sz="6" w:space="0" w:color="auto"/>
              <w:right w:val="single" w:sz="6" w:space="0" w:color="auto"/>
            </w:tcBorders>
          </w:tcPr>
          <w:p w:rsidR="0020175F" w:rsidRPr="009E029E" w:rsidRDefault="0020175F" w:rsidP="0020175F">
            <w:pPr>
              <w:autoSpaceDE w:val="0"/>
              <w:autoSpaceDN w:val="0"/>
              <w:adjustRightInd w:val="0"/>
              <w:jc w:val="center"/>
              <w:rPr>
                <w:rFonts w:ascii="Montserrat" w:eastAsiaTheme="minorHAnsi" w:hAnsi="Montserrat" w:cs="Montserrat"/>
                <w:color w:val="000000"/>
                <w:sz w:val="16"/>
                <w:szCs w:val="16"/>
                <w:lang w:val="es-MX"/>
              </w:rPr>
            </w:pPr>
            <w:r w:rsidRPr="009E029E">
              <w:rPr>
                <w:rFonts w:ascii="Montserrat" w:eastAsiaTheme="minorHAnsi" w:hAnsi="Montserrat" w:cs="Montserrat"/>
                <w:color w:val="000000"/>
                <w:sz w:val="16"/>
                <w:szCs w:val="16"/>
                <w:lang w:val="es-MX"/>
              </w:rPr>
              <w:t>$           360,800.00</w:t>
            </w:r>
          </w:p>
        </w:tc>
        <w:tc>
          <w:tcPr>
            <w:tcW w:w="0" w:type="auto"/>
            <w:tcBorders>
              <w:top w:val="single" w:sz="6" w:space="0" w:color="auto"/>
              <w:left w:val="single" w:sz="6" w:space="0" w:color="auto"/>
              <w:bottom w:val="single" w:sz="6" w:space="0" w:color="auto"/>
              <w:right w:val="single" w:sz="6" w:space="0" w:color="auto"/>
            </w:tcBorders>
          </w:tcPr>
          <w:p w:rsidR="0020175F" w:rsidRPr="009E029E" w:rsidRDefault="0020175F" w:rsidP="0020175F">
            <w:pPr>
              <w:autoSpaceDE w:val="0"/>
              <w:autoSpaceDN w:val="0"/>
              <w:adjustRightInd w:val="0"/>
              <w:jc w:val="center"/>
              <w:rPr>
                <w:rFonts w:ascii="Montserrat" w:eastAsiaTheme="minorHAnsi" w:hAnsi="Montserrat" w:cs="Montserrat"/>
                <w:color w:val="000000"/>
                <w:sz w:val="16"/>
                <w:szCs w:val="16"/>
                <w:lang w:val="es-MX"/>
              </w:rPr>
            </w:pPr>
            <w:r w:rsidRPr="009E029E">
              <w:rPr>
                <w:rFonts w:ascii="Montserrat" w:eastAsiaTheme="minorHAnsi" w:hAnsi="Montserrat" w:cs="Montserrat"/>
                <w:color w:val="000000"/>
                <w:sz w:val="16"/>
                <w:szCs w:val="16"/>
                <w:lang w:val="es-MX"/>
              </w:rPr>
              <w:t>$902,000.00</w:t>
            </w:r>
          </w:p>
        </w:tc>
      </w:tr>
      <w:tr w:rsidR="0020175F" w:rsidRPr="009E029E" w:rsidTr="0020175F">
        <w:trPr>
          <w:trHeight w:val="20"/>
        </w:trPr>
        <w:tc>
          <w:tcPr>
            <w:tcW w:w="0" w:type="auto"/>
            <w:tcBorders>
              <w:top w:val="single" w:sz="6" w:space="0" w:color="auto"/>
              <w:left w:val="single" w:sz="6" w:space="0" w:color="auto"/>
              <w:bottom w:val="single" w:sz="6" w:space="0" w:color="auto"/>
              <w:right w:val="single" w:sz="6" w:space="0" w:color="auto"/>
            </w:tcBorders>
          </w:tcPr>
          <w:p w:rsidR="0020175F" w:rsidRPr="009E029E" w:rsidRDefault="0020175F" w:rsidP="0020175F">
            <w:pPr>
              <w:autoSpaceDE w:val="0"/>
              <w:autoSpaceDN w:val="0"/>
              <w:adjustRightInd w:val="0"/>
              <w:jc w:val="center"/>
              <w:rPr>
                <w:rFonts w:ascii="Montserrat" w:eastAsiaTheme="minorHAnsi" w:hAnsi="Montserrat" w:cs="Montserrat"/>
                <w:color w:val="000000"/>
                <w:sz w:val="16"/>
                <w:szCs w:val="16"/>
                <w:lang w:val="es-MX"/>
              </w:rPr>
            </w:pPr>
            <w:r w:rsidRPr="009E029E">
              <w:rPr>
                <w:rFonts w:ascii="Montserrat" w:eastAsiaTheme="minorHAnsi" w:hAnsi="Montserrat" w:cs="Montserrat"/>
                <w:color w:val="000000"/>
                <w:sz w:val="16"/>
                <w:szCs w:val="16"/>
                <w:lang w:val="es-MX"/>
              </w:rPr>
              <w:t>2</w:t>
            </w:r>
          </w:p>
        </w:tc>
        <w:tc>
          <w:tcPr>
            <w:tcW w:w="0" w:type="auto"/>
            <w:gridSpan w:val="2"/>
            <w:tcBorders>
              <w:top w:val="single" w:sz="6" w:space="0" w:color="auto"/>
              <w:left w:val="single" w:sz="6" w:space="0" w:color="auto"/>
              <w:bottom w:val="single" w:sz="6" w:space="0" w:color="auto"/>
              <w:right w:val="single" w:sz="6" w:space="0" w:color="auto"/>
            </w:tcBorders>
          </w:tcPr>
          <w:p w:rsidR="0020175F" w:rsidRPr="009E029E" w:rsidRDefault="0020175F" w:rsidP="0020175F">
            <w:pPr>
              <w:autoSpaceDE w:val="0"/>
              <w:autoSpaceDN w:val="0"/>
              <w:adjustRightInd w:val="0"/>
              <w:rPr>
                <w:rFonts w:ascii="Montserrat" w:eastAsiaTheme="minorHAnsi" w:hAnsi="Montserrat" w:cs="Montserrat"/>
                <w:color w:val="000000"/>
                <w:sz w:val="16"/>
                <w:szCs w:val="16"/>
                <w:lang w:val="es-MX"/>
              </w:rPr>
            </w:pPr>
            <w:r w:rsidRPr="009E029E">
              <w:rPr>
                <w:rFonts w:ascii="Montserrat" w:eastAsiaTheme="minorHAnsi" w:hAnsi="Montserrat" w:cs="Montserrat"/>
                <w:color w:val="000000"/>
                <w:sz w:val="16"/>
                <w:szCs w:val="16"/>
                <w:lang w:val="es-MX"/>
              </w:rPr>
              <w:t xml:space="preserve">SISTEMA ARTROPLASTÍA DE CADERA </w:t>
            </w:r>
          </w:p>
        </w:tc>
        <w:tc>
          <w:tcPr>
            <w:tcW w:w="0" w:type="auto"/>
            <w:tcBorders>
              <w:top w:val="single" w:sz="6" w:space="0" w:color="auto"/>
              <w:left w:val="single" w:sz="6" w:space="0" w:color="auto"/>
              <w:bottom w:val="single" w:sz="6" w:space="0" w:color="auto"/>
              <w:right w:val="single" w:sz="6" w:space="0" w:color="auto"/>
            </w:tcBorders>
          </w:tcPr>
          <w:p w:rsidR="0020175F" w:rsidRPr="009E029E" w:rsidRDefault="0020175F" w:rsidP="0020175F">
            <w:pPr>
              <w:autoSpaceDE w:val="0"/>
              <w:autoSpaceDN w:val="0"/>
              <w:adjustRightInd w:val="0"/>
              <w:jc w:val="center"/>
              <w:rPr>
                <w:rFonts w:ascii="Montserrat" w:eastAsiaTheme="minorHAnsi" w:hAnsi="Montserrat" w:cs="Montserrat"/>
                <w:color w:val="000000"/>
                <w:sz w:val="16"/>
                <w:szCs w:val="16"/>
                <w:lang w:val="es-MX"/>
              </w:rPr>
            </w:pPr>
            <w:r w:rsidRPr="009E029E">
              <w:rPr>
                <w:rFonts w:ascii="Montserrat" w:eastAsiaTheme="minorHAnsi" w:hAnsi="Montserrat" w:cs="Montserrat"/>
                <w:color w:val="000000"/>
                <w:sz w:val="16"/>
                <w:szCs w:val="16"/>
                <w:lang w:val="es-MX"/>
              </w:rPr>
              <w:t>$            176,000.00</w:t>
            </w:r>
          </w:p>
        </w:tc>
        <w:tc>
          <w:tcPr>
            <w:tcW w:w="0" w:type="auto"/>
            <w:tcBorders>
              <w:top w:val="single" w:sz="6" w:space="0" w:color="auto"/>
              <w:left w:val="single" w:sz="6" w:space="0" w:color="auto"/>
              <w:bottom w:val="single" w:sz="6" w:space="0" w:color="auto"/>
              <w:right w:val="single" w:sz="6" w:space="0" w:color="auto"/>
            </w:tcBorders>
          </w:tcPr>
          <w:p w:rsidR="0020175F" w:rsidRPr="009E029E" w:rsidRDefault="0020175F" w:rsidP="0020175F">
            <w:pPr>
              <w:autoSpaceDE w:val="0"/>
              <w:autoSpaceDN w:val="0"/>
              <w:adjustRightInd w:val="0"/>
              <w:jc w:val="center"/>
              <w:rPr>
                <w:rFonts w:ascii="Montserrat" w:eastAsiaTheme="minorHAnsi" w:hAnsi="Montserrat" w:cs="Montserrat"/>
                <w:color w:val="000000"/>
                <w:sz w:val="16"/>
                <w:szCs w:val="16"/>
                <w:lang w:val="es-MX"/>
              </w:rPr>
            </w:pPr>
            <w:r w:rsidRPr="009E029E">
              <w:rPr>
                <w:rFonts w:ascii="Montserrat" w:eastAsiaTheme="minorHAnsi" w:hAnsi="Montserrat" w:cs="Montserrat"/>
                <w:color w:val="000000"/>
                <w:sz w:val="16"/>
                <w:szCs w:val="16"/>
                <w:lang w:val="es-MX"/>
              </w:rPr>
              <w:t>$440,000.00</w:t>
            </w:r>
          </w:p>
        </w:tc>
      </w:tr>
      <w:tr w:rsidR="0020175F" w:rsidRPr="009E029E" w:rsidTr="0020175F">
        <w:trPr>
          <w:trHeight w:val="20"/>
        </w:trPr>
        <w:tc>
          <w:tcPr>
            <w:tcW w:w="0" w:type="auto"/>
            <w:tcBorders>
              <w:top w:val="single" w:sz="6" w:space="0" w:color="auto"/>
              <w:left w:val="single" w:sz="6" w:space="0" w:color="auto"/>
              <w:bottom w:val="single" w:sz="6" w:space="0" w:color="auto"/>
              <w:right w:val="single" w:sz="6" w:space="0" w:color="auto"/>
            </w:tcBorders>
          </w:tcPr>
          <w:p w:rsidR="0020175F" w:rsidRPr="009E029E" w:rsidRDefault="0020175F" w:rsidP="0020175F">
            <w:pPr>
              <w:autoSpaceDE w:val="0"/>
              <w:autoSpaceDN w:val="0"/>
              <w:adjustRightInd w:val="0"/>
              <w:jc w:val="center"/>
              <w:rPr>
                <w:rFonts w:ascii="Montserrat" w:eastAsiaTheme="minorHAnsi" w:hAnsi="Montserrat" w:cs="Montserrat"/>
                <w:color w:val="000000"/>
                <w:sz w:val="16"/>
                <w:szCs w:val="16"/>
                <w:lang w:val="es-MX"/>
              </w:rPr>
            </w:pPr>
            <w:r w:rsidRPr="009E029E">
              <w:rPr>
                <w:rFonts w:ascii="Montserrat" w:eastAsiaTheme="minorHAnsi" w:hAnsi="Montserrat" w:cs="Montserrat"/>
                <w:color w:val="000000"/>
                <w:sz w:val="16"/>
                <w:szCs w:val="16"/>
                <w:lang w:val="es-MX"/>
              </w:rPr>
              <w:t>5</w:t>
            </w:r>
          </w:p>
        </w:tc>
        <w:tc>
          <w:tcPr>
            <w:tcW w:w="0" w:type="auto"/>
            <w:gridSpan w:val="2"/>
            <w:tcBorders>
              <w:top w:val="single" w:sz="6" w:space="0" w:color="auto"/>
              <w:left w:val="single" w:sz="6" w:space="0" w:color="auto"/>
              <w:bottom w:val="single" w:sz="6" w:space="0" w:color="auto"/>
              <w:right w:val="single" w:sz="6" w:space="0" w:color="auto"/>
            </w:tcBorders>
          </w:tcPr>
          <w:p w:rsidR="0020175F" w:rsidRPr="009E029E" w:rsidRDefault="0020175F" w:rsidP="0020175F">
            <w:pPr>
              <w:autoSpaceDE w:val="0"/>
              <w:autoSpaceDN w:val="0"/>
              <w:adjustRightInd w:val="0"/>
              <w:rPr>
                <w:rFonts w:ascii="Montserrat" w:eastAsiaTheme="minorHAnsi" w:hAnsi="Montserrat" w:cs="Montserrat"/>
                <w:color w:val="000000"/>
                <w:sz w:val="16"/>
                <w:szCs w:val="16"/>
                <w:lang w:val="es-MX"/>
              </w:rPr>
            </w:pPr>
            <w:r w:rsidRPr="009E029E">
              <w:rPr>
                <w:rFonts w:ascii="Montserrat" w:eastAsiaTheme="minorHAnsi" w:hAnsi="Montserrat" w:cs="Montserrat"/>
                <w:color w:val="000000"/>
                <w:sz w:val="16"/>
                <w:szCs w:val="16"/>
                <w:lang w:val="es-MX"/>
              </w:rPr>
              <w:t>SISTEMA CLAVO INTRAMEDULAR FEMUR</w:t>
            </w:r>
          </w:p>
        </w:tc>
        <w:tc>
          <w:tcPr>
            <w:tcW w:w="0" w:type="auto"/>
            <w:tcBorders>
              <w:top w:val="single" w:sz="6" w:space="0" w:color="auto"/>
              <w:left w:val="single" w:sz="6" w:space="0" w:color="auto"/>
              <w:bottom w:val="single" w:sz="6" w:space="0" w:color="auto"/>
              <w:right w:val="single" w:sz="6" w:space="0" w:color="auto"/>
            </w:tcBorders>
          </w:tcPr>
          <w:p w:rsidR="0020175F" w:rsidRPr="009E029E" w:rsidRDefault="0020175F" w:rsidP="0020175F">
            <w:pPr>
              <w:autoSpaceDE w:val="0"/>
              <w:autoSpaceDN w:val="0"/>
              <w:adjustRightInd w:val="0"/>
              <w:jc w:val="center"/>
              <w:rPr>
                <w:rFonts w:ascii="Montserrat" w:eastAsiaTheme="minorHAnsi" w:hAnsi="Montserrat" w:cs="Montserrat"/>
                <w:color w:val="000000"/>
                <w:sz w:val="16"/>
                <w:szCs w:val="16"/>
                <w:lang w:val="es-MX"/>
              </w:rPr>
            </w:pPr>
            <w:r w:rsidRPr="009E029E">
              <w:rPr>
                <w:rFonts w:ascii="Montserrat" w:eastAsiaTheme="minorHAnsi" w:hAnsi="Montserrat" w:cs="Montserrat"/>
                <w:color w:val="000000"/>
                <w:sz w:val="16"/>
                <w:szCs w:val="16"/>
                <w:lang w:val="es-MX"/>
              </w:rPr>
              <w:t>$             70,400.00</w:t>
            </w:r>
          </w:p>
        </w:tc>
        <w:tc>
          <w:tcPr>
            <w:tcW w:w="0" w:type="auto"/>
            <w:tcBorders>
              <w:top w:val="single" w:sz="6" w:space="0" w:color="auto"/>
              <w:left w:val="single" w:sz="6" w:space="0" w:color="auto"/>
              <w:bottom w:val="single" w:sz="6" w:space="0" w:color="auto"/>
              <w:right w:val="single" w:sz="6" w:space="0" w:color="auto"/>
            </w:tcBorders>
          </w:tcPr>
          <w:p w:rsidR="0020175F" w:rsidRPr="009E029E" w:rsidRDefault="0020175F" w:rsidP="0020175F">
            <w:pPr>
              <w:autoSpaceDE w:val="0"/>
              <w:autoSpaceDN w:val="0"/>
              <w:adjustRightInd w:val="0"/>
              <w:jc w:val="center"/>
              <w:rPr>
                <w:rFonts w:ascii="Montserrat" w:eastAsiaTheme="minorHAnsi" w:hAnsi="Montserrat" w:cs="Montserrat"/>
                <w:color w:val="000000"/>
                <w:sz w:val="16"/>
                <w:szCs w:val="16"/>
                <w:lang w:val="es-MX"/>
              </w:rPr>
            </w:pPr>
            <w:r w:rsidRPr="009E029E">
              <w:rPr>
                <w:rFonts w:ascii="Montserrat" w:eastAsiaTheme="minorHAnsi" w:hAnsi="Montserrat" w:cs="Montserrat"/>
                <w:color w:val="000000"/>
                <w:sz w:val="16"/>
                <w:szCs w:val="16"/>
                <w:lang w:val="es-MX"/>
              </w:rPr>
              <w:t>$176,000.00</w:t>
            </w:r>
          </w:p>
        </w:tc>
      </w:tr>
      <w:tr w:rsidR="0020175F" w:rsidRPr="009E029E" w:rsidTr="0020175F">
        <w:trPr>
          <w:trHeight w:val="20"/>
        </w:trPr>
        <w:tc>
          <w:tcPr>
            <w:tcW w:w="0" w:type="auto"/>
            <w:tcBorders>
              <w:top w:val="single" w:sz="6" w:space="0" w:color="auto"/>
              <w:left w:val="single" w:sz="6" w:space="0" w:color="auto"/>
              <w:bottom w:val="single" w:sz="6" w:space="0" w:color="auto"/>
              <w:right w:val="single" w:sz="6" w:space="0" w:color="auto"/>
            </w:tcBorders>
          </w:tcPr>
          <w:p w:rsidR="0020175F" w:rsidRPr="009E029E" w:rsidRDefault="0020175F" w:rsidP="0020175F">
            <w:pPr>
              <w:autoSpaceDE w:val="0"/>
              <w:autoSpaceDN w:val="0"/>
              <w:adjustRightInd w:val="0"/>
              <w:jc w:val="center"/>
              <w:rPr>
                <w:rFonts w:ascii="Montserrat" w:eastAsiaTheme="minorHAnsi" w:hAnsi="Montserrat" w:cs="Montserrat"/>
                <w:color w:val="000000"/>
                <w:sz w:val="16"/>
                <w:szCs w:val="16"/>
                <w:lang w:val="es-MX"/>
              </w:rPr>
            </w:pPr>
            <w:r w:rsidRPr="009E029E">
              <w:rPr>
                <w:rFonts w:ascii="Montserrat" w:eastAsiaTheme="minorHAnsi" w:hAnsi="Montserrat" w:cs="Montserrat"/>
                <w:color w:val="000000"/>
                <w:sz w:val="16"/>
                <w:szCs w:val="16"/>
                <w:lang w:val="es-MX"/>
              </w:rPr>
              <w:t>6</w:t>
            </w:r>
          </w:p>
        </w:tc>
        <w:tc>
          <w:tcPr>
            <w:tcW w:w="0" w:type="auto"/>
            <w:gridSpan w:val="2"/>
            <w:tcBorders>
              <w:top w:val="single" w:sz="6" w:space="0" w:color="auto"/>
              <w:left w:val="single" w:sz="6" w:space="0" w:color="auto"/>
              <w:bottom w:val="single" w:sz="6" w:space="0" w:color="auto"/>
              <w:right w:val="single" w:sz="6" w:space="0" w:color="auto"/>
            </w:tcBorders>
          </w:tcPr>
          <w:p w:rsidR="0020175F" w:rsidRPr="009E029E" w:rsidRDefault="0020175F" w:rsidP="0020175F">
            <w:pPr>
              <w:autoSpaceDE w:val="0"/>
              <w:autoSpaceDN w:val="0"/>
              <w:adjustRightInd w:val="0"/>
              <w:rPr>
                <w:rFonts w:ascii="Montserrat" w:eastAsiaTheme="minorHAnsi" w:hAnsi="Montserrat" w:cs="Montserrat"/>
                <w:color w:val="000000"/>
                <w:sz w:val="16"/>
                <w:szCs w:val="16"/>
                <w:lang w:val="es-MX"/>
              </w:rPr>
            </w:pPr>
            <w:r w:rsidRPr="009E029E">
              <w:rPr>
                <w:rFonts w:ascii="Montserrat" w:eastAsiaTheme="minorHAnsi" w:hAnsi="Montserrat" w:cs="Montserrat"/>
                <w:color w:val="000000"/>
                <w:sz w:val="16"/>
                <w:szCs w:val="16"/>
                <w:lang w:val="es-MX"/>
              </w:rPr>
              <w:t>SISTEMA CLAVO INTRAMEDULAR HUMERO</w:t>
            </w:r>
          </w:p>
        </w:tc>
        <w:tc>
          <w:tcPr>
            <w:tcW w:w="0" w:type="auto"/>
            <w:tcBorders>
              <w:top w:val="single" w:sz="6" w:space="0" w:color="auto"/>
              <w:left w:val="single" w:sz="6" w:space="0" w:color="auto"/>
              <w:bottom w:val="single" w:sz="6" w:space="0" w:color="auto"/>
              <w:right w:val="single" w:sz="6" w:space="0" w:color="auto"/>
            </w:tcBorders>
          </w:tcPr>
          <w:p w:rsidR="0020175F" w:rsidRPr="009E029E" w:rsidRDefault="0020175F" w:rsidP="0020175F">
            <w:pPr>
              <w:autoSpaceDE w:val="0"/>
              <w:autoSpaceDN w:val="0"/>
              <w:adjustRightInd w:val="0"/>
              <w:jc w:val="center"/>
              <w:rPr>
                <w:rFonts w:ascii="Montserrat" w:eastAsiaTheme="minorHAnsi" w:hAnsi="Montserrat" w:cs="Montserrat"/>
                <w:color w:val="000000"/>
                <w:sz w:val="16"/>
                <w:szCs w:val="16"/>
                <w:lang w:val="es-MX"/>
              </w:rPr>
            </w:pPr>
            <w:r w:rsidRPr="009E029E">
              <w:rPr>
                <w:rFonts w:ascii="Montserrat" w:eastAsiaTheme="minorHAnsi" w:hAnsi="Montserrat" w:cs="Montserrat"/>
                <w:color w:val="000000"/>
                <w:sz w:val="16"/>
                <w:szCs w:val="16"/>
                <w:lang w:val="es-MX"/>
              </w:rPr>
              <w:t>$             70,400.00</w:t>
            </w:r>
          </w:p>
        </w:tc>
        <w:tc>
          <w:tcPr>
            <w:tcW w:w="0" w:type="auto"/>
            <w:tcBorders>
              <w:top w:val="single" w:sz="6" w:space="0" w:color="auto"/>
              <w:left w:val="single" w:sz="6" w:space="0" w:color="auto"/>
              <w:bottom w:val="single" w:sz="6" w:space="0" w:color="auto"/>
              <w:right w:val="single" w:sz="6" w:space="0" w:color="auto"/>
            </w:tcBorders>
          </w:tcPr>
          <w:p w:rsidR="0020175F" w:rsidRPr="009E029E" w:rsidRDefault="0020175F" w:rsidP="0020175F">
            <w:pPr>
              <w:autoSpaceDE w:val="0"/>
              <w:autoSpaceDN w:val="0"/>
              <w:adjustRightInd w:val="0"/>
              <w:jc w:val="center"/>
              <w:rPr>
                <w:rFonts w:ascii="Montserrat" w:eastAsiaTheme="minorHAnsi" w:hAnsi="Montserrat" w:cs="Montserrat"/>
                <w:color w:val="000000"/>
                <w:sz w:val="16"/>
                <w:szCs w:val="16"/>
                <w:lang w:val="es-MX"/>
              </w:rPr>
            </w:pPr>
            <w:r w:rsidRPr="009E029E">
              <w:rPr>
                <w:rFonts w:ascii="Montserrat" w:eastAsiaTheme="minorHAnsi" w:hAnsi="Montserrat" w:cs="Montserrat"/>
                <w:color w:val="000000"/>
                <w:sz w:val="16"/>
                <w:szCs w:val="16"/>
                <w:lang w:val="es-MX"/>
              </w:rPr>
              <w:t>$176,000.00</w:t>
            </w:r>
          </w:p>
        </w:tc>
      </w:tr>
      <w:tr w:rsidR="0020175F" w:rsidRPr="009E029E" w:rsidTr="0020175F">
        <w:trPr>
          <w:trHeight w:val="20"/>
        </w:trPr>
        <w:tc>
          <w:tcPr>
            <w:tcW w:w="0" w:type="auto"/>
            <w:tcBorders>
              <w:top w:val="single" w:sz="6" w:space="0" w:color="auto"/>
              <w:left w:val="single" w:sz="6" w:space="0" w:color="auto"/>
              <w:bottom w:val="single" w:sz="6" w:space="0" w:color="auto"/>
              <w:right w:val="single" w:sz="6" w:space="0" w:color="auto"/>
            </w:tcBorders>
          </w:tcPr>
          <w:p w:rsidR="0020175F" w:rsidRPr="009E029E" w:rsidRDefault="0020175F" w:rsidP="0020175F">
            <w:pPr>
              <w:autoSpaceDE w:val="0"/>
              <w:autoSpaceDN w:val="0"/>
              <w:adjustRightInd w:val="0"/>
              <w:jc w:val="center"/>
              <w:rPr>
                <w:rFonts w:ascii="Montserrat" w:eastAsiaTheme="minorHAnsi" w:hAnsi="Montserrat" w:cs="Montserrat"/>
                <w:color w:val="000000"/>
                <w:sz w:val="16"/>
                <w:szCs w:val="16"/>
                <w:lang w:val="es-MX"/>
              </w:rPr>
            </w:pPr>
            <w:r w:rsidRPr="009E029E">
              <w:rPr>
                <w:rFonts w:ascii="Montserrat" w:eastAsiaTheme="minorHAnsi" w:hAnsi="Montserrat" w:cs="Montserrat"/>
                <w:color w:val="000000"/>
                <w:sz w:val="16"/>
                <w:szCs w:val="16"/>
                <w:lang w:val="es-MX"/>
              </w:rPr>
              <w:t>7</w:t>
            </w:r>
          </w:p>
        </w:tc>
        <w:tc>
          <w:tcPr>
            <w:tcW w:w="0" w:type="auto"/>
            <w:gridSpan w:val="2"/>
            <w:tcBorders>
              <w:top w:val="single" w:sz="6" w:space="0" w:color="auto"/>
              <w:left w:val="single" w:sz="6" w:space="0" w:color="auto"/>
              <w:bottom w:val="single" w:sz="6" w:space="0" w:color="auto"/>
              <w:right w:val="single" w:sz="6" w:space="0" w:color="auto"/>
            </w:tcBorders>
          </w:tcPr>
          <w:p w:rsidR="0020175F" w:rsidRPr="009E029E" w:rsidRDefault="0020175F" w:rsidP="0020175F">
            <w:pPr>
              <w:autoSpaceDE w:val="0"/>
              <w:autoSpaceDN w:val="0"/>
              <w:adjustRightInd w:val="0"/>
              <w:rPr>
                <w:rFonts w:ascii="Montserrat" w:eastAsiaTheme="minorHAnsi" w:hAnsi="Montserrat" w:cs="Montserrat"/>
                <w:color w:val="000000"/>
                <w:sz w:val="16"/>
                <w:szCs w:val="16"/>
                <w:lang w:val="es-MX"/>
              </w:rPr>
            </w:pPr>
            <w:r w:rsidRPr="009E029E">
              <w:rPr>
                <w:rFonts w:ascii="Montserrat" w:eastAsiaTheme="minorHAnsi" w:hAnsi="Montserrat" w:cs="Montserrat"/>
                <w:color w:val="000000"/>
                <w:sz w:val="16"/>
                <w:szCs w:val="16"/>
                <w:lang w:val="es-MX"/>
              </w:rPr>
              <w:t>SISTEMA CLAVO INTRAMEDULAR TIBIA</w:t>
            </w:r>
          </w:p>
        </w:tc>
        <w:tc>
          <w:tcPr>
            <w:tcW w:w="0" w:type="auto"/>
            <w:tcBorders>
              <w:top w:val="single" w:sz="6" w:space="0" w:color="auto"/>
              <w:left w:val="single" w:sz="6" w:space="0" w:color="auto"/>
              <w:bottom w:val="single" w:sz="6" w:space="0" w:color="auto"/>
              <w:right w:val="single" w:sz="6" w:space="0" w:color="auto"/>
            </w:tcBorders>
          </w:tcPr>
          <w:p w:rsidR="0020175F" w:rsidRPr="009E029E" w:rsidRDefault="0020175F" w:rsidP="0020175F">
            <w:pPr>
              <w:autoSpaceDE w:val="0"/>
              <w:autoSpaceDN w:val="0"/>
              <w:adjustRightInd w:val="0"/>
              <w:jc w:val="center"/>
              <w:rPr>
                <w:rFonts w:ascii="Montserrat" w:eastAsiaTheme="minorHAnsi" w:hAnsi="Montserrat" w:cs="Montserrat"/>
                <w:color w:val="000000"/>
                <w:sz w:val="16"/>
                <w:szCs w:val="16"/>
                <w:lang w:val="es-MX"/>
              </w:rPr>
            </w:pPr>
            <w:r w:rsidRPr="009E029E">
              <w:rPr>
                <w:rFonts w:ascii="Montserrat" w:eastAsiaTheme="minorHAnsi" w:hAnsi="Montserrat" w:cs="Montserrat"/>
                <w:color w:val="000000"/>
                <w:sz w:val="16"/>
                <w:szCs w:val="16"/>
                <w:lang w:val="es-MX"/>
              </w:rPr>
              <w:t>$             70,400.00</w:t>
            </w:r>
          </w:p>
        </w:tc>
        <w:tc>
          <w:tcPr>
            <w:tcW w:w="0" w:type="auto"/>
            <w:tcBorders>
              <w:top w:val="single" w:sz="6" w:space="0" w:color="auto"/>
              <w:left w:val="single" w:sz="6" w:space="0" w:color="auto"/>
              <w:bottom w:val="single" w:sz="6" w:space="0" w:color="auto"/>
              <w:right w:val="single" w:sz="6" w:space="0" w:color="auto"/>
            </w:tcBorders>
          </w:tcPr>
          <w:p w:rsidR="0020175F" w:rsidRPr="009E029E" w:rsidRDefault="0020175F" w:rsidP="0020175F">
            <w:pPr>
              <w:autoSpaceDE w:val="0"/>
              <w:autoSpaceDN w:val="0"/>
              <w:adjustRightInd w:val="0"/>
              <w:jc w:val="center"/>
              <w:rPr>
                <w:rFonts w:ascii="Montserrat" w:eastAsiaTheme="minorHAnsi" w:hAnsi="Montserrat" w:cs="Montserrat"/>
                <w:color w:val="000000"/>
                <w:sz w:val="16"/>
                <w:szCs w:val="16"/>
                <w:lang w:val="es-MX"/>
              </w:rPr>
            </w:pPr>
            <w:r w:rsidRPr="009E029E">
              <w:rPr>
                <w:rFonts w:ascii="Montserrat" w:eastAsiaTheme="minorHAnsi" w:hAnsi="Montserrat" w:cs="Montserrat"/>
                <w:color w:val="000000"/>
                <w:sz w:val="16"/>
                <w:szCs w:val="16"/>
                <w:lang w:val="es-MX"/>
              </w:rPr>
              <w:t>$176,000.00</w:t>
            </w:r>
          </w:p>
        </w:tc>
      </w:tr>
      <w:tr w:rsidR="0020175F" w:rsidRPr="009E029E" w:rsidTr="0020175F">
        <w:trPr>
          <w:trHeight w:val="20"/>
        </w:trPr>
        <w:tc>
          <w:tcPr>
            <w:tcW w:w="0" w:type="auto"/>
            <w:tcBorders>
              <w:top w:val="single" w:sz="6" w:space="0" w:color="auto"/>
              <w:left w:val="single" w:sz="6" w:space="0" w:color="auto"/>
              <w:bottom w:val="single" w:sz="6" w:space="0" w:color="auto"/>
              <w:right w:val="single" w:sz="6" w:space="0" w:color="auto"/>
            </w:tcBorders>
          </w:tcPr>
          <w:p w:rsidR="0020175F" w:rsidRPr="009E029E" w:rsidRDefault="0020175F" w:rsidP="0020175F">
            <w:pPr>
              <w:autoSpaceDE w:val="0"/>
              <w:autoSpaceDN w:val="0"/>
              <w:adjustRightInd w:val="0"/>
              <w:jc w:val="center"/>
              <w:rPr>
                <w:rFonts w:ascii="Montserrat" w:eastAsiaTheme="minorHAnsi" w:hAnsi="Montserrat" w:cs="Montserrat"/>
                <w:color w:val="000000"/>
                <w:sz w:val="16"/>
                <w:szCs w:val="16"/>
                <w:lang w:val="es-MX"/>
              </w:rPr>
            </w:pPr>
            <w:r w:rsidRPr="009E029E">
              <w:rPr>
                <w:rFonts w:ascii="Montserrat" w:eastAsiaTheme="minorHAnsi" w:hAnsi="Montserrat" w:cs="Montserrat"/>
                <w:color w:val="000000"/>
                <w:sz w:val="16"/>
                <w:szCs w:val="16"/>
                <w:lang w:val="es-MX"/>
              </w:rPr>
              <w:t>9</w:t>
            </w:r>
          </w:p>
        </w:tc>
        <w:tc>
          <w:tcPr>
            <w:tcW w:w="0" w:type="auto"/>
            <w:gridSpan w:val="2"/>
            <w:tcBorders>
              <w:top w:val="single" w:sz="6" w:space="0" w:color="auto"/>
              <w:left w:val="single" w:sz="6" w:space="0" w:color="auto"/>
              <w:bottom w:val="single" w:sz="6" w:space="0" w:color="auto"/>
              <w:right w:val="single" w:sz="6" w:space="0" w:color="auto"/>
            </w:tcBorders>
          </w:tcPr>
          <w:p w:rsidR="0020175F" w:rsidRPr="009E029E" w:rsidRDefault="0020175F" w:rsidP="0020175F">
            <w:pPr>
              <w:autoSpaceDE w:val="0"/>
              <w:autoSpaceDN w:val="0"/>
              <w:adjustRightInd w:val="0"/>
              <w:rPr>
                <w:rFonts w:ascii="Montserrat" w:eastAsiaTheme="minorHAnsi" w:hAnsi="Montserrat" w:cs="Montserrat"/>
                <w:color w:val="000000"/>
                <w:sz w:val="16"/>
                <w:szCs w:val="16"/>
                <w:lang w:val="es-MX"/>
              </w:rPr>
            </w:pPr>
            <w:r w:rsidRPr="009E029E">
              <w:rPr>
                <w:rFonts w:ascii="Montserrat" w:eastAsiaTheme="minorHAnsi" w:hAnsi="Montserrat" w:cs="Montserrat"/>
                <w:color w:val="000000"/>
                <w:sz w:val="16"/>
                <w:szCs w:val="16"/>
                <w:lang w:val="es-MX"/>
              </w:rPr>
              <w:t>SISTEMA MAXILOFACIAL Y CRANEAL</w:t>
            </w:r>
          </w:p>
        </w:tc>
        <w:tc>
          <w:tcPr>
            <w:tcW w:w="0" w:type="auto"/>
            <w:tcBorders>
              <w:top w:val="single" w:sz="6" w:space="0" w:color="auto"/>
              <w:left w:val="single" w:sz="6" w:space="0" w:color="auto"/>
              <w:bottom w:val="single" w:sz="6" w:space="0" w:color="auto"/>
              <w:right w:val="single" w:sz="6" w:space="0" w:color="auto"/>
            </w:tcBorders>
          </w:tcPr>
          <w:p w:rsidR="0020175F" w:rsidRPr="009E029E" w:rsidRDefault="0020175F" w:rsidP="0020175F">
            <w:pPr>
              <w:autoSpaceDE w:val="0"/>
              <w:autoSpaceDN w:val="0"/>
              <w:adjustRightInd w:val="0"/>
              <w:jc w:val="center"/>
              <w:rPr>
                <w:rFonts w:ascii="Montserrat" w:eastAsiaTheme="minorHAnsi" w:hAnsi="Montserrat" w:cs="Montserrat"/>
                <w:color w:val="000000"/>
                <w:sz w:val="16"/>
                <w:szCs w:val="16"/>
                <w:lang w:val="es-MX"/>
              </w:rPr>
            </w:pPr>
            <w:r w:rsidRPr="009E029E">
              <w:rPr>
                <w:rFonts w:ascii="Montserrat" w:eastAsiaTheme="minorHAnsi" w:hAnsi="Montserrat" w:cs="Montserrat"/>
                <w:color w:val="000000"/>
                <w:sz w:val="16"/>
                <w:szCs w:val="16"/>
                <w:lang w:val="es-MX"/>
              </w:rPr>
              <w:t>$             88,000.00</w:t>
            </w:r>
          </w:p>
        </w:tc>
        <w:tc>
          <w:tcPr>
            <w:tcW w:w="0" w:type="auto"/>
            <w:tcBorders>
              <w:top w:val="single" w:sz="6" w:space="0" w:color="auto"/>
              <w:left w:val="single" w:sz="6" w:space="0" w:color="auto"/>
              <w:bottom w:val="single" w:sz="6" w:space="0" w:color="auto"/>
              <w:right w:val="single" w:sz="6" w:space="0" w:color="auto"/>
            </w:tcBorders>
          </w:tcPr>
          <w:p w:rsidR="0020175F" w:rsidRPr="009E029E" w:rsidRDefault="0020175F" w:rsidP="0020175F">
            <w:pPr>
              <w:autoSpaceDE w:val="0"/>
              <w:autoSpaceDN w:val="0"/>
              <w:adjustRightInd w:val="0"/>
              <w:jc w:val="center"/>
              <w:rPr>
                <w:rFonts w:ascii="Montserrat" w:eastAsiaTheme="minorHAnsi" w:hAnsi="Montserrat" w:cs="Montserrat"/>
                <w:color w:val="000000"/>
                <w:sz w:val="16"/>
                <w:szCs w:val="16"/>
                <w:lang w:val="es-MX"/>
              </w:rPr>
            </w:pPr>
            <w:r w:rsidRPr="009E029E">
              <w:rPr>
                <w:rFonts w:ascii="Montserrat" w:eastAsiaTheme="minorHAnsi" w:hAnsi="Montserrat" w:cs="Montserrat"/>
                <w:color w:val="000000"/>
                <w:sz w:val="16"/>
                <w:szCs w:val="16"/>
                <w:lang w:val="es-MX"/>
              </w:rPr>
              <w:t>$220,000.00</w:t>
            </w:r>
          </w:p>
        </w:tc>
      </w:tr>
      <w:tr w:rsidR="0020175F" w:rsidRPr="009E029E" w:rsidTr="0020175F">
        <w:trPr>
          <w:trHeight w:val="20"/>
        </w:trPr>
        <w:tc>
          <w:tcPr>
            <w:tcW w:w="0" w:type="auto"/>
            <w:tcBorders>
              <w:top w:val="single" w:sz="6" w:space="0" w:color="auto"/>
              <w:left w:val="single" w:sz="6" w:space="0" w:color="auto"/>
              <w:bottom w:val="single" w:sz="6" w:space="0" w:color="auto"/>
              <w:right w:val="single" w:sz="6" w:space="0" w:color="auto"/>
            </w:tcBorders>
          </w:tcPr>
          <w:p w:rsidR="0020175F" w:rsidRPr="009E029E" w:rsidRDefault="0020175F" w:rsidP="0020175F">
            <w:pPr>
              <w:autoSpaceDE w:val="0"/>
              <w:autoSpaceDN w:val="0"/>
              <w:adjustRightInd w:val="0"/>
              <w:jc w:val="center"/>
              <w:rPr>
                <w:rFonts w:ascii="Montserrat" w:eastAsiaTheme="minorHAnsi" w:hAnsi="Montserrat" w:cs="Montserrat"/>
                <w:color w:val="000000"/>
                <w:sz w:val="16"/>
                <w:szCs w:val="16"/>
                <w:lang w:val="es-MX"/>
              </w:rPr>
            </w:pPr>
            <w:r w:rsidRPr="009E029E">
              <w:rPr>
                <w:rFonts w:ascii="Montserrat" w:eastAsiaTheme="minorHAnsi" w:hAnsi="Montserrat" w:cs="Montserrat"/>
                <w:color w:val="000000"/>
                <w:sz w:val="16"/>
                <w:szCs w:val="16"/>
                <w:lang w:val="es-MX"/>
              </w:rPr>
              <w:t>11</w:t>
            </w:r>
          </w:p>
        </w:tc>
        <w:tc>
          <w:tcPr>
            <w:tcW w:w="0" w:type="auto"/>
            <w:gridSpan w:val="2"/>
            <w:tcBorders>
              <w:top w:val="single" w:sz="6" w:space="0" w:color="auto"/>
              <w:left w:val="single" w:sz="6" w:space="0" w:color="auto"/>
              <w:bottom w:val="single" w:sz="6" w:space="0" w:color="auto"/>
              <w:right w:val="single" w:sz="6" w:space="0" w:color="auto"/>
            </w:tcBorders>
          </w:tcPr>
          <w:p w:rsidR="0020175F" w:rsidRPr="009E029E" w:rsidRDefault="0020175F" w:rsidP="0020175F">
            <w:pPr>
              <w:autoSpaceDE w:val="0"/>
              <w:autoSpaceDN w:val="0"/>
              <w:adjustRightInd w:val="0"/>
              <w:rPr>
                <w:rFonts w:ascii="Montserrat" w:eastAsiaTheme="minorHAnsi" w:hAnsi="Montserrat" w:cs="Montserrat"/>
                <w:color w:val="000000"/>
                <w:sz w:val="16"/>
                <w:szCs w:val="16"/>
                <w:lang w:val="es-MX"/>
              </w:rPr>
            </w:pPr>
            <w:r w:rsidRPr="009E029E">
              <w:rPr>
                <w:rFonts w:ascii="Montserrat" w:eastAsiaTheme="minorHAnsi" w:hAnsi="Montserrat" w:cs="Montserrat"/>
                <w:color w:val="000000"/>
                <w:sz w:val="16"/>
                <w:szCs w:val="16"/>
                <w:lang w:val="es-MX"/>
              </w:rPr>
              <w:t>SERVICIO PARA PACIENTES CON FRACTURA COMPLEJA DE HUMERO PROXIMAL</w:t>
            </w:r>
          </w:p>
        </w:tc>
        <w:tc>
          <w:tcPr>
            <w:tcW w:w="0" w:type="auto"/>
            <w:tcBorders>
              <w:top w:val="single" w:sz="6" w:space="0" w:color="auto"/>
              <w:left w:val="single" w:sz="6" w:space="0" w:color="auto"/>
              <w:bottom w:val="single" w:sz="6" w:space="0" w:color="auto"/>
              <w:right w:val="single" w:sz="6" w:space="0" w:color="auto"/>
            </w:tcBorders>
          </w:tcPr>
          <w:p w:rsidR="0020175F" w:rsidRPr="009E029E" w:rsidRDefault="0020175F" w:rsidP="0020175F">
            <w:pPr>
              <w:autoSpaceDE w:val="0"/>
              <w:autoSpaceDN w:val="0"/>
              <w:adjustRightInd w:val="0"/>
              <w:jc w:val="center"/>
              <w:rPr>
                <w:rFonts w:ascii="Montserrat" w:eastAsiaTheme="minorHAnsi" w:hAnsi="Montserrat" w:cs="Montserrat"/>
                <w:color w:val="000000"/>
                <w:sz w:val="16"/>
                <w:szCs w:val="16"/>
                <w:lang w:val="es-MX"/>
              </w:rPr>
            </w:pPr>
            <w:r w:rsidRPr="009E029E">
              <w:rPr>
                <w:rFonts w:ascii="Montserrat" w:eastAsiaTheme="minorHAnsi" w:hAnsi="Montserrat" w:cs="Montserrat"/>
                <w:color w:val="000000"/>
                <w:sz w:val="16"/>
                <w:szCs w:val="16"/>
                <w:lang w:val="es-MX"/>
              </w:rPr>
              <w:t>$             44,000.00</w:t>
            </w:r>
          </w:p>
        </w:tc>
        <w:tc>
          <w:tcPr>
            <w:tcW w:w="0" w:type="auto"/>
            <w:tcBorders>
              <w:top w:val="single" w:sz="6" w:space="0" w:color="auto"/>
              <w:left w:val="single" w:sz="6" w:space="0" w:color="auto"/>
              <w:bottom w:val="single" w:sz="6" w:space="0" w:color="auto"/>
              <w:right w:val="single" w:sz="6" w:space="0" w:color="auto"/>
            </w:tcBorders>
          </w:tcPr>
          <w:p w:rsidR="0020175F" w:rsidRPr="009E029E" w:rsidRDefault="0020175F" w:rsidP="0020175F">
            <w:pPr>
              <w:autoSpaceDE w:val="0"/>
              <w:autoSpaceDN w:val="0"/>
              <w:adjustRightInd w:val="0"/>
              <w:jc w:val="center"/>
              <w:rPr>
                <w:rFonts w:ascii="Montserrat" w:eastAsiaTheme="minorHAnsi" w:hAnsi="Montserrat" w:cs="Montserrat"/>
                <w:color w:val="000000"/>
                <w:sz w:val="16"/>
                <w:szCs w:val="16"/>
                <w:lang w:val="es-MX"/>
              </w:rPr>
            </w:pPr>
            <w:r w:rsidRPr="009E029E">
              <w:rPr>
                <w:rFonts w:ascii="Montserrat" w:eastAsiaTheme="minorHAnsi" w:hAnsi="Montserrat" w:cs="Montserrat"/>
                <w:color w:val="000000"/>
                <w:sz w:val="16"/>
                <w:szCs w:val="16"/>
                <w:lang w:val="es-MX"/>
              </w:rPr>
              <w:t>$110,000.00</w:t>
            </w:r>
          </w:p>
        </w:tc>
      </w:tr>
      <w:tr w:rsidR="0020175F" w:rsidRPr="009E029E" w:rsidTr="0020175F">
        <w:trPr>
          <w:trHeight w:val="20"/>
        </w:trPr>
        <w:tc>
          <w:tcPr>
            <w:tcW w:w="0" w:type="auto"/>
            <w:tcBorders>
              <w:top w:val="nil"/>
              <w:left w:val="nil"/>
              <w:bottom w:val="nil"/>
              <w:right w:val="nil"/>
            </w:tcBorders>
          </w:tcPr>
          <w:p w:rsidR="0020175F" w:rsidRPr="009E029E" w:rsidRDefault="0020175F" w:rsidP="0020175F">
            <w:pPr>
              <w:autoSpaceDE w:val="0"/>
              <w:autoSpaceDN w:val="0"/>
              <w:adjustRightInd w:val="0"/>
              <w:jc w:val="center"/>
              <w:rPr>
                <w:rFonts w:ascii="Montserrat" w:eastAsiaTheme="minorHAnsi" w:hAnsi="Montserrat" w:cs="Montserrat"/>
                <w:color w:val="000000"/>
                <w:sz w:val="16"/>
                <w:szCs w:val="16"/>
                <w:lang w:val="es-MX"/>
              </w:rPr>
            </w:pPr>
          </w:p>
        </w:tc>
        <w:tc>
          <w:tcPr>
            <w:tcW w:w="0" w:type="auto"/>
            <w:tcBorders>
              <w:top w:val="nil"/>
              <w:left w:val="nil"/>
              <w:bottom w:val="nil"/>
              <w:right w:val="nil"/>
            </w:tcBorders>
          </w:tcPr>
          <w:p w:rsidR="0020175F" w:rsidRPr="009E029E" w:rsidRDefault="0020175F" w:rsidP="0020175F">
            <w:pPr>
              <w:autoSpaceDE w:val="0"/>
              <w:autoSpaceDN w:val="0"/>
              <w:adjustRightInd w:val="0"/>
              <w:jc w:val="right"/>
              <w:rPr>
                <w:rFonts w:ascii="Montserrat" w:eastAsiaTheme="minorHAnsi" w:hAnsi="Montserrat" w:cs="Montserrat"/>
                <w:color w:val="000000"/>
                <w:sz w:val="16"/>
                <w:szCs w:val="16"/>
                <w:lang w:val="es-MX"/>
              </w:rPr>
            </w:pPr>
          </w:p>
        </w:tc>
        <w:tc>
          <w:tcPr>
            <w:tcW w:w="0" w:type="auto"/>
            <w:tcBorders>
              <w:top w:val="nil"/>
              <w:left w:val="single" w:sz="6" w:space="0" w:color="auto"/>
              <w:bottom w:val="single" w:sz="6" w:space="0" w:color="auto"/>
              <w:right w:val="single" w:sz="6" w:space="0" w:color="auto"/>
            </w:tcBorders>
          </w:tcPr>
          <w:p w:rsidR="0020175F" w:rsidRPr="009E029E" w:rsidRDefault="0020175F" w:rsidP="0020175F">
            <w:pPr>
              <w:autoSpaceDE w:val="0"/>
              <w:autoSpaceDN w:val="0"/>
              <w:adjustRightInd w:val="0"/>
              <w:jc w:val="right"/>
              <w:rPr>
                <w:rFonts w:ascii="Montserrat" w:eastAsiaTheme="minorHAnsi" w:hAnsi="Montserrat" w:cs="Montserrat"/>
                <w:b/>
                <w:bCs/>
                <w:color w:val="000000"/>
                <w:sz w:val="16"/>
                <w:szCs w:val="16"/>
                <w:lang w:val="es-MX"/>
              </w:rPr>
            </w:pPr>
            <w:r w:rsidRPr="009E029E">
              <w:rPr>
                <w:rFonts w:ascii="Montserrat" w:eastAsiaTheme="minorHAnsi" w:hAnsi="Montserrat" w:cs="Montserrat"/>
                <w:b/>
                <w:bCs/>
                <w:color w:val="000000"/>
                <w:sz w:val="16"/>
                <w:szCs w:val="16"/>
                <w:lang w:val="es-MX"/>
              </w:rPr>
              <w:t>Subtotal</w:t>
            </w:r>
          </w:p>
        </w:tc>
        <w:tc>
          <w:tcPr>
            <w:tcW w:w="0" w:type="auto"/>
            <w:tcBorders>
              <w:top w:val="single" w:sz="6" w:space="0" w:color="auto"/>
              <w:left w:val="single" w:sz="6" w:space="0" w:color="auto"/>
              <w:bottom w:val="single" w:sz="6" w:space="0" w:color="auto"/>
              <w:right w:val="single" w:sz="6" w:space="0" w:color="auto"/>
            </w:tcBorders>
          </w:tcPr>
          <w:p w:rsidR="0020175F" w:rsidRPr="009E029E" w:rsidRDefault="0020175F" w:rsidP="0020175F">
            <w:pPr>
              <w:autoSpaceDE w:val="0"/>
              <w:autoSpaceDN w:val="0"/>
              <w:adjustRightInd w:val="0"/>
              <w:jc w:val="center"/>
              <w:rPr>
                <w:rFonts w:ascii="Montserrat" w:eastAsiaTheme="minorHAnsi" w:hAnsi="Montserrat" w:cs="Montserrat"/>
                <w:b/>
                <w:bCs/>
                <w:color w:val="000000"/>
                <w:sz w:val="16"/>
                <w:szCs w:val="16"/>
                <w:lang w:val="es-MX"/>
              </w:rPr>
            </w:pPr>
            <w:r w:rsidRPr="009E029E">
              <w:rPr>
                <w:rFonts w:ascii="Montserrat" w:eastAsiaTheme="minorHAnsi" w:hAnsi="Montserrat" w:cs="Montserrat"/>
                <w:b/>
                <w:bCs/>
                <w:color w:val="000000"/>
                <w:sz w:val="16"/>
                <w:szCs w:val="16"/>
                <w:lang w:val="es-MX"/>
              </w:rPr>
              <w:t>$          880,000.00</w:t>
            </w:r>
          </w:p>
        </w:tc>
        <w:tc>
          <w:tcPr>
            <w:tcW w:w="0" w:type="auto"/>
            <w:tcBorders>
              <w:top w:val="single" w:sz="6" w:space="0" w:color="auto"/>
              <w:left w:val="single" w:sz="6" w:space="0" w:color="auto"/>
              <w:bottom w:val="single" w:sz="6" w:space="0" w:color="auto"/>
              <w:right w:val="single" w:sz="6" w:space="0" w:color="auto"/>
            </w:tcBorders>
          </w:tcPr>
          <w:p w:rsidR="0020175F" w:rsidRPr="009E029E" w:rsidRDefault="0020175F" w:rsidP="0020175F">
            <w:pPr>
              <w:autoSpaceDE w:val="0"/>
              <w:autoSpaceDN w:val="0"/>
              <w:adjustRightInd w:val="0"/>
              <w:jc w:val="center"/>
              <w:rPr>
                <w:rFonts w:ascii="Montserrat" w:eastAsiaTheme="minorHAnsi" w:hAnsi="Montserrat" w:cs="Montserrat"/>
                <w:b/>
                <w:bCs/>
                <w:color w:val="000000"/>
                <w:sz w:val="16"/>
                <w:szCs w:val="16"/>
                <w:lang w:val="es-MX"/>
              </w:rPr>
            </w:pPr>
            <w:r w:rsidRPr="009E029E">
              <w:rPr>
                <w:rFonts w:ascii="Montserrat" w:eastAsiaTheme="minorHAnsi" w:hAnsi="Montserrat" w:cs="Montserrat"/>
                <w:b/>
                <w:bCs/>
                <w:color w:val="000000"/>
                <w:sz w:val="16"/>
                <w:szCs w:val="16"/>
                <w:lang w:val="es-MX"/>
              </w:rPr>
              <w:t>$2,200,000.00</w:t>
            </w:r>
          </w:p>
        </w:tc>
      </w:tr>
      <w:tr w:rsidR="0020175F" w:rsidRPr="009E029E" w:rsidTr="0020175F">
        <w:trPr>
          <w:trHeight w:val="20"/>
        </w:trPr>
        <w:tc>
          <w:tcPr>
            <w:tcW w:w="0" w:type="auto"/>
            <w:tcBorders>
              <w:top w:val="nil"/>
              <w:left w:val="nil"/>
              <w:bottom w:val="nil"/>
              <w:right w:val="nil"/>
            </w:tcBorders>
          </w:tcPr>
          <w:p w:rsidR="0020175F" w:rsidRPr="009E029E" w:rsidRDefault="0020175F" w:rsidP="0020175F">
            <w:pPr>
              <w:autoSpaceDE w:val="0"/>
              <w:autoSpaceDN w:val="0"/>
              <w:adjustRightInd w:val="0"/>
              <w:jc w:val="center"/>
              <w:rPr>
                <w:rFonts w:ascii="Montserrat" w:eastAsiaTheme="minorHAnsi" w:hAnsi="Montserrat" w:cs="Montserrat"/>
                <w:color w:val="000000"/>
                <w:sz w:val="16"/>
                <w:szCs w:val="16"/>
                <w:lang w:val="es-MX"/>
              </w:rPr>
            </w:pPr>
          </w:p>
        </w:tc>
        <w:tc>
          <w:tcPr>
            <w:tcW w:w="0" w:type="auto"/>
            <w:tcBorders>
              <w:top w:val="nil"/>
              <w:left w:val="nil"/>
              <w:bottom w:val="nil"/>
              <w:right w:val="nil"/>
            </w:tcBorders>
          </w:tcPr>
          <w:p w:rsidR="0020175F" w:rsidRPr="009E029E" w:rsidRDefault="0020175F" w:rsidP="0020175F">
            <w:pPr>
              <w:autoSpaceDE w:val="0"/>
              <w:autoSpaceDN w:val="0"/>
              <w:adjustRightInd w:val="0"/>
              <w:jc w:val="right"/>
              <w:rPr>
                <w:rFonts w:ascii="Montserrat" w:eastAsiaTheme="minorHAnsi" w:hAnsi="Montserrat" w:cs="Montserrat"/>
                <w:color w:val="000000"/>
                <w:sz w:val="16"/>
                <w:szCs w:val="16"/>
                <w:lang w:val="es-MX"/>
              </w:rPr>
            </w:pPr>
          </w:p>
        </w:tc>
        <w:tc>
          <w:tcPr>
            <w:tcW w:w="0" w:type="auto"/>
            <w:tcBorders>
              <w:top w:val="single" w:sz="6" w:space="0" w:color="auto"/>
              <w:left w:val="single" w:sz="6" w:space="0" w:color="auto"/>
              <w:bottom w:val="single" w:sz="6" w:space="0" w:color="auto"/>
              <w:right w:val="single" w:sz="6" w:space="0" w:color="auto"/>
            </w:tcBorders>
          </w:tcPr>
          <w:p w:rsidR="0020175F" w:rsidRPr="009E029E" w:rsidRDefault="0020175F" w:rsidP="0020175F">
            <w:pPr>
              <w:autoSpaceDE w:val="0"/>
              <w:autoSpaceDN w:val="0"/>
              <w:adjustRightInd w:val="0"/>
              <w:jc w:val="right"/>
              <w:rPr>
                <w:rFonts w:ascii="Montserrat" w:eastAsiaTheme="minorHAnsi" w:hAnsi="Montserrat" w:cs="Montserrat"/>
                <w:b/>
                <w:bCs/>
                <w:color w:val="000000"/>
                <w:sz w:val="16"/>
                <w:szCs w:val="16"/>
                <w:lang w:val="es-MX"/>
              </w:rPr>
            </w:pPr>
            <w:r w:rsidRPr="009E029E">
              <w:rPr>
                <w:rFonts w:ascii="Montserrat" w:eastAsiaTheme="minorHAnsi" w:hAnsi="Montserrat" w:cs="Montserrat"/>
                <w:b/>
                <w:bCs/>
                <w:color w:val="000000"/>
                <w:sz w:val="16"/>
                <w:szCs w:val="16"/>
                <w:lang w:val="es-MX"/>
              </w:rPr>
              <w:t>IVA</w:t>
            </w:r>
          </w:p>
        </w:tc>
        <w:tc>
          <w:tcPr>
            <w:tcW w:w="0" w:type="auto"/>
            <w:tcBorders>
              <w:top w:val="single" w:sz="6" w:space="0" w:color="auto"/>
              <w:left w:val="single" w:sz="6" w:space="0" w:color="auto"/>
              <w:bottom w:val="single" w:sz="6" w:space="0" w:color="auto"/>
              <w:right w:val="single" w:sz="6" w:space="0" w:color="auto"/>
            </w:tcBorders>
          </w:tcPr>
          <w:p w:rsidR="0020175F" w:rsidRPr="009E029E" w:rsidRDefault="0020175F" w:rsidP="0020175F">
            <w:pPr>
              <w:autoSpaceDE w:val="0"/>
              <w:autoSpaceDN w:val="0"/>
              <w:adjustRightInd w:val="0"/>
              <w:jc w:val="center"/>
              <w:rPr>
                <w:rFonts w:ascii="Montserrat" w:eastAsiaTheme="minorHAnsi" w:hAnsi="Montserrat" w:cs="Montserrat"/>
                <w:b/>
                <w:bCs/>
                <w:color w:val="000000"/>
                <w:sz w:val="16"/>
                <w:szCs w:val="16"/>
                <w:lang w:val="es-MX"/>
              </w:rPr>
            </w:pPr>
            <w:r w:rsidRPr="009E029E">
              <w:rPr>
                <w:rFonts w:ascii="Montserrat" w:eastAsiaTheme="minorHAnsi" w:hAnsi="Montserrat" w:cs="Montserrat"/>
                <w:b/>
                <w:bCs/>
                <w:color w:val="000000"/>
                <w:sz w:val="16"/>
                <w:szCs w:val="16"/>
                <w:lang w:val="es-MX"/>
              </w:rPr>
              <w:t>$           140,800.00</w:t>
            </w:r>
          </w:p>
        </w:tc>
        <w:tc>
          <w:tcPr>
            <w:tcW w:w="0" w:type="auto"/>
            <w:tcBorders>
              <w:top w:val="single" w:sz="6" w:space="0" w:color="auto"/>
              <w:left w:val="single" w:sz="6" w:space="0" w:color="auto"/>
              <w:bottom w:val="single" w:sz="6" w:space="0" w:color="auto"/>
              <w:right w:val="single" w:sz="6" w:space="0" w:color="auto"/>
            </w:tcBorders>
          </w:tcPr>
          <w:p w:rsidR="0020175F" w:rsidRPr="009E029E" w:rsidRDefault="0020175F" w:rsidP="0020175F">
            <w:pPr>
              <w:autoSpaceDE w:val="0"/>
              <w:autoSpaceDN w:val="0"/>
              <w:adjustRightInd w:val="0"/>
              <w:jc w:val="center"/>
              <w:rPr>
                <w:rFonts w:ascii="Montserrat" w:eastAsiaTheme="minorHAnsi" w:hAnsi="Montserrat" w:cs="Montserrat"/>
                <w:b/>
                <w:bCs/>
                <w:color w:val="000000"/>
                <w:sz w:val="16"/>
                <w:szCs w:val="16"/>
                <w:lang w:val="es-MX"/>
              </w:rPr>
            </w:pPr>
            <w:r w:rsidRPr="009E029E">
              <w:rPr>
                <w:rFonts w:ascii="Montserrat" w:eastAsiaTheme="minorHAnsi" w:hAnsi="Montserrat" w:cs="Montserrat"/>
                <w:b/>
                <w:bCs/>
                <w:color w:val="000000"/>
                <w:sz w:val="16"/>
                <w:szCs w:val="16"/>
                <w:lang w:val="es-MX"/>
              </w:rPr>
              <w:t>$352,000.00</w:t>
            </w:r>
          </w:p>
        </w:tc>
      </w:tr>
      <w:tr w:rsidR="0020175F" w:rsidRPr="009E029E" w:rsidTr="0020175F">
        <w:trPr>
          <w:trHeight w:val="20"/>
        </w:trPr>
        <w:tc>
          <w:tcPr>
            <w:tcW w:w="0" w:type="auto"/>
            <w:tcBorders>
              <w:top w:val="nil"/>
              <w:left w:val="nil"/>
              <w:bottom w:val="nil"/>
              <w:right w:val="nil"/>
            </w:tcBorders>
          </w:tcPr>
          <w:p w:rsidR="0020175F" w:rsidRPr="009E029E" w:rsidRDefault="0020175F" w:rsidP="0020175F">
            <w:pPr>
              <w:autoSpaceDE w:val="0"/>
              <w:autoSpaceDN w:val="0"/>
              <w:adjustRightInd w:val="0"/>
              <w:jc w:val="center"/>
              <w:rPr>
                <w:rFonts w:ascii="Montserrat" w:eastAsiaTheme="minorHAnsi" w:hAnsi="Montserrat" w:cs="Montserrat"/>
                <w:color w:val="000000"/>
                <w:sz w:val="16"/>
                <w:szCs w:val="16"/>
                <w:lang w:val="es-MX"/>
              </w:rPr>
            </w:pPr>
          </w:p>
        </w:tc>
        <w:tc>
          <w:tcPr>
            <w:tcW w:w="0" w:type="auto"/>
            <w:tcBorders>
              <w:top w:val="nil"/>
              <w:left w:val="nil"/>
              <w:bottom w:val="nil"/>
              <w:right w:val="nil"/>
            </w:tcBorders>
          </w:tcPr>
          <w:p w:rsidR="0020175F" w:rsidRPr="009E029E" w:rsidRDefault="0020175F" w:rsidP="0020175F">
            <w:pPr>
              <w:autoSpaceDE w:val="0"/>
              <w:autoSpaceDN w:val="0"/>
              <w:adjustRightInd w:val="0"/>
              <w:jc w:val="right"/>
              <w:rPr>
                <w:rFonts w:ascii="Montserrat" w:eastAsiaTheme="minorHAnsi" w:hAnsi="Montserrat" w:cs="Montserrat"/>
                <w:color w:val="000000"/>
                <w:sz w:val="16"/>
                <w:szCs w:val="16"/>
                <w:lang w:val="es-MX"/>
              </w:rPr>
            </w:pPr>
          </w:p>
        </w:tc>
        <w:tc>
          <w:tcPr>
            <w:tcW w:w="0" w:type="auto"/>
            <w:tcBorders>
              <w:top w:val="single" w:sz="6" w:space="0" w:color="auto"/>
              <w:left w:val="single" w:sz="6" w:space="0" w:color="auto"/>
              <w:bottom w:val="single" w:sz="6" w:space="0" w:color="auto"/>
              <w:right w:val="single" w:sz="6" w:space="0" w:color="auto"/>
            </w:tcBorders>
          </w:tcPr>
          <w:p w:rsidR="0020175F" w:rsidRPr="009E029E" w:rsidRDefault="0020175F" w:rsidP="0020175F">
            <w:pPr>
              <w:autoSpaceDE w:val="0"/>
              <w:autoSpaceDN w:val="0"/>
              <w:adjustRightInd w:val="0"/>
              <w:jc w:val="right"/>
              <w:rPr>
                <w:rFonts w:ascii="Montserrat" w:eastAsiaTheme="minorHAnsi" w:hAnsi="Montserrat" w:cs="Montserrat"/>
                <w:b/>
                <w:bCs/>
                <w:color w:val="000000"/>
                <w:sz w:val="16"/>
                <w:szCs w:val="16"/>
                <w:lang w:val="es-MX"/>
              </w:rPr>
            </w:pPr>
            <w:r w:rsidRPr="009E029E">
              <w:rPr>
                <w:rFonts w:ascii="Montserrat" w:eastAsiaTheme="minorHAnsi" w:hAnsi="Montserrat" w:cs="Montserrat"/>
                <w:b/>
                <w:bCs/>
                <w:color w:val="000000"/>
                <w:sz w:val="16"/>
                <w:szCs w:val="16"/>
                <w:lang w:val="es-MX"/>
              </w:rPr>
              <w:t>Total</w:t>
            </w:r>
          </w:p>
        </w:tc>
        <w:tc>
          <w:tcPr>
            <w:tcW w:w="0" w:type="auto"/>
            <w:tcBorders>
              <w:top w:val="single" w:sz="6" w:space="0" w:color="auto"/>
              <w:left w:val="single" w:sz="6" w:space="0" w:color="auto"/>
              <w:bottom w:val="single" w:sz="6" w:space="0" w:color="auto"/>
              <w:right w:val="single" w:sz="6" w:space="0" w:color="auto"/>
            </w:tcBorders>
          </w:tcPr>
          <w:p w:rsidR="0020175F" w:rsidRPr="009E029E" w:rsidRDefault="0020175F" w:rsidP="0020175F">
            <w:pPr>
              <w:autoSpaceDE w:val="0"/>
              <w:autoSpaceDN w:val="0"/>
              <w:adjustRightInd w:val="0"/>
              <w:jc w:val="center"/>
              <w:rPr>
                <w:rFonts w:ascii="Montserrat" w:eastAsiaTheme="minorHAnsi" w:hAnsi="Montserrat" w:cs="Montserrat"/>
                <w:b/>
                <w:bCs/>
                <w:color w:val="000000"/>
                <w:sz w:val="16"/>
                <w:szCs w:val="16"/>
                <w:lang w:val="es-MX"/>
              </w:rPr>
            </w:pPr>
            <w:r w:rsidRPr="009E029E">
              <w:rPr>
                <w:rFonts w:ascii="Montserrat" w:eastAsiaTheme="minorHAnsi" w:hAnsi="Montserrat" w:cs="Montserrat"/>
                <w:b/>
                <w:bCs/>
                <w:color w:val="000000"/>
                <w:sz w:val="16"/>
                <w:szCs w:val="16"/>
                <w:lang w:val="es-MX"/>
              </w:rPr>
              <w:t>$        1,020,800.00</w:t>
            </w:r>
          </w:p>
        </w:tc>
        <w:tc>
          <w:tcPr>
            <w:tcW w:w="0" w:type="auto"/>
            <w:tcBorders>
              <w:top w:val="single" w:sz="6" w:space="0" w:color="auto"/>
              <w:left w:val="single" w:sz="6" w:space="0" w:color="auto"/>
              <w:bottom w:val="single" w:sz="6" w:space="0" w:color="auto"/>
              <w:right w:val="single" w:sz="6" w:space="0" w:color="auto"/>
            </w:tcBorders>
          </w:tcPr>
          <w:p w:rsidR="0020175F" w:rsidRPr="009E029E" w:rsidRDefault="0020175F" w:rsidP="0020175F">
            <w:pPr>
              <w:autoSpaceDE w:val="0"/>
              <w:autoSpaceDN w:val="0"/>
              <w:adjustRightInd w:val="0"/>
              <w:jc w:val="center"/>
              <w:rPr>
                <w:rFonts w:ascii="Montserrat" w:eastAsiaTheme="minorHAnsi" w:hAnsi="Montserrat" w:cs="Montserrat"/>
                <w:b/>
                <w:bCs/>
                <w:color w:val="000000"/>
                <w:sz w:val="16"/>
                <w:szCs w:val="16"/>
                <w:lang w:val="es-MX"/>
              </w:rPr>
            </w:pPr>
            <w:r w:rsidRPr="009E029E">
              <w:rPr>
                <w:rFonts w:ascii="Montserrat" w:eastAsiaTheme="minorHAnsi" w:hAnsi="Montserrat" w:cs="Montserrat"/>
                <w:b/>
                <w:bCs/>
                <w:color w:val="000000"/>
                <w:sz w:val="16"/>
                <w:szCs w:val="16"/>
                <w:lang w:val="es-MX"/>
              </w:rPr>
              <w:t>$2,552,000.00</w:t>
            </w:r>
          </w:p>
        </w:tc>
      </w:tr>
    </w:tbl>
    <w:p w:rsidR="0020175F" w:rsidRDefault="0020175F" w:rsidP="0020175F">
      <w:pPr>
        <w:rPr>
          <w:rFonts w:ascii="Montserrat" w:hAnsi="Montserrat" w:cs="Arial"/>
          <w:b/>
          <w:i/>
          <w:sz w:val="16"/>
          <w:szCs w:val="16"/>
          <w:lang w:val="es-MX"/>
        </w:rPr>
      </w:pPr>
    </w:p>
    <w:p w:rsidR="0020175F" w:rsidRDefault="0020175F" w:rsidP="0020175F">
      <w:pPr>
        <w:rPr>
          <w:rFonts w:ascii="Montserrat" w:hAnsi="Montserrat" w:cs="Arial"/>
          <w:b/>
          <w:i/>
          <w:sz w:val="16"/>
          <w:szCs w:val="16"/>
          <w:lang w:val="es-MX"/>
        </w:rPr>
      </w:pPr>
    </w:p>
    <w:tbl>
      <w:tblPr>
        <w:tblW w:w="0" w:type="auto"/>
        <w:jc w:val="center"/>
        <w:tblCellMar>
          <w:left w:w="70" w:type="dxa"/>
          <w:right w:w="70" w:type="dxa"/>
        </w:tblCellMar>
        <w:tblLook w:val="04A0" w:firstRow="1" w:lastRow="0" w:firstColumn="1" w:lastColumn="0" w:noHBand="0" w:noVBand="1"/>
      </w:tblPr>
      <w:tblGrid>
        <w:gridCol w:w="2496"/>
        <w:gridCol w:w="1903"/>
        <w:gridCol w:w="2699"/>
      </w:tblGrid>
      <w:tr w:rsidR="0020175F" w:rsidTr="0020175F">
        <w:trPr>
          <w:trHeight w:val="20"/>
          <w:jc w:val="center"/>
        </w:trPr>
        <w:tc>
          <w:tcPr>
            <w:tcW w:w="0" w:type="auto"/>
            <w:tcBorders>
              <w:top w:val="single" w:sz="6" w:space="0" w:color="auto"/>
              <w:left w:val="single" w:sz="6" w:space="0" w:color="auto"/>
              <w:bottom w:val="single" w:sz="4" w:space="0" w:color="auto"/>
              <w:right w:val="single" w:sz="6" w:space="0" w:color="auto"/>
            </w:tcBorders>
            <w:shd w:val="clear" w:color="auto" w:fill="D9D9D9" w:themeFill="background1" w:themeFillShade="D9"/>
            <w:hideMark/>
          </w:tcPr>
          <w:p w:rsidR="0020175F" w:rsidRDefault="0020175F" w:rsidP="0020175F">
            <w:pPr>
              <w:autoSpaceDE w:val="0"/>
              <w:autoSpaceDN w:val="0"/>
              <w:adjustRightInd w:val="0"/>
              <w:spacing w:line="276" w:lineRule="auto"/>
              <w:jc w:val="center"/>
              <w:rPr>
                <w:rFonts w:ascii="Calibri" w:eastAsiaTheme="minorHAnsi" w:hAnsi="Calibri" w:cs="Calibri"/>
                <w:b/>
                <w:bCs/>
                <w:color w:val="000000"/>
                <w:sz w:val="18"/>
                <w:szCs w:val="18"/>
                <w:lang w:val="es-MX"/>
              </w:rPr>
            </w:pPr>
            <w:r>
              <w:rPr>
                <w:rFonts w:ascii="Calibri" w:eastAsiaTheme="minorHAnsi" w:hAnsi="Calibri" w:cs="Calibri"/>
                <w:b/>
                <w:bCs/>
                <w:color w:val="000000"/>
                <w:sz w:val="18"/>
                <w:szCs w:val="18"/>
                <w:lang w:val="es-MX"/>
              </w:rPr>
              <w:t>PARTICIPANTE</w:t>
            </w:r>
          </w:p>
        </w:tc>
        <w:tc>
          <w:tcPr>
            <w:tcW w:w="0" w:type="auto"/>
            <w:tcBorders>
              <w:top w:val="single" w:sz="6" w:space="0" w:color="auto"/>
              <w:left w:val="single" w:sz="6" w:space="0" w:color="auto"/>
              <w:bottom w:val="single" w:sz="4" w:space="0" w:color="auto"/>
              <w:right w:val="single" w:sz="6" w:space="0" w:color="auto"/>
            </w:tcBorders>
            <w:shd w:val="clear" w:color="auto" w:fill="D9D9D9" w:themeFill="background1" w:themeFillShade="D9"/>
            <w:hideMark/>
          </w:tcPr>
          <w:p w:rsidR="0020175F" w:rsidRDefault="0020175F" w:rsidP="0020175F">
            <w:pPr>
              <w:autoSpaceDE w:val="0"/>
              <w:autoSpaceDN w:val="0"/>
              <w:adjustRightInd w:val="0"/>
              <w:spacing w:line="276" w:lineRule="auto"/>
              <w:jc w:val="center"/>
              <w:rPr>
                <w:rFonts w:ascii="Calibri" w:eastAsiaTheme="minorHAnsi" w:hAnsi="Calibri" w:cs="Calibri"/>
                <w:b/>
                <w:bCs/>
                <w:color w:val="000000"/>
                <w:sz w:val="18"/>
                <w:szCs w:val="18"/>
                <w:lang w:val="es-MX"/>
              </w:rPr>
            </w:pPr>
            <w:r>
              <w:rPr>
                <w:rFonts w:ascii="Calibri" w:eastAsiaTheme="minorHAnsi" w:hAnsi="Calibri" w:cs="Calibri"/>
                <w:b/>
                <w:bCs/>
                <w:color w:val="000000"/>
                <w:sz w:val="18"/>
                <w:szCs w:val="18"/>
                <w:lang w:val="es-MX"/>
              </w:rPr>
              <w:t>IMPORTE DE LA FIANZA</w:t>
            </w:r>
          </w:p>
        </w:tc>
        <w:tc>
          <w:tcPr>
            <w:tcW w:w="0" w:type="auto"/>
            <w:tcBorders>
              <w:top w:val="single" w:sz="6" w:space="0" w:color="auto"/>
              <w:left w:val="single" w:sz="6" w:space="0" w:color="auto"/>
              <w:bottom w:val="single" w:sz="4" w:space="0" w:color="auto"/>
              <w:right w:val="single" w:sz="6" w:space="0" w:color="auto"/>
            </w:tcBorders>
            <w:shd w:val="clear" w:color="auto" w:fill="D9D9D9" w:themeFill="background1" w:themeFillShade="D9"/>
            <w:hideMark/>
          </w:tcPr>
          <w:p w:rsidR="0020175F" w:rsidRDefault="0020175F" w:rsidP="0020175F">
            <w:pPr>
              <w:autoSpaceDE w:val="0"/>
              <w:autoSpaceDN w:val="0"/>
              <w:adjustRightInd w:val="0"/>
              <w:spacing w:line="276" w:lineRule="auto"/>
              <w:jc w:val="center"/>
              <w:rPr>
                <w:rFonts w:ascii="Calibri" w:eastAsiaTheme="minorHAnsi" w:hAnsi="Calibri" w:cs="Calibri"/>
                <w:b/>
                <w:bCs/>
                <w:color w:val="000000"/>
                <w:sz w:val="18"/>
                <w:szCs w:val="18"/>
                <w:lang w:val="es-MX"/>
              </w:rPr>
            </w:pPr>
            <w:r>
              <w:rPr>
                <w:rFonts w:ascii="Calibri" w:eastAsiaTheme="minorHAnsi" w:hAnsi="Calibri" w:cs="Calibri"/>
                <w:b/>
                <w:bCs/>
                <w:color w:val="000000"/>
                <w:sz w:val="18"/>
                <w:szCs w:val="18"/>
                <w:lang w:val="es-MX"/>
              </w:rPr>
              <w:t>NUMERO DE CONTRATO INTERNO</w:t>
            </w:r>
          </w:p>
        </w:tc>
      </w:tr>
      <w:tr w:rsidR="0020175F" w:rsidTr="0020175F">
        <w:trPr>
          <w:trHeight w:val="20"/>
          <w:jc w:val="center"/>
        </w:trPr>
        <w:tc>
          <w:tcPr>
            <w:tcW w:w="0" w:type="auto"/>
            <w:tcBorders>
              <w:top w:val="single" w:sz="4" w:space="0" w:color="auto"/>
              <w:left w:val="single" w:sz="6" w:space="0" w:color="auto"/>
              <w:bottom w:val="single" w:sz="6" w:space="0" w:color="auto"/>
              <w:right w:val="single" w:sz="6" w:space="0" w:color="auto"/>
            </w:tcBorders>
            <w:hideMark/>
          </w:tcPr>
          <w:p w:rsidR="0020175F" w:rsidRPr="009462AC" w:rsidRDefault="0020175F" w:rsidP="0020175F">
            <w:pPr>
              <w:autoSpaceDE w:val="0"/>
              <w:autoSpaceDN w:val="0"/>
              <w:adjustRightInd w:val="0"/>
              <w:spacing w:line="276" w:lineRule="auto"/>
              <w:jc w:val="center"/>
              <w:rPr>
                <w:rFonts w:ascii="Calibri" w:eastAsiaTheme="minorHAnsi" w:hAnsi="Calibri" w:cs="Calibri"/>
                <w:color w:val="000000"/>
                <w:sz w:val="18"/>
                <w:szCs w:val="18"/>
                <w:lang w:val="es-MX"/>
              </w:rPr>
            </w:pPr>
            <w:r w:rsidRPr="009462AC">
              <w:rPr>
                <w:rFonts w:ascii="Calibri" w:eastAsiaTheme="minorHAnsi" w:hAnsi="Calibri" w:cs="Calibri"/>
                <w:color w:val="000000"/>
                <w:sz w:val="18"/>
                <w:szCs w:val="18"/>
                <w:lang w:val="es-MX"/>
              </w:rPr>
              <w:t>ORTHO IMPLANTES, S.A. DE C.V.</w:t>
            </w:r>
          </w:p>
        </w:tc>
        <w:tc>
          <w:tcPr>
            <w:tcW w:w="0" w:type="auto"/>
            <w:tcBorders>
              <w:top w:val="single" w:sz="4" w:space="0" w:color="auto"/>
              <w:left w:val="single" w:sz="6" w:space="0" w:color="auto"/>
              <w:bottom w:val="single" w:sz="6" w:space="0" w:color="auto"/>
              <w:right w:val="single" w:sz="6" w:space="0" w:color="auto"/>
            </w:tcBorders>
            <w:hideMark/>
          </w:tcPr>
          <w:p w:rsidR="0020175F" w:rsidRDefault="0020175F" w:rsidP="0020175F">
            <w:pPr>
              <w:autoSpaceDE w:val="0"/>
              <w:autoSpaceDN w:val="0"/>
              <w:adjustRightInd w:val="0"/>
              <w:spacing w:line="276" w:lineRule="auto"/>
              <w:jc w:val="center"/>
              <w:rPr>
                <w:rFonts w:ascii="Calibri" w:eastAsiaTheme="minorHAnsi" w:hAnsi="Calibri" w:cs="Calibri"/>
                <w:color w:val="000000"/>
                <w:sz w:val="18"/>
                <w:szCs w:val="18"/>
                <w:lang w:val="es-MX"/>
              </w:rPr>
            </w:pPr>
            <w:r>
              <w:rPr>
                <w:rFonts w:ascii="Calibri" w:eastAsiaTheme="minorHAnsi" w:hAnsi="Calibri" w:cs="Calibri"/>
                <w:color w:val="000000"/>
                <w:sz w:val="18"/>
                <w:szCs w:val="18"/>
                <w:lang w:val="es-MX"/>
              </w:rPr>
              <w:t>$220,000.00</w:t>
            </w:r>
          </w:p>
        </w:tc>
        <w:tc>
          <w:tcPr>
            <w:tcW w:w="0" w:type="auto"/>
            <w:tcBorders>
              <w:top w:val="single" w:sz="4" w:space="0" w:color="auto"/>
              <w:left w:val="single" w:sz="6" w:space="0" w:color="auto"/>
              <w:bottom w:val="single" w:sz="6" w:space="0" w:color="auto"/>
              <w:right w:val="single" w:sz="6" w:space="0" w:color="auto"/>
            </w:tcBorders>
            <w:hideMark/>
          </w:tcPr>
          <w:p w:rsidR="0020175F" w:rsidRDefault="0020175F" w:rsidP="0020175F">
            <w:pPr>
              <w:autoSpaceDE w:val="0"/>
              <w:autoSpaceDN w:val="0"/>
              <w:adjustRightInd w:val="0"/>
              <w:spacing w:line="276" w:lineRule="auto"/>
              <w:jc w:val="center"/>
              <w:rPr>
                <w:rFonts w:ascii="Calibri" w:eastAsiaTheme="minorHAnsi" w:hAnsi="Calibri" w:cs="Calibri"/>
                <w:color w:val="000000"/>
                <w:sz w:val="18"/>
                <w:szCs w:val="18"/>
                <w:lang w:val="es-MX"/>
              </w:rPr>
            </w:pPr>
            <w:r>
              <w:rPr>
                <w:rFonts w:ascii="Calibri" w:eastAsiaTheme="minorHAnsi" w:hAnsi="Calibri" w:cs="Calibri"/>
                <w:color w:val="000000"/>
                <w:sz w:val="18"/>
                <w:szCs w:val="18"/>
                <w:lang w:val="es-MX"/>
              </w:rPr>
              <w:t>C0138/23</w:t>
            </w:r>
          </w:p>
        </w:tc>
      </w:tr>
    </w:tbl>
    <w:p w:rsidR="0020175F" w:rsidRPr="00F571BA" w:rsidRDefault="0020175F" w:rsidP="0020175F">
      <w:pPr>
        <w:ind w:left="-142" w:firstLine="30"/>
        <w:rPr>
          <w:rFonts w:ascii="Montserrat" w:hAnsi="Montserrat" w:cs="Arial"/>
          <w:b/>
          <w:i/>
          <w:sz w:val="16"/>
          <w:szCs w:val="16"/>
          <w:lang w:val="es-MX"/>
        </w:rPr>
      </w:pPr>
    </w:p>
    <w:p w:rsidR="0020175F" w:rsidRPr="00F571BA" w:rsidRDefault="0020175F" w:rsidP="0020175F">
      <w:pPr>
        <w:ind w:left="-142" w:firstLine="30"/>
        <w:rPr>
          <w:rFonts w:ascii="Montserrat" w:hAnsi="Montserrat" w:cs="Arial"/>
          <w:b/>
          <w:i/>
          <w:sz w:val="16"/>
          <w:szCs w:val="16"/>
        </w:rPr>
      </w:pPr>
    </w:p>
    <w:p w:rsidR="0020175F" w:rsidRDefault="0020175F" w:rsidP="0020175F">
      <w:pPr>
        <w:rPr>
          <w:rFonts w:ascii="Montserrat" w:hAnsi="Montserrat" w:cs="Arial"/>
          <w:b/>
          <w:i/>
          <w:sz w:val="16"/>
          <w:szCs w:val="16"/>
        </w:rPr>
      </w:pPr>
      <w:r w:rsidRPr="009E029E">
        <w:rPr>
          <w:rFonts w:ascii="Montserrat" w:hAnsi="Montserrat" w:cs="Arial"/>
          <w:b/>
          <w:i/>
          <w:sz w:val="16"/>
          <w:szCs w:val="16"/>
        </w:rPr>
        <w:t>IMPORTE MÍNIMO</w:t>
      </w:r>
      <w:r w:rsidRPr="009E029E">
        <w:rPr>
          <w:rFonts w:ascii="Montserrat" w:hAnsi="Montserrat" w:cs="Arial"/>
          <w:i/>
          <w:sz w:val="16"/>
          <w:szCs w:val="16"/>
        </w:rPr>
        <w:t xml:space="preserve"> </w:t>
      </w:r>
      <w:r w:rsidRPr="009E029E">
        <w:rPr>
          <w:rFonts w:ascii="Montserrat" w:hAnsi="Montserrat" w:cs="Arial"/>
          <w:b/>
          <w:i/>
          <w:sz w:val="16"/>
          <w:szCs w:val="16"/>
        </w:rPr>
        <w:t>DEL CONTRATO</w:t>
      </w:r>
      <w:r w:rsidRPr="009E029E">
        <w:rPr>
          <w:rFonts w:ascii="Montserrat" w:hAnsi="Montserrat" w:cs="Arial"/>
          <w:i/>
          <w:sz w:val="16"/>
          <w:szCs w:val="16"/>
        </w:rPr>
        <w:t xml:space="preserve">: </w:t>
      </w:r>
      <w:r w:rsidRPr="009E029E">
        <w:rPr>
          <w:rFonts w:ascii="Montserrat" w:hAnsi="Montserrat"/>
          <w:b/>
          <w:i/>
          <w:color w:val="000000"/>
          <w:sz w:val="16"/>
          <w:szCs w:val="20"/>
        </w:rPr>
        <w:t>$</w:t>
      </w:r>
      <w:r w:rsidRPr="009E029E">
        <w:rPr>
          <w:rFonts w:ascii="Montserrat" w:hAnsi="Montserrat"/>
          <w:b/>
          <w:bCs/>
          <w:i/>
          <w:color w:val="000000"/>
          <w:sz w:val="16"/>
          <w:szCs w:val="20"/>
          <w:lang w:val="es-MX"/>
        </w:rPr>
        <w:t>880,000.00</w:t>
      </w:r>
      <w:r w:rsidRPr="009E029E">
        <w:rPr>
          <w:rFonts w:ascii="Montserrat" w:hAnsi="Montserrat"/>
          <w:b/>
          <w:i/>
          <w:color w:val="000000"/>
          <w:sz w:val="16"/>
          <w:szCs w:val="20"/>
        </w:rPr>
        <w:t xml:space="preserve"> </w:t>
      </w:r>
      <w:r w:rsidRPr="009E029E">
        <w:rPr>
          <w:rFonts w:ascii="Montserrat" w:hAnsi="Montserrat" w:cs="Arial"/>
          <w:i/>
          <w:sz w:val="16"/>
          <w:szCs w:val="16"/>
        </w:rPr>
        <w:t>(OCHOCIENTOS OCHENTA MIL PESOS 00/100 M.N.),</w:t>
      </w:r>
      <w:r w:rsidRPr="009E029E">
        <w:rPr>
          <w:rFonts w:ascii="Montserrat" w:hAnsi="Montserrat" w:cs="Arial"/>
          <w:b/>
          <w:i/>
          <w:sz w:val="16"/>
          <w:szCs w:val="16"/>
        </w:rPr>
        <w:t xml:space="preserve"> MÁS I.V.A</w:t>
      </w:r>
      <w:r>
        <w:rPr>
          <w:rFonts w:ascii="Montserrat" w:hAnsi="Montserrat" w:cs="Arial"/>
          <w:b/>
          <w:i/>
          <w:sz w:val="16"/>
          <w:szCs w:val="16"/>
        </w:rPr>
        <w:t>.</w:t>
      </w:r>
    </w:p>
    <w:p w:rsidR="0020175F" w:rsidRPr="009E029E" w:rsidRDefault="0020175F" w:rsidP="0020175F">
      <w:pPr>
        <w:rPr>
          <w:rFonts w:ascii="Montserrat" w:hAnsi="Montserrat" w:cs="Arial"/>
          <w:b/>
          <w:i/>
          <w:sz w:val="16"/>
          <w:szCs w:val="16"/>
        </w:rPr>
      </w:pPr>
    </w:p>
    <w:p w:rsidR="0020175F" w:rsidRDefault="0020175F" w:rsidP="0020175F">
      <w:pPr>
        <w:rPr>
          <w:rFonts w:ascii="Montserrat" w:hAnsi="Montserrat" w:cs="Arial"/>
          <w:b/>
          <w:i/>
          <w:sz w:val="16"/>
          <w:szCs w:val="16"/>
        </w:rPr>
      </w:pPr>
      <w:r w:rsidRPr="009E029E">
        <w:rPr>
          <w:rFonts w:ascii="Montserrat" w:hAnsi="Montserrat" w:cs="Arial"/>
          <w:b/>
          <w:i/>
          <w:sz w:val="16"/>
          <w:szCs w:val="16"/>
        </w:rPr>
        <w:t>IMPORTE MÁXIMO DEL CONTRATO</w:t>
      </w:r>
      <w:r w:rsidRPr="009E029E">
        <w:rPr>
          <w:rFonts w:ascii="Montserrat" w:hAnsi="Montserrat" w:cs="Arial"/>
          <w:i/>
          <w:sz w:val="16"/>
          <w:szCs w:val="16"/>
        </w:rPr>
        <w:t xml:space="preserve"> </w:t>
      </w:r>
      <w:r w:rsidRPr="009E029E">
        <w:rPr>
          <w:rFonts w:ascii="Montserrat" w:hAnsi="Montserrat"/>
          <w:b/>
          <w:bCs/>
          <w:i/>
          <w:color w:val="000000"/>
          <w:sz w:val="16"/>
          <w:szCs w:val="16"/>
        </w:rPr>
        <w:t>$</w:t>
      </w:r>
      <w:r w:rsidRPr="009E029E">
        <w:rPr>
          <w:rFonts w:ascii="Montserrat" w:hAnsi="Montserrat"/>
          <w:b/>
          <w:bCs/>
          <w:i/>
          <w:color w:val="000000"/>
          <w:sz w:val="16"/>
          <w:szCs w:val="16"/>
          <w:lang w:val="es-MX"/>
        </w:rPr>
        <w:t>2, 200,000.</w:t>
      </w:r>
      <w:r w:rsidRPr="009E029E">
        <w:rPr>
          <w:rFonts w:ascii="Montserrat" w:hAnsi="Montserrat"/>
          <w:bCs/>
          <w:i/>
          <w:color w:val="000000"/>
          <w:sz w:val="16"/>
          <w:szCs w:val="16"/>
          <w:lang w:val="es-MX"/>
        </w:rPr>
        <w:t>00</w:t>
      </w:r>
      <w:r w:rsidRPr="009E029E">
        <w:rPr>
          <w:rFonts w:ascii="Montserrat" w:hAnsi="Montserrat"/>
          <w:bCs/>
          <w:i/>
          <w:color w:val="000000"/>
          <w:sz w:val="16"/>
          <w:szCs w:val="16"/>
        </w:rPr>
        <w:t xml:space="preserve"> </w:t>
      </w:r>
      <w:r w:rsidRPr="009E029E">
        <w:rPr>
          <w:rFonts w:ascii="Montserrat" w:hAnsi="Montserrat" w:cs="Arial"/>
          <w:i/>
          <w:sz w:val="16"/>
          <w:szCs w:val="16"/>
        </w:rPr>
        <w:t>(DOS MILLONES DOSCIENTOS MIL PESOS 00/100 M.N.)</w:t>
      </w:r>
      <w:r w:rsidRPr="009E029E">
        <w:rPr>
          <w:rFonts w:ascii="Montserrat" w:hAnsi="Montserrat"/>
          <w:b/>
          <w:i/>
          <w:sz w:val="16"/>
          <w:szCs w:val="16"/>
        </w:rPr>
        <w:t xml:space="preserve"> </w:t>
      </w:r>
      <w:r w:rsidRPr="009E029E">
        <w:rPr>
          <w:rFonts w:ascii="Montserrat" w:hAnsi="Montserrat" w:cs="Arial"/>
          <w:b/>
          <w:i/>
          <w:sz w:val="16"/>
          <w:szCs w:val="16"/>
        </w:rPr>
        <w:t>MÁS I.V.A.</w:t>
      </w:r>
    </w:p>
    <w:p w:rsidR="0020175F" w:rsidRPr="009E029E" w:rsidRDefault="0020175F" w:rsidP="0020175F">
      <w:pPr>
        <w:rPr>
          <w:rFonts w:ascii="Montserrat" w:hAnsi="Montserrat" w:cs="Arial"/>
          <w:b/>
          <w:i/>
          <w:sz w:val="16"/>
          <w:szCs w:val="16"/>
        </w:rPr>
      </w:pPr>
    </w:p>
    <w:p w:rsidR="0020175F" w:rsidRPr="009E029E" w:rsidRDefault="0020175F" w:rsidP="0020175F">
      <w:pPr>
        <w:rPr>
          <w:rFonts w:ascii="Montserrat" w:hAnsi="Montserrat" w:cs="Arial"/>
          <w:i/>
          <w:sz w:val="16"/>
          <w:szCs w:val="16"/>
        </w:rPr>
      </w:pPr>
      <w:r w:rsidRPr="009E029E">
        <w:rPr>
          <w:rFonts w:ascii="Montserrat" w:hAnsi="Montserrat" w:cs="Arial"/>
          <w:b/>
          <w:i/>
          <w:sz w:val="16"/>
          <w:szCs w:val="16"/>
        </w:rPr>
        <w:t>IMPORTE DE LA FIANZA</w:t>
      </w:r>
      <w:r w:rsidRPr="009E029E">
        <w:rPr>
          <w:rFonts w:ascii="Montserrat" w:hAnsi="Montserrat" w:cs="Arial"/>
          <w:i/>
          <w:sz w:val="16"/>
          <w:szCs w:val="16"/>
        </w:rPr>
        <w:t xml:space="preserve">: </w:t>
      </w:r>
      <w:r w:rsidRPr="009E029E">
        <w:rPr>
          <w:rFonts w:ascii="Montserrat" w:hAnsi="Montserrat"/>
          <w:b/>
          <w:i/>
          <w:sz w:val="16"/>
          <w:szCs w:val="14"/>
          <w:lang w:val="es-MX" w:eastAsia="es-MX"/>
        </w:rPr>
        <w:t>$220,000.00</w:t>
      </w:r>
      <w:r w:rsidRPr="009E029E">
        <w:rPr>
          <w:rFonts w:ascii="Montserrat" w:hAnsi="Montserrat"/>
          <w:b/>
          <w:i/>
          <w:sz w:val="16"/>
          <w:szCs w:val="14"/>
          <w:lang w:eastAsia="es-MX"/>
        </w:rPr>
        <w:t xml:space="preserve"> </w:t>
      </w:r>
      <w:r w:rsidRPr="009E029E">
        <w:rPr>
          <w:rFonts w:ascii="Montserrat" w:hAnsi="Montserrat" w:cs="Arial"/>
          <w:i/>
          <w:sz w:val="16"/>
          <w:szCs w:val="16"/>
        </w:rPr>
        <w:t>(DOSCIENTOS VEINTE MIL PESOS 00/100 M.N.)</w:t>
      </w:r>
    </w:p>
    <w:p w:rsidR="0020175F" w:rsidRDefault="0020175F" w:rsidP="0020175F">
      <w:pPr>
        <w:rPr>
          <w:i/>
          <w:sz w:val="14"/>
          <w:szCs w:val="14"/>
        </w:rPr>
      </w:pPr>
      <w:r w:rsidRPr="004B6FC2">
        <w:rPr>
          <w:i/>
          <w:sz w:val="14"/>
          <w:szCs w:val="14"/>
        </w:rPr>
        <w:t xml:space="preserve"> </w:t>
      </w:r>
    </w:p>
    <w:p w:rsidR="0020175F" w:rsidRPr="006A521C" w:rsidRDefault="0020175F" w:rsidP="0020175F">
      <w:pPr>
        <w:rPr>
          <w:i/>
          <w:sz w:val="14"/>
          <w:szCs w:val="14"/>
        </w:rPr>
      </w:pPr>
    </w:p>
    <w:p w:rsidR="0020175F" w:rsidRPr="00395E47" w:rsidRDefault="0020175F" w:rsidP="0020175F">
      <w:pPr>
        <w:jc w:val="both"/>
        <w:rPr>
          <w:rFonts w:ascii="Montserrat" w:hAnsi="Montserrat"/>
          <w:b/>
          <w:sz w:val="16"/>
          <w:szCs w:val="16"/>
          <w:u w:val="single"/>
        </w:rPr>
      </w:pPr>
      <w:r w:rsidRPr="00395E47">
        <w:rPr>
          <w:rFonts w:ascii="Montserrat" w:hAnsi="Montserrat"/>
          <w:b/>
          <w:sz w:val="16"/>
          <w:szCs w:val="16"/>
          <w:u w:val="single"/>
        </w:rPr>
        <w:t>ESPECIFICACIONES TECNICAS:</w:t>
      </w:r>
    </w:p>
    <w:p w:rsidR="0020175F" w:rsidRPr="00395E47" w:rsidRDefault="0020175F" w:rsidP="0020175F">
      <w:pPr>
        <w:jc w:val="both"/>
        <w:rPr>
          <w:rFonts w:ascii="Montserrat" w:hAnsi="Montserrat"/>
          <w:b/>
          <w:bCs/>
          <w:color w:val="000000"/>
          <w:sz w:val="16"/>
          <w:szCs w:val="16"/>
          <w:lang w:val="es-MX" w:eastAsia="es-MX"/>
        </w:rPr>
      </w:pPr>
      <w:r w:rsidRPr="00395E47">
        <w:rPr>
          <w:rFonts w:ascii="Montserrat" w:hAnsi="Montserrat"/>
          <w:b/>
          <w:bCs/>
          <w:color w:val="000000"/>
          <w:sz w:val="16"/>
          <w:szCs w:val="16"/>
          <w:lang w:val="es-MX" w:eastAsia="es-MX"/>
        </w:rPr>
        <w:t>DESCRIPCIÓN DE PARTIDAS.-</w:t>
      </w:r>
    </w:p>
    <w:p w:rsidR="0020175F" w:rsidRPr="00395E47" w:rsidRDefault="0020175F" w:rsidP="0020175F">
      <w:pPr>
        <w:jc w:val="both"/>
        <w:rPr>
          <w:rFonts w:ascii="Montserrat" w:hAnsi="Montserrat"/>
          <w:b/>
          <w:bCs/>
          <w:color w:val="000000"/>
          <w:sz w:val="16"/>
          <w:szCs w:val="16"/>
          <w:lang w:val="es-MX" w:eastAsia="es-MX"/>
        </w:rPr>
      </w:pPr>
    </w:p>
    <w:p w:rsidR="0020175F" w:rsidRDefault="0020175F" w:rsidP="0020175F">
      <w:pPr>
        <w:jc w:val="both"/>
        <w:rPr>
          <w:rFonts w:ascii="Montserrat" w:hAnsi="Montserrat"/>
          <w:b/>
          <w:bCs/>
          <w:color w:val="000000"/>
          <w:sz w:val="16"/>
          <w:szCs w:val="16"/>
          <w:lang w:val="es-MX" w:eastAsia="es-MX"/>
        </w:rPr>
      </w:pPr>
      <w:r w:rsidRPr="00395E47">
        <w:rPr>
          <w:rFonts w:ascii="Montserrat" w:hAnsi="Montserrat"/>
          <w:b/>
          <w:bCs/>
          <w:color w:val="000000"/>
          <w:sz w:val="16"/>
          <w:szCs w:val="16"/>
          <w:lang w:val="es-MX" w:eastAsia="es-MX"/>
        </w:rPr>
        <w:t>PARTIDA 1 SISTEMA PLACAS</w:t>
      </w:r>
    </w:p>
    <w:p w:rsidR="0020175F" w:rsidRPr="00395E47" w:rsidRDefault="0020175F" w:rsidP="0020175F">
      <w:pPr>
        <w:jc w:val="both"/>
        <w:rPr>
          <w:rFonts w:ascii="Montserrat" w:hAnsi="Montserrat"/>
          <w:b/>
          <w:bCs/>
          <w:color w:val="000000"/>
          <w:sz w:val="16"/>
          <w:szCs w:val="16"/>
          <w:lang w:val="es-MX" w:eastAsia="es-MX"/>
        </w:rPr>
      </w:pPr>
    </w:p>
    <w:p w:rsidR="0020175F" w:rsidRPr="00395E47" w:rsidRDefault="0020175F" w:rsidP="0020175F">
      <w:pPr>
        <w:pStyle w:val="Prrafodelista"/>
        <w:numPr>
          <w:ilvl w:val="0"/>
          <w:numId w:val="36"/>
        </w:numPr>
        <w:spacing w:after="200" w:line="276" w:lineRule="auto"/>
        <w:jc w:val="both"/>
        <w:rPr>
          <w:rFonts w:ascii="Montserrat" w:hAnsi="Montserrat"/>
          <w:color w:val="000000"/>
          <w:sz w:val="16"/>
          <w:szCs w:val="16"/>
          <w:lang w:eastAsia="es-MX"/>
        </w:rPr>
      </w:pPr>
      <w:r w:rsidRPr="00395E47">
        <w:rPr>
          <w:rFonts w:ascii="Montserrat" w:hAnsi="Montserrat"/>
          <w:color w:val="000000"/>
          <w:sz w:val="16"/>
          <w:szCs w:val="16"/>
          <w:lang w:eastAsia="es-MX"/>
        </w:rPr>
        <w:t>INVENTARIO 0: SI, EL PROVEEDOR DEJARÁ EN LA UNIDAD UN REQUERIMIENTO INICIAL DE MATERIAL DE OSTEOSÍNTESIS COMO INVENTARIO 0 DE ACUERDO A LAS NECESIDADES DE CADA UNIDAD. ASÍ MISMO EL PROVEEDOR DEBERÁ DE REPONER EL MATERIAL UTILIZADO DE ACUERDO A LA SOLICITUD DE CADA UNIDAD MÉDICA.</w:t>
      </w:r>
    </w:p>
    <w:p w:rsidR="0020175F" w:rsidRPr="00395E47" w:rsidRDefault="0020175F" w:rsidP="0020175F">
      <w:pPr>
        <w:pStyle w:val="Prrafodelista"/>
        <w:numPr>
          <w:ilvl w:val="0"/>
          <w:numId w:val="36"/>
        </w:numPr>
        <w:spacing w:after="200" w:line="276" w:lineRule="auto"/>
        <w:jc w:val="both"/>
        <w:rPr>
          <w:rFonts w:ascii="Montserrat" w:hAnsi="Montserrat"/>
          <w:color w:val="000000"/>
          <w:sz w:val="16"/>
          <w:szCs w:val="16"/>
          <w:lang w:eastAsia="es-MX"/>
        </w:rPr>
      </w:pPr>
      <w:r w:rsidRPr="00395E47">
        <w:rPr>
          <w:rFonts w:ascii="Montserrat" w:hAnsi="Montserrat"/>
          <w:color w:val="000000"/>
          <w:sz w:val="16"/>
          <w:szCs w:val="16"/>
          <w:lang w:eastAsia="es-MX"/>
        </w:rPr>
        <w:t>LA PRIMERA ENTREGA SERÁ A PARTIR DE SU FORMALIZACIÓN Y SE SOLICITARÁ A MÁS TARDAR EL 29 DE JULIO 2023.</w:t>
      </w:r>
    </w:p>
    <w:p w:rsidR="0020175F" w:rsidRPr="00395E47" w:rsidRDefault="0020175F" w:rsidP="0020175F">
      <w:pPr>
        <w:pStyle w:val="Prrafodelista"/>
        <w:numPr>
          <w:ilvl w:val="0"/>
          <w:numId w:val="36"/>
        </w:numPr>
        <w:spacing w:after="200" w:line="276" w:lineRule="auto"/>
        <w:jc w:val="both"/>
        <w:rPr>
          <w:rFonts w:ascii="Montserrat" w:hAnsi="Montserrat"/>
          <w:color w:val="000000"/>
          <w:sz w:val="16"/>
          <w:szCs w:val="16"/>
          <w:lang w:eastAsia="es-MX"/>
        </w:rPr>
      </w:pPr>
      <w:r w:rsidRPr="00395E47">
        <w:rPr>
          <w:rFonts w:ascii="Montserrat" w:hAnsi="Montserrat"/>
          <w:color w:val="000000"/>
          <w:sz w:val="16"/>
          <w:szCs w:val="16"/>
          <w:lang w:eastAsia="es-MX"/>
        </w:rPr>
        <w:t>EL PROVEEDOR DEJARÁ EN COMODATO EQUIPOS DE MOTOR PARA LA COLOCACIÓN DE LOS IMPLANTES CON LA SIGUIENTE DISTRIBUCIÓN:</w:t>
      </w:r>
    </w:p>
    <w:p w:rsidR="0020175F" w:rsidRPr="00395E47" w:rsidRDefault="0020175F" w:rsidP="0020175F">
      <w:pPr>
        <w:pStyle w:val="Prrafodelista"/>
        <w:numPr>
          <w:ilvl w:val="0"/>
          <w:numId w:val="36"/>
        </w:numPr>
        <w:spacing w:after="200" w:line="276" w:lineRule="auto"/>
        <w:ind w:left="1080"/>
        <w:jc w:val="both"/>
        <w:rPr>
          <w:rFonts w:ascii="Montserrat" w:hAnsi="Montserrat"/>
          <w:color w:val="000000"/>
          <w:sz w:val="16"/>
          <w:szCs w:val="16"/>
          <w:lang w:eastAsia="es-MX"/>
        </w:rPr>
      </w:pPr>
      <w:r w:rsidRPr="00395E47">
        <w:rPr>
          <w:rFonts w:ascii="Montserrat" w:hAnsi="Montserrat"/>
          <w:color w:val="000000"/>
          <w:sz w:val="16"/>
          <w:szCs w:val="16"/>
          <w:lang w:eastAsia="es-MX"/>
        </w:rPr>
        <w:t>HGZ 01 DOS PERFORADORES GRADO MÉDICO</w:t>
      </w:r>
    </w:p>
    <w:p w:rsidR="0020175F" w:rsidRPr="00395E47" w:rsidRDefault="0020175F" w:rsidP="0020175F">
      <w:pPr>
        <w:pStyle w:val="Prrafodelista"/>
        <w:numPr>
          <w:ilvl w:val="0"/>
          <w:numId w:val="36"/>
        </w:numPr>
        <w:spacing w:after="200" w:line="276" w:lineRule="auto"/>
        <w:ind w:left="1080"/>
        <w:jc w:val="both"/>
        <w:rPr>
          <w:rFonts w:ascii="Montserrat" w:hAnsi="Montserrat"/>
          <w:color w:val="000000"/>
          <w:sz w:val="16"/>
          <w:szCs w:val="16"/>
          <w:lang w:eastAsia="es-MX"/>
        </w:rPr>
      </w:pPr>
      <w:r w:rsidRPr="00395E47">
        <w:rPr>
          <w:rFonts w:ascii="Montserrat" w:hAnsi="Montserrat"/>
          <w:color w:val="000000"/>
          <w:sz w:val="16"/>
          <w:szCs w:val="16"/>
          <w:lang w:eastAsia="es-MX"/>
        </w:rPr>
        <w:t>HGZ 10 DOS PERFORADORES GRADO MÉDICO</w:t>
      </w:r>
    </w:p>
    <w:p w:rsidR="0020175F" w:rsidRPr="00395E47" w:rsidRDefault="0020175F" w:rsidP="0020175F">
      <w:pPr>
        <w:pStyle w:val="Prrafodelista"/>
        <w:numPr>
          <w:ilvl w:val="0"/>
          <w:numId w:val="36"/>
        </w:numPr>
        <w:spacing w:after="200" w:line="276" w:lineRule="auto"/>
        <w:ind w:left="1080"/>
        <w:jc w:val="both"/>
        <w:rPr>
          <w:rFonts w:ascii="Montserrat" w:hAnsi="Montserrat"/>
          <w:color w:val="000000"/>
          <w:sz w:val="16"/>
          <w:szCs w:val="16"/>
          <w:lang w:eastAsia="es-MX"/>
        </w:rPr>
      </w:pPr>
      <w:r w:rsidRPr="00395E47">
        <w:rPr>
          <w:rFonts w:ascii="Montserrat" w:hAnsi="Montserrat"/>
          <w:color w:val="000000"/>
          <w:sz w:val="16"/>
          <w:szCs w:val="16"/>
          <w:lang w:eastAsia="es-MX"/>
        </w:rPr>
        <w:t>HGS 04 UN PERFORADOR GRADO MÉDICO</w:t>
      </w:r>
    </w:p>
    <w:p w:rsidR="0020175F" w:rsidRPr="00395E47" w:rsidRDefault="0020175F" w:rsidP="0020175F">
      <w:pPr>
        <w:pStyle w:val="Prrafodelista"/>
        <w:numPr>
          <w:ilvl w:val="0"/>
          <w:numId w:val="36"/>
        </w:numPr>
        <w:spacing w:after="200" w:line="276" w:lineRule="auto"/>
        <w:jc w:val="both"/>
        <w:rPr>
          <w:rFonts w:ascii="Montserrat" w:hAnsi="Montserrat"/>
          <w:color w:val="000000"/>
          <w:sz w:val="16"/>
          <w:szCs w:val="16"/>
          <w:lang w:eastAsia="es-MX"/>
        </w:rPr>
      </w:pPr>
      <w:r w:rsidRPr="00395E47">
        <w:rPr>
          <w:rFonts w:ascii="Montserrat" w:hAnsi="Montserrat"/>
          <w:color w:val="000000"/>
          <w:sz w:val="16"/>
          <w:szCs w:val="16"/>
          <w:lang w:eastAsia="es-MX"/>
        </w:rPr>
        <w:t xml:space="preserve">INSTRUMENTAL MÉDICO:  </w:t>
      </w:r>
    </w:p>
    <w:p w:rsidR="0020175F" w:rsidRPr="00395E47" w:rsidRDefault="0020175F" w:rsidP="0020175F">
      <w:pPr>
        <w:pStyle w:val="Prrafodelista"/>
        <w:jc w:val="both"/>
        <w:rPr>
          <w:rFonts w:ascii="Montserrat" w:hAnsi="Montserrat"/>
          <w:color w:val="000000"/>
          <w:sz w:val="16"/>
          <w:szCs w:val="16"/>
          <w:lang w:eastAsia="es-MX"/>
        </w:rPr>
      </w:pPr>
      <w:r w:rsidRPr="00395E47">
        <w:rPr>
          <w:rFonts w:ascii="Montserrat" w:hAnsi="Montserrat"/>
          <w:color w:val="000000"/>
          <w:sz w:val="16"/>
          <w:szCs w:val="16"/>
          <w:lang w:eastAsia="es-MX"/>
        </w:rPr>
        <w:t>EL PROVEEDOR DEJARÁ EN COMODATO UN SET DE OSTEOSÍNTESIS PARA LA COLOCACIÓN DE PLACAS DCP 3.5 Y 4.5, DHS, ASÍ COMO UN SET PARA PEQUEÑOS Y GRANDES FRAGMENTOS EN CADA UNIDAD MÉDICA PARA LA COLOCACIÓN DEL MATERIAL DE OSTEOSÍNTESIS.  SOLO EN CASO DE QUE EL PROVEEDOR ACUDA CON UN TÉCNICO A CADA CIRUGÍA SE OMITIRÁ ESTE PUNTO.</w:t>
      </w:r>
    </w:p>
    <w:p w:rsidR="0020175F" w:rsidRPr="00395E47" w:rsidRDefault="0020175F" w:rsidP="0020175F">
      <w:pPr>
        <w:pStyle w:val="Prrafodelista"/>
        <w:numPr>
          <w:ilvl w:val="0"/>
          <w:numId w:val="36"/>
        </w:numPr>
        <w:spacing w:after="200" w:line="276" w:lineRule="auto"/>
        <w:jc w:val="both"/>
        <w:rPr>
          <w:rFonts w:ascii="Montserrat" w:hAnsi="Montserrat"/>
          <w:color w:val="000000"/>
          <w:sz w:val="16"/>
          <w:szCs w:val="16"/>
          <w:lang w:eastAsia="es-MX"/>
        </w:rPr>
      </w:pPr>
      <w:r w:rsidRPr="00395E47">
        <w:rPr>
          <w:rFonts w:ascii="Montserrat" w:hAnsi="Montserrat"/>
          <w:color w:val="000000"/>
          <w:sz w:val="16"/>
          <w:szCs w:val="16"/>
          <w:lang w:eastAsia="es-MX"/>
        </w:rPr>
        <w:t xml:space="preserve">PARA LOS SUBSISTEMAS DE PLACAS BLOQUEADAS Y TORNILLOS CANULADOS, ESTOS SE SOLICITARÁN CON 24 HRS DE ANTICIPACIÓN DE LA CIRUGÍA Y EL PROVEEDOR ACUDIRÁ CON LOS IMPLANTES EN TODAS LAS MEDIDAS, ASÍ COMO CON EL INSTRUMENTAL NECESARIO PARA SU </w:t>
      </w:r>
      <w:r w:rsidRPr="00395E47">
        <w:rPr>
          <w:rFonts w:ascii="Montserrat" w:hAnsi="Montserrat"/>
          <w:color w:val="000000"/>
          <w:sz w:val="16"/>
          <w:szCs w:val="16"/>
          <w:lang w:eastAsia="es-MX"/>
        </w:rPr>
        <w:lastRenderedPageBreak/>
        <w:t>COLOCACIÓN.</w:t>
      </w:r>
    </w:p>
    <w:p w:rsidR="0020175F" w:rsidRPr="00395E47" w:rsidRDefault="0020175F" w:rsidP="0020175F">
      <w:pPr>
        <w:pStyle w:val="Prrafodelista"/>
        <w:numPr>
          <w:ilvl w:val="0"/>
          <w:numId w:val="37"/>
        </w:numPr>
        <w:spacing w:after="200" w:line="276" w:lineRule="auto"/>
        <w:jc w:val="both"/>
        <w:rPr>
          <w:rFonts w:ascii="Montserrat" w:hAnsi="Montserrat"/>
          <w:color w:val="000000"/>
          <w:sz w:val="16"/>
          <w:szCs w:val="16"/>
          <w:lang w:eastAsia="es-MX"/>
        </w:rPr>
      </w:pPr>
      <w:r w:rsidRPr="00395E47">
        <w:rPr>
          <w:rFonts w:ascii="Montserrat" w:hAnsi="Montserrat"/>
          <w:color w:val="000000"/>
          <w:sz w:val="16"/>
          <w:szCs w:val="16"/>
          <w:lang w:eastAsia="es-MX"/>
        </w:rPr>
        <w:t xml:space="preserve">PARA LA COLOCACIÓN DE ALGUNOS SUBSISTEMAS, ES NECESARIA LA ASISTENCIA TÉCNICA, CADA UNIDAD DEFINIRÁ CUAL SUBSISTEMA REQUIERE DE ESTA Y LA SOLICITARÁ AL PROVEEDOR 24 HRS PREVIAS A LA CIRUGÍA EN CONJUNTO CON EL MATERIAL DE OSTEOSÍNTESIS, EL PERSONAL ASIGNADO PARA LA ASISTENCIA TÉCNICA POR PARTE DEL PROVEEDOR DEBERÁ DE PRESENTARSE CON EL JEFE DE SERVICIO POR LO MENOS 30 MINUTOS ANTES DEL INICIO DE LA PRIMERA CIRUGÍA. </w:t>
      </w:r>
    </w:p>
    <w:p w:rsidR="0020175F" w:rsidRDefault="0020175F" w:rsidP="0020175F">
      <w:pPr>
        <w:jc w:val="both"/>
        <w:rPr>
          <w:rFonts w:ascii="Montserrat" w:hAnsi="Montserrat"/>
          <w:b/>
          <w:bCs/>
          <w:color w:val="000000"/>
          <w:sz w:val="16"/>
          <w:szCs w:val="16"/>
          <w:lang w:eastAsia="es-MX"/>
        </w:rPr>
      </w:pPr>
      <w:r w:rsidRPr="00395E47">
        <w:rPr>
          <w:rFonts w:ascii="Montserrat" w:hAnsi="Montserrat"/>
          <w:b/>
          <w:bCs/>
          <w:color w:val="000000"/>
          <w:sz w:val="16"/>
          <w:szCs w:val="16"/>
          <w:lang w:val="es-MX" w:eastAsia="es-MX"/>
        </w:rPr>
        <w:t xml:space="preserve">PARTIDA 2 </w:t>
      </w:r>
      <w:r w:rsidRPr="00395E47">
        <w:rPr>
          <w:rFonts w:ascii="Montserrat" w:hAnsi="Montserrat"/>
          <w:b/>
          <w:bCs/>
          <w:color w:val="000000"/>
          <w:sz w:val="16"/>
          <w:szCs w:val="16"/>
          <w:lang w:eastAsia="es-MX"/>
        </w:rPr>
        <w:t xml:space="preserve">SISTEMA ARTROPLASTÍA DE CADERA </w:t>
      </w:r>
    </w:p>
    <w:p w:rsidR="0020175F" w:rsidRPr="00395E47" w:rsidRDefault="0020175F" w:rsidP="0020175F">
      <w:pPr>
        <w:jc w:val="both"/>
        <w:rPr>
          <w:rFonts w:ascii="Montserrat" w:hAnsi="Montserrat"/>
          <w:b/>
          <w:bCs/>
          <w:color w:val="000000"/>
          <w:sz w:val="16"/>
          <w:szCs w:val="16"/>
          <w:lang w:eastAsia="es-MX"/>
        </w:rPr>
      </w:pPr>
    </w:p>
    <w:p w:rsidR="0020175F" w:rsidRPr="00395E47" w:rsidRDefault="0020175F" w:rsidP="0020175F">
      <w:pPr>
        <w:pStyle w:val="Prrafodelista"/>
        <w:numPr>
          <w:ilvl w:val="0"/>
          <w:numId w:val="37"/>
        </w:numPr>
        <w:spacing w:after="200" w:line="276" w:lineRule="auto"/>
        <w:jc w:val="both"/>
        <w:rPr>
          <w:rFonts w:ascii="Montserrat" w:hAnsi="Montserrat"/>
          <w:color w:val="000000"/>
          <w:sz w:val="16"/>
          <w:szCs w:val="16"/>
          <w:lang w:eastAsia="es-MX"/>
        </w:rPr>
      </w:pPr>
      <w:r w:rsidRPr="00395E47">
        <w:rPr>
          <w:rFonts w:ascii="Montserrat" w:hAnsi="Montserrat"/>
          <w:color w:val="000000"/>
          <w:sz w:val="16"/>
          <w:szCs w:val="16"/>
          <w:lang w:eastAsia="es-MX"/>
        </w:rPr>
        <w:t>INVENTARIO 0: SOLO PARA LA CLAVE 060.746.7131, LA PRIMERA ENTREGA SERÁ A PARTIR DE SU FORMALIZACIÓN Y SE SOLICITARÁ A MÁS TARDAR EL 29 DE JULIO 2023.</w:t>
      </w:r>
    </w:p>
    <w:p w:rsidR="0020175F" w:rsidRPr="00395E47" w:rsidRDefault="0020175F" w:rsidP="0020175F">
      <w:pPr>
        <w:pStyle w:val="Prrafodelista"/>
        <w:numPr>
          <w:ilvl w:val="0"/>
          <w:numId w:val="37"/>
        </w:numPr>
        <w:spacing w:after="200" w:line="276" w:lineRule="auto"/>
        <w:jc w:val="both"/>
        <w:rPr>
          <w:rFonts w:ascii="Montserrat" w:hAnsi="Montserrat"/>
          <w:color w:val="000000"/>
          <w:sz w:val="16"/>
          <w:szCs w:val="16"/>
          <w:lang w:eastAsia="es-MX"/>
        </w:rPr>
      </w:pPr>
      <w:r w:rsidRPr="00395E47">
        <w:rPr>
          <w:rFonts w:ascii="Montserrat" w:hAnsi="Montserrat"/>
          <w:color w:val="000000"/>
          <w:sz w:val="16"/>
          <w:szCs w:val="16"/>
          <w:lang w:eastAsia="es-MX"/>
        </w:rPr>
        <w:t>INSTRUMENTAL MÉDICO:  EL PROVEEDOR DEJARÁ EN COMODATO UN SET DE OSTEOSÍNTESIS PARA LA COLOCACIÓN DE LA CLAVE 060.746.7131</w:t>
      </w:r>
    </w:p>
    <w:p w:rsidR="0020175F" w:rsidRPr="00395E47" w:rsidRDefault="0020175F" w:rsidP="0020175F">
      <w:pPr>
        <w:pStyle w:val="Prrafodelista"/>
        <w:numPr>
          <w:ilvl w:val="0"/>
          <w:numId w:val="37"/>
        </w:numPr>
        <w:spacing w:after="200" w:line="276" w:lineRule="auto"/>
        <w:jc w:val="both"/>
        <w:rPr>
          <w:rFonts w:ascii="Montserrat" w:hAnsi="Montserrat"/>
          <w:color w:val="000000"/>
          <w:sz w:val="16"/>
          <w:szCs w:val="16"/>
          <w:lang w:eastAsia="es-MX"/>
        </w:rPr>
      </w:pPr>
      <w:r w:rsidRPr="00395E47">
        <w:rPr>
          <w:rFonts w:ascii="Montserrat" w:hAnsi="Montserrat"/>
          <w:color w:val="000000"/>
          <w:sz w:val="16"/>
          <w:szCs w:val="16"/>
          <w:lang w:eastAsia="es-MX"/>
        </w:rPr>
        <w:t>PARA EL RESTO DE LAS CLAVES, ESTAS SE SOLICITARÁN CON 24 HRS DE ANTICIPACIÓN DE LA CIRUGÍA Y EL PROVEEDOR ACUDIRÁ CON LOS IMPLANTES EN TODAS LAS MEDIDAS, ASÍ COMO CON EL INSTRUMENTAL NECESARIO PARA SU COLOCACIÓN, INCLUIDOS EQUIPOS DE MOTOR SIERRAS Y PERFORADORES ASÍ MISMO ASISTENCIA TÉCNICA.</w:t>
      </w:r>
    </w:p>
    <w:p w:rsidR="0020175F" w:rsidRPr="00395E47" w:rsidRDefault="0020175F" w:rsidP="0020175F">
      <w:pPr>
        <w:pStyle w:val="Prrafodelista"/>
        <w:numPr>
          <w:ilvl w:val="0"/>
          <w:numId w:val="37"/>
        </w:numPr>
        <w:spacing w:after="200" w:line="276" w:lineRule="auto"/>
        <w:jc w:val="both"/>
        <w:rPr>
          <w:rFonts w:ascii="Montserrat" w:hAnsi="Montserrat"/>
          <w:color w:val="000000"/>
          <w:sz w:val="16"/>
          <w:szCs w:val="16"/>
          <w:lang w:eastAsia="es-MX"/>
        </w:rPr>
      </w:pPr>
      <w:r w:rsidRPr="00395E47">
        <w:rPr>
          <w:rFonts w:ascii="Montserrat" w:hAnsi="Montserrat"/>
          <w:color w:val="000000"/>
          <w:sz w:val="16"/>
          <w:szCs w:val="16"/>
          <w:lang w:eastAsia="es-MX"/>
        </w:rPr>
        <w:t xml:space="preserve">PARA LA COLOCACIÓN DE ALGUNOS SUBSISTEMAS, ES NECESARIA LA ASISTENCIA TÉCNICA, CADA UNIDAD DEFINIRÁ CUAL SUBSISTEMA REQUIERE DE ESTA Y LA SOLICITARÁ AL PROVEEDOR 24 HRS PREVIAS A LA CIRUGÍA EN CONJUNTO CON EL MATERIAL DE OSTEOSÍNTESIS, EL PERSONAL ASIGNADO PARA LA ASISTENCIA TÉCNICA POR PARTE DEL PROVEEDOR DEBERÁ DE PRESENTARSE CON EL JEFE DE SERVICIO POR LO MENOS 30 MINUTOS ANTES DEL INICIO DE LA PRIMERA CIRUGÍA. </w:t>
      </w:r>
    </w:p>
    <w:p w:rsidR="0020175F" w:rsidRDefault="0020175F" w:rsidP="0020175F">
      <w:pPr>
        <w:jc w:val="both"/>
        <w:rPr>
          <w:rFonts w:ascii="Montserrat" w:hAnsi="Montserrat"/>
          <w:b/>
          <w:bCs/>
          <w:color w:val="000000"/>
          <w:sz w:val="16"/>
          <w:szCs w:val="16"/>
          <w:lang w:eastAsia="es-MX"/>
        </w:rPr>
      </w:pPr>
      <w:r w:rsidRPr="00395E47">
        <w:rPr>
          <w:rFonts w:ascii="Montserrat" w:hAnsi="Montserrat"/>
          <w:b/>
          <w:bCs/>
          <w:color w:val="000000"/>
          <w:sz w:val="16"/>
          <w:szCs w:val="16"/>
          <w:lang w:eastAsia="es-MX"/>
        </w:rPr>
        <w:t>PARTIDA 5 SISTEMA CLAVO INTRAMEDULAR FÉMUR</w:t>
      </w:r>
    </w:p>
    <w:p w:rsidR="0020175F" w:rsidRPr="00395E47" w:rsidRDefault="0020175F" w:rsidP="0020175F">
      <w:pPr>
        <w:jc w:val="both"/>
        <w:rPr>
          <w:rFonts w:ascii="Montserrat" w:hAnsi="Montserrat"/>
          <w:b/>
          <w:bCs/>
          <w:color w:val="000000"/>
          <w:sz w:val="16"/>
          <w:szCs w:val="16"/>
          <w:lang w:eastAsia="es-MX"/>
        </w:rPr>
      </w:pPr>
    </w:p>
    <w:p w:rsidR="0020175F" w:rsidRPr="00395E47" w:rsidRDefault="0020175F" w:rsidP="0020175F">
      <w:pPr>
        <w:pStyle w:val="Prrafodelista"/>
        <w:numPr>
          <w:ilvl w:val="0"/>
          <w:numId w:val="37"/>
        </w:numPr>
        <w:spacing w:after="200" w:line="276" w:lineRule="auto"/>
        <w:jc w:val="both"/>
        <w:rPr>
          <w:rFonts w:ascii="Montserrat" w:hAnsi="Montserrat"/>
          <w:color w:val="000000"/>
          <w:sz w:val="16"/>
          <w:szCs w:val="16"/>
          <w:lang w:eastAsia="es-MX"/>
        </w:rPr>
      </w:pPr>
      <w:r w:rsidRPr="00395E47">
        <w:rPr>
          <w:rFonts w:ascii="Montserrat" w:hAnsi="Montserrat"/>
          <w:color w:val="000000"/>
          <w:sz w:val="16"/>
          <w:szCs w:val="16"/>
          <w:lang w:eastAsia="es-MX"/>
        </w:rPr>
        <w:t>INVENTARIO 0: NO</w:t>
      </w:r>
    </w:p>
    <w:p w:rsidR="0020175F" w:rsidRPr="00395E47" w:rsidRDefault="0020175F" w:rsidP="0020175F">
      <w:pPr>
        <w:pStyle w:val="Prrafodelista"/>
        <w:numPr>
          <w:ilvl w:val="0"/>
          <w:numId w:val="37"/>
        </w:numPr>
        <w:spacing w:after="200" w:line="276" w:lineRule="auto"/>
        <w:jc w:val="both"/>
        <w:rPr>
          <w:rFonts w:ascii="Montserrat" w:hAnsi="Montserrat"/>
          <w:color w:val="000000"/>
          <w:sz w:val="16"/>
          <w:szCs w:val="16"/>
          <w:lang w:eastAsia="es-MX"/>
        </w:rPr>
      </w:pPr>
      <w:r w:rsidRPr="00395E47">
        <w:rPr>
          <w:rFonts w:ascii="Montserrat" w:hAnsi="Montserrat"/>
          <w:color w:val="000000"/>
          <w:sz w:val="16"/>
          <w:szCs w:val="16"/>
          <w:lang w:eastAsia="es-MX"/>
        </w:rPr>
        <w:t>LA UNIDAD HOSPITALARIA SOLICITARÁ CON 24 HRS DE ANTICIPACIÓN DE LA CIRUGÍA EL MATERIAL DE OSTEOSÍNTESIS Y EL PROVEEDOR ACUDIRÁ CON LOS IMPLANTES EN TODAS LAS MEDIDAS, ASÍ COMO CON EL INSTRUMENTAL NECESARIO PARA SU COLOCACIÓN, INCLUIDOS EQUIPOS DE MOTOR SIERRAS Y PERFORADORES ASÍ MISMO ASISTENCIA TÉCNICA.</w:t>
      </w:r>
    </w:p>
    <w:p w:rsidR="0020175F" w:rsidRPr="00395E47" w:rsidRDefault="0020175F" w:rsidP="0020175F">
      <w:pPr>
        <w:pStyle w:val="Prrafodelista"/>
        <w:numPr>
          <w:ilvl w:val="0"/>
          <w:numId w:val="37"/>
        </w:numPr>
        <w:spacing w:after="200" w:line="276" w:lineRule="auto"/>
        <w:jc w:val="both"/>
        <w:rPr>
          <w:rFonts w:ascii="Montserrat" w:hAnsi="Montserrat"/>
          <w:color w:val="000000"/>
          <w:sz w:val="16"/>
          <w:szCs w:val="16"/>
          <w:lang w:eastAsia="es-MX"/>
        </w:rPr>
      </w:pPr>
      <w:r w:rsidRPr="00395E47">
        <w:rPr>
          <w:rFonts w:ascii="Montserrat" w:hAnsi="Montserrat"/>
          <w:color w:val="000000"/>
          <w:sz w:val="16"/>
          <w:szCs w:val="16"/>
          <w:lang w:eastAsia="es-MX"/>
        </w:rPr>
        <w:t xml:space="preserve">PARA LA COLOCACIÓN DE ALGUNOS SUBSISTEMAS, ES NECESARIA LA ASISTENCIA TÉCNICA, CADA UNIDAD DEFINIRÁ CUAL SUBSISTEMA REQUIERE DE ESTA Y LA SOLICITARÁ AL PROVEEDOR 24 HRS PREVIAS A LA CIRUGÍA EN CONJUNTO CON EL MATERIAL DE OSTEOSÍNTESIS, EL PERSONAL ASIGNADO PARA LA ASISTENCIA TÉCNICA POR PARTE DEL PROVEEDOR DEBERÁ DE PRESENTARSE CON EL JEFE DE SERVICIO POR LO MENOS 30 MINUTOS ANTES DEL INICIO DE LA PRIMERA CIRUGÍA. </w:t>
      </w:r>
    </w:p>
    <w:p w:rsidR="0020175F" w:rsidRDefault="0020175F" w:rsidP="0020175F">
      <w:pPr>
        <w:ind w:left="360"/>
        <w:jc w:val="both"/>
        <w:rPr>
          <w:rFonts w:ascii="Montserrat" w:hAnsi="Montserrat"/>
          <w:b/>
          <w:bCs/>
          <w:color w:val="000000"/>
          <w:sz w:val="16"/>
          <w:szCs w:val="16"/>
          <w:lang w:eastAsia="es-MX"/>
        </w:rPr>
      </w:pPr>
      <w:r w:rsidRPr="00395E47">
        <w:rPr>
          <w:rFonts w:ascii="Montserrat" w:hAnsi="Montserrat"/>
          <w:b/>
          <w:bCs/>
          <w:color w:val="000000"/>
          <w:sz w:val="16"/>
          <w:szCs w:val="16"/>
          <w:lang w:val="es-MX" w:eastAsia="es-MX"/>
        </w:rPr>
        <w:t>PARTIDA</w:t>
      </w:r>
      <w:r w:rsidRPr="00395E47">
        <w:rPr>
          <w:rFonts w:ascii="Montserrat" w:hAnsi="Montserrat"/>
          <w:b/>
          <w:bCs/>
          <w:color w:val="000000"/>
          <w:sz w:val="16"/>
          <w:szCs w:val="16"/>
          <w:lang w:eastAsia="es-MX"/>
        </w:rPr>
        <w:t xml:space="preserve"> 6 SISTEMA CLAVO INTRAMEDULAR HUMERO</w:t>
      </w:r>
    </w:p>
    <w:p w:rsidR="0020175F" w:rsidRPr="00395E47" w:rsidRDefault="0020175F" w:rsidP="0020175F">
      <w:pPr>
        <w:ind w:left="360"/>
        <w:jc w:val="both"/>
        <w:rPr>
          <w:rFonts w:ascii="Montserrat" w:hAnsi="Montserrat"/>
          <w:b/>
          <w:bCs/>
          <w:color w:val="000000"/>
          <w:sz w:val="16"/>
          <w:szCs w:val="16"/>
          <w:lang w:eastAsia="es-MX"/>
        </w:rPr>
      </w:pPr>
    </w:p>
    <w:p w:rsidR="0020175F" w:rsidRPr="00395E47" w:rsidRDefault="0020175F" w:rsidP="0020175F">
      <w:pPr>
        <w:pStyle w:val="Prrafodelista"/>
        <w:numPr>
          <w:ilvl w:val="0"/>
          <w:numId w:val="37"/>
        </w:numPr>
        <w:spacing w:after="200" w:line="276" w:lineRule="auto"/>
        <w:jc w:val="both"/>
        <w:rPr>
          <w:rFonts w:ascii="Montserrat" w:hAnsi="Montserrat"/>
          <w:color w:val="000000"/>
          <w:sz w:val="16"/>
          <w:szCs w:val="16"/>
          <w:lang w:eastAsia="es-MX"/>
        </w:rPr>
      </w:pPr>
      <w:r w:rsidRPr="00395E47">
        <w:rPr>
          <w:rFonts w:ascii="Montserrat" w:hAnsi="Montserrat"/>
          <w:color w:val="000000"/>
          <w:sz w:val="16"/>
          <w:szCs w:val="16"/>
          <w:lang w:eastAsia="es-MX"/>
        </w:rPr>
        <w:t>INVENTARIO 0: NO</w:t>
      </w:r>
    </w:p>
    <w:p w:rsidR="0020175F" w:rsidRPr="00395E47" w:rsidRDefault="0020175F" w:rsidP="0020175F">
      <w:pPr>
        <w:pStyle w:val="Prrafodelista"/>
        <w:numPr>
          <w:ilvl w:val="0"/>
          <w:numId w:val="37"/>
        </w:numPr>
        <w:spacing w:after="200" w:line="276" w:lineRule="auto"/>
        <w:jc w:val="both"/>
        <w:rPr>
          <w:rFonts w:ascii="Montserrat" w:hAnsi="Montserrat"/>
          <w:color w:val="000000"/>
          <w:sz w:val="16"/>
          <w:szCs w:val="16"/>
          <w:lang w:eastAsia="es-MX"/>
        </w:rPr>
      </w:pPr>
      <w:r w:rsidRPr="00395E47">
        <w:rPr>
          <w:rFonts w:ascii="Montserrat" w:hAnsi="Montserrat"/>
          <w:color w:val="000000"/>
          <w:sz w:val="16"/>
          <w:szCs w:val="16"/>
          <w:lang w:eastAsia="es-MX"/>
        </w:rPr>
        <w:t>LA UNIDAD HOSPITALARIA SOLICITARÁ CON 24 HRS DE ANTICIPACIÓN DE LA CIRUGÍA EL MATERIAL DE OSTEOSÍNTESIS Y EL PROVEEDOR ACUDIRÁ CON LOS IMPLANTES EN TODAS LAS MEDIDAS, ASÍ COMO CON EL INSTRUMENTAL NECESARIO PARA SU COLOCACIÓN, INCLUIDOS EQUIPOS DE MOTOR SIERRAS Y PERFORADORES ASÍ MISMO ASISTENCIA TÉCNICA.</w:t>
      </w:r>
    </w:p>
    <w:p w:rsidR="0020175F" w:rsidRPr="00395E47" w:rsidRDefault="0020175F" w:rsidP="0020175F">
      <w:pPr>
        <w:pStyle w:val="Prrafodelista"/>
        <w:numPr>
          <w:ilvl w:val="0"/>
          <w:numId w:val="37"/>
        </w:numPr>
        <w:spacing w:after="200" w:line="276" w:lineRule="auto"/>
        <w:jc w:val="both"/>
        <w:rPr>
          <w:rFonts w:ascii="Montserrat" w:hAnsi="Montserrat"/>
          <w:color w:val="000000"/>
          <w:sz w:val="16"/>
          <w:szCs w:val="16"/>
          <w:lang w:eastAsia="es-MX"/>
        </w:rPr>
      </w:pPr>
      <w:r w:rsidRPr="00395E47">
        <w:rPr>
          <w:rFonts w:ascii="Montserrat" w:hAnsi="Montserrat"/>
          <w:color w:val="000000"/>
          <w:sz w:val="16"/>
          <w:szCs w:val="16"/>
          <w:lang w:eastAsia="es-MX"/>
        </w:rPr>
        <w:t xml:space="preserve">PARA LA COLOCACIÓN DE ALGUNOS SUBSISTEMAS, ES NECESARIA LA ASISTENCIA TÉCNICA, CADA UNIDAD DEFINIRÁ CUAL SUBSISTEMA REQUIERE DE ESTA Y LA SOLICITARÁ AL PROVEEDOR 24 HRS PREVIAS A LA CIRUGÍA EN CONJUNTO CON EL MATERIAL DE OSTEOSÍNTESIS, EL PERSONAL ASIGNADO PARA LA ASISTENCIA TÉCNICA POR PARTE DEL PROVEEDOR DEBERÁ DE PRESENTARSE CON EL JEFE DE SERVICIO POR LO MENOS 30 MINUTOS ANTES DEL INICIO DE LA PRIMERA CIRUGÍA. </w:t>
      </w:r>
    </w:p>
    <w:p w:rsidR="0020175F" w:rsidRDefault="0020175F" w:rsidP="0020175F">
      <w:pPr>
        <w:ind w:left="360"/>
        <w:jc w:val="both"/>
        <w:rPr>
          <w:rFonts w:ascii="Montserrat" w:hAnsi="Montserrat"/>
          <w:b/>
          <w:bCs/>
          <w:color w:val="000000"/>
          <w:sz w:val="16"/>
          <w:szCs w:val="16"/>
          <w:lang w:eastAsia="es-MX"/>
        </w:rPr>
      </w:pPr>
      <w:r w:rsidRPr="00395E47">
        <w:rPr>
          <w:rFonts w:ascii="Montserrat" w:hAnsi="Montserrat"/>
          <w:b/>
          <w:bCs/>
          <w:color w:val="000000"/>
          <w:sz w:val="16"/>
          <w:szCs w:val="16"/>
          <w:lang w:val="es-MX" w:eastAsia="es-MX"/>
        </w:rPr>
        <w:t>PARTIDA</w:t>
      </w:r>
      <w:r w:rsidRPr="00395E47">
        <w:rPr>
          <w:rFonts w:ascii="Montserrat" w:hAnsi="Montserrat"/>
          <w:b/>
          <w:bCs/>
          <w:color w:val="000000"/>
          <w:sz w:val="16"/>
          <w:szCs w:val="16"/>
          <w:lang w:eastAsia="es-MX"/>
        </w:rPr>
        <w:t xml:space="preserve"> 7 SISTEMA CLAVO INTRAMEDULAR TIBIA</w:t>
      </w:r>
    </w:p>
    <w:p w:rsidR="0020175F" w:rsidRPr="00395E47" w:rsidRDefault="0020175F" w:rsidP="0020175F">
      <w:pPr>
        <w:ind w:left="360"/>
        <w:jc w:val="both"/>
        <w:rPr>
          <w:rFonts w:ascii="Montserrat" w:hAnsi="Montserrat"/>
          <w:b/>
          <w:bCs/>
          <w:color w:val="000000"/>
          <w:sz w:val="16"/>
          <w:szCs w:val="16"/>
          <w:lang w:eastAsia="es-MX"/>
        </w:rPr>
      </w:pPr>
    </w:p>
    <w:p w:rsidR="0020175F" w:rsidRPr="00395E47" w:rsidRDefault="0020175F" w:rsidP="0020175F">
      <w:pPr>
        <w:pStyle w:val="Prrafodelista"/>
        <w:numPr>
          <w:ilvl w:val="0"/>
          <w:numId w:val="37"/>
        </w:numPr>
        <w:spacing w:after="200" w:line="276" w:lineRule="auto"/>
        <w:jc w:val="both"/>
        <w:rPr>
          <w:rFonts w:ascii="Montserrat" w:hAnsi="Montserrat"/>
          <w:color w:val="000000"/>
          <w:sz w:val="16"/>
          <w:szCs w:val="16"/>
          <w:lang w:eastAsia="es-MX"/>
        </w:rPr>
      </w:pPr>
      <w:r w:rsidRPr="00395E47">
        <w:rPr>
          <w:rFonts w:ascii="Montserrat" w:hAnsi="Montserrat"/>
          <w:color w:val="000000"/>
          <w:sz w:val="16"/>
          <w:szCs w:val="16"/>
          <w:lang w:eastAsia="es-MX"/>
        </w:rPr>
        <w:t>INVENTARIO 0: NO</w:t>
      </w:r>
    </w:p>
    <w:p w:rsidR="0020175F" w:rsidRPr="00395E47" w:rsidRDefault="0020175F" w:rsidP="0020175F">
      <w:pPr>
        <w:pStyle w:val="Prrafodelista"/>
        <w:numPr>
          <w:ilvl w:val="0"/>
          <w:numId w:val="37"/>
        </w:numPr>
        <w:spacing w:after="200" w:line="276" w:lineRule="auto"/>
        <w:jc w:val="both"/>
        <w:rPr>
          <w:rFonts w:ascii="Montserrat" w:hAnsi="Montserrat"/>
          <w:color w:val="000000"/>
          <w:sz w:val="16"/>
          <w:szCs w:val="16"/>
          <w:lang w:eastAsia="es-MX"/>
        </w:rPr>
      </w:pPr>
      <w:r w:rsidRPr="00395E47">
        <w:rPr>
          <w:rFonts w:ascii="Montserrat" w:hAnsi="Montserrat"/>
          <w:color w:val="000000"/>
          <w:sz w:val="16"/>
          <w:szCs w:val="16"/>
          <w:lang w:eastAsia="es-MX"/>
        </w:rPr>
        <w:t>LA UNIDAD HOSPITALARIA SOLICITARÁ CON 24 HRS DE ANTICIPACIÓN DE LA CIRUGÍA EL MATERIAL DE OSTEOSÍNTESIS Y EL PROVEEDOR ACUDIRÁ CON LOS IMPLANTES EN TODAS LAS MEDIDAS, ASÍ COMO CON EL INSTRUMENTAL NECESARIO PARA SU COLOCACIÓN, INCLUIDOS EQUIPOS DE MOTOR SIERRAS Y PERFORADORES ASÍ MISMO ASISTENCIA TÉCNICA.</w:t>
      </w:r>
    </w:p>
    <w:p w:rsidR="0020175F" w:rsidRPr="00395E47" w:rsidRDefault="0020175F" w:rsidP="0020175F">
      <w:pPr>
        <w:pStyle w:val="Prrafodelista"/>
        <w:numPr>
          <w:ilvl w:val="0"/>
          <w:numId w:val="37"/>
        </w:numPr>
        <w:spacing w:after="200" w:line="276" w:lineRule="auto"/>
        <w:jc w:val="both"/>
        <w:rPr>
          <w:rFonts w:ascii="Montserrat" w:hAnsi="Montserrat"/>
          <w:color w:val="000000"/>
          <w:sz w:val="16"/>
          <w:szCs w:val="16"/>
          <w:lang w:eastAsia="es-MX"/>
        </w:rPr>
      </w:pPr>
      <w:r w:rsidRPr="00395E47">
        <w:rPr>
          <w:rFonts w:ascii="Montserrat" w:hAnsi="Montserrat"/>
          <w:color w:val="000000"/>
          <w:sz w:val="16"/>
          <w:szCs w:val="16"/>
          <w:lang w:eastAsia="es-MX"/>
        </w:rPr>
        <w:t xml:space="preserve">PARA LA COLOCACIÓN DE ALGUNOS SUBSISTEMAS, ES NECESARIA LA ASISTENCIA TÉCNICA, CADA UNIDAD DEFINIRÁ CUAL SUBSISTEMA REQUIERE DE ESTA Y LA SOLICITARÁ AL PROVEEDOR 24 HRS PREVIAS A LA CIRUGÍA EN CONJUNTO CON EL MATERIAL DE OSTEOSÍNTESIS, EL PERSONAL ASIGNADO PARA LA ASISTENCIA TÉCNICA POR PARTE DEL PROVEEDOR DEBERÁ DE PRESENTARSE CON EL JEFE DE SERVICIO POR LO MENOS 30 MINUTOS ANTES DEL INICIO DE LA PRIMERA CIRUGÍA. </w:t>
      </w:r>
    </w:p>
    <w:p w:rsidR="0020175F" w:rsidRDefault="0020175F" w:rsidP="0020175F">
      <w:pPr>
        <w:jc w:val="both"/>
        <w:rPr>
          <w:rFonts w:ascii="Montserrat" w:hAnsi="Montserrat"/>
          <w:b/>
          <w:bCs/>
          <w:color w:val="000000"/>
          <w:sz w:val="16"/>
          <w:szCs w:val="16"/>
          <w:lang w:eastAsia="es-MX"/>
        </w:rPr>
      </w:pPr>
      <w:r w:rsidRPr="00395E47">
        <w:rPr>
          <w:rFonts w:ascii="Montserrat" w:hAnsi="Montserrat"/>
          <w:b/>
          <w:bCs/>
          <w:color w:val="000000"/>
          <w:sz w:val="16"/>
          <w:szCs w:val="16"/>
          <w:lang w:val="es-MX" w:eastAsia="es-MX"/>
        </w:rPr>
        <w:t>PARTIDA</w:t>
      </w:r>
      <w:r w:rsidRPr="00395E47">
        <w:rPr>
          <w:rFonts w:ascii="Montserrat" w:hAnsi="Montserrat"/>
          <w:b/>
          <w:bCs/>
          <w:color w:val="000000"/>
          <w:sz w:val="16"/>
          <w:szCs w:val="16"/>
          <w:lang w:eastAsia="es-MX"/>
        </w:rPr>
        <w:t xml:space="preserve"> 9 SISTEMA MAXILOFACIAL Y CRANEAL</w:t>
      </w:r>
    </w:p>
    <w:p w:rsidR="0020175F" w:rsidRPr="00395E47" w:rsidRDefault="0020175F" w:rsidP="0020175F">
      <w:pPr>
        <w:jc w:val="both"/>
        <w:rPr>
          <w:rFonts w:ascii="Montserrat" w:hAnsi="Montserrat"/>
          <w:b/>
          <w:bCs/>
          <w:color w:val="000000"/>
          <w:sz w:val="16"/>
          <w:szCs w:val="16"/>
          <w:lang w:eastAsia="es-MX"/>
        </w:rPr>
      </w:pPr>
    </w:p>
    <w:p w:rsidR="0020175F" w:rsidRPr="00395E47" w:rsidRDefault="0020175F" w:rsidP="0020175F">
      <w:pPr>
        <w:pStyle w:val="Prrafodelista"/>
        <w:numPr>
          <w:ilvl w:val="0"/>
          <w:numId w:val="37"/>
        </w:numPr>
        <w:spacing w:after="200" w:line="276" w:lineRule="auto"/>
        <w:jc w:val="both"/>
        <w:rPr>
          <w:rFonts w:ascii="Montserrat" w:hAnsi="Montserrat"/>
          <w:color w:val="000000"/>
          <w:sz w:val="16"/>
          <w:szCs w:val="16"/>
          <w:lang w:eastAsia="es-MX"/>
        </w:rPr>
      </w:pPr>
      <w:r w:rsidRPr="00395E47">
        <w:rPr>
          <w:rFonts w:ascii="Montserrat" w:hAnsi="Montserrat"/>
          <w:color w:val="000000"/>
          <w:sz w:val="16"/>
          <w:szCs w:val="16"/>
          <w:lang w:eastAsia="es-MX"/>
        </w:rPr>
        <w:t>INVENTARIO 0: NO</w:t>
      </w:r>
    </w:p>
    <w:p w:rsidR="0020175F" w:rsidRPr="00395E47" w:rsidRDefault="0020175F" w:rsidP="0020175F">
      <w:pPr>
        <w:pStyle w:val="Prrafodelista"/>
        <w:numPr>
          <w:ilvl w:val="0"/>
          <w:numId w:val="37"/>
        </w:numPr>
        <w:spacing w:after="200" w:line="276" w:lineRule="auto"/>
        <w:jc w:val="both"/>
        <w:rPr>
          <w:rFonts w:ascii="Montserrat" w:hAnsi="Montserrat"/>
          <w:color w:val="000000"/>
          <w:sz w:val="16"/>
          <w:szCs w:val="16"/>
          <w:lang w:eastAsia="es-MX"/>
        </w:rPr>
      </w:pPr>
      <w:r w:rsidRPr="00395E47">
        <w:rPr>
          <w:rFonts w:ascii="Montserrat" w:hAnsi="Montserrat"/>
          <w:color w:val="000000"/>
          <w:sz w:val="16"/>
          <w:szCs w:val="16"/>
          <w:lang w:eastAsia="es-MX"/>
        </w:rPr>
        <w:t>LA UNIDAD HOSPITALARIA SOLICITARÁ CON 24 HRS DE ANTICIPACIÓN DE LA CIRUGÍA EL MATERIAL DE OSTEOSÍNTESIS Y EL PROVEEDOR ACUDIRÁ CON LOS IMPLANTES EN TODAS LAS MEDIDAS, ASÍ COMO CON EL INSTRUMENTAL NECESARIO PARA SU COLOCACIÓN, INCLUIDOS EQUIPOS DE MOTOR SIERRAS Y PERFORADORES ASÍ MISMO ASISTENCIA TÉCNICA.</w:t>
      </w:r>
    </w:p>
    <w:p w:rsidR="0020175F" w:rsidRPr="00395E47" w:rsidRDefault="0020175F" w:rsidP="0020175F">
      <w:pPr>
        <w:pStyle w:val="Prrafodelista"/>
        <w:numPr>
          <w:ilvl w:val="0"/>
          <w:numId w:val="37"/>
        </w:numPr>
        <w:spacing w:after="200" w:line="276" w:lineRule="auto"/>
        <w:jc w:val="both"/>
        <w:rPr>
          <w:rFonts w:ascii="Montserrat" w:hAnsi="Montserrat"/>
          <w:color w:val="000000"/>
          <w:sz w:val="16"/>
          <w:szCs w:val="16"/>
          <w:lang w:eastAsia="es-MX"/>
        </w:rPr>
      </w:pPr>
      <w:r w:rsidRPr="00395E47">
        <w:rPr>
          <w:rFonts w:ascii="Montserrat" w:hAnsi="Montserrat"/>
          <w:color w:val="000000"/>
          <w:sz w:val="16"/>
          <w:szCs w:val="16"/>
          <w:lang w:eastAsia="es-MX"/>
        </w:rPr>
        <w:t xml:space="preserve">PARA LA COLOCACIÓN DE ALGUNOS SUBSISTEMAS, ES NECESARIA LA ASISTENCIA TÉCNICA, CADA UNIDAD DEFINIRÁ CUAL SUBSISTEMA REQUIERE DE ESTA Y LA SOLICITARÁ AL PROVEEDOR 24 HRS PREVIAS A LA CIRUGÍA EN CONJUNTO CON EL MATERIAL DE OSTEOSÍNTESIS, EL PERSONAL ASIGNADO PARA LA ASISTENCIA TÉCNICA POR PARTE DEL PROVEEDOR DEBERÁ DE PRESENTARSE CON EL JEFE DE SERVICIO POR LO MENOS 30 MINUTOS ANTES DEL INICIO DE LA </w:t>
      </w:r>
      <w:r w:rsidRPr="00395E47">
        <w:rPr>
          <w:rFonts w:ascii="Montserrat" w:hAnsi="Montserrat"/>
          <w:color w:val="000000"/>
          <w:sz w:val="16"/>
          <w:szCs w:val="16"/>
          <w:lang w:eastAsia="es-MX"/>
        </w:rPr>
        <w:lastRenderedPageBreak/>
        <w:t xml:space="preserve">PRIMERA CIRUGÍA. </w:t>
      </w:r>
    </w:p>
    <w:p w:rsidR="0020175F" w:rsidRDefault="0020175F" w:rsidP="0020175F">
      <w:pPr>
        <w:jc w:val="both"/>
        <w:rPr>
          <w:rFonts w:ascii="Montserrat" w:hAnsi="Montserrat"/>
          <w:b/>
          <w:bCs/>
          <w:color w:val="000000"/>
          <w:sz w:val="16"/>
          <w:szCs w:val="16"/>
          <w:lang w:eastAsia="es-MX"/>
        </w:rPr>
      </w:pPr>
      <w:r w:rsidRPr="00395E47">
        <w:rPr>
          <w:rFonts w:ascii="Montserrat" w:hAnsi="Montserrat"/>
          <w:b/>
          <w:bCs/>
          <w:color w:val="000000"/>
          <w:sz w:val="16"/>
          <w:szCs w:val="16"/>
          <w:lang w:eastAsia="es-MX"/>
        </w:rPr>
        <w:t>PARTIDA 11 SERVICIO PARA PACIENTES CON FRACTURA COMPLEJA DE HUMERO PROXIMAL</w:t>
      </w:r>
    </w:p>
    <w:p w:rsidR="0020175F" w:rsidRPr="00395E47" w:rsidRDefault="0020175F" w:rsidP="0020175F">
      <w:pPr>
        <w:jc w:val="both"/>
        <w:rPr>
          <w:rFonts w:ascii="Montserrat" w:hAnsi="Montserrat"/>
          <w:b/>
          <w:bCs/>
          <w:color w:val="000000"/>
          <w:sz w:val="16"/>
          <w:szCs w:val="16"/>
          <w:lang w:eastAsia="es-MX"/>
        </w:rPr>
      </w:pPr>
    </w:p>
    <w:p w:rsidR="0020175F" w:rsidRPr="00395E47" w:rsidRDefault="0020175F" w:rsidP="0020175F">
      <w:pPr>
        <w:pStyle w:val="Prrafodelista"/>
        <w:numPr>
          <w:ilvl w:val="0"/>
          <w:numId w:val="37"/>
        </w:numPr>
        <w:spacing w:after="200" w:line="276" w:lineRule="auto"/>
        <w:jc w:val="both"/>
        <w:rPr>
          <w:rFonts w:ascii="Montserrat" w:hAnsi="Montserrat"/>
          <w:color w:val="000000"/>
          <w:sz w:val="16"/>
          <w:szCs w:val="16"/>
          <w:lang w:eastAsia="es-MX"/>
        </w:rPr>
      </w:pPr>
      <w:r w:rsidRPr="00395E47">
        <w:rPr>
          <w:rFonts w:ascii="Montserrat" w:hAnsi="Montserrat"/>
          <w:color w:val="000000"/>
          <w:sz w:val="16"/>
          <w:szCs w:val="16"/>
          <w:lang w:eastAsia="es-MX"/>
        </w:rPr>
        <w:t>INVENTARIO 0: NO</w:t>
      </w:r>
    </w:p>
    <w:p w:rsidR="0020175F" w:rsidRPr="00395E47" w:rsidRDefault="0020175F" w:rsidP="0020175F">
      <w:pPr>
        <w:pStyle w:val="Prrafodelista"/>
        <w:numPr>
          <w:ilvl w:val="0"/>
          <w:numId w:val="37"/>
        </w:numPr>
        <w:spacing w:after="200" w:line="276" w:lineRule="auto"/>
        <w:jc w:val="both"/>
        <w:rPr>
          <w:rFonts w:ascii="Montserrat" w:hAnsi="Montserrat"/>
          <w:color w:val="000000"/>
          <w:sz w:val="16"/>
          <w:szCs w:val="16"/>
          <w:lang w:eastAsia="es-MX"/>
        </w:rPr>
      </w:pPr>
      <w:r w:rsidRPr="00395E47">
        <w:rPr>
          <w:rFonts w:ascii="Montserrat" w:hAnsi="Montserrat"/>
          <w:color w:val="000000"/>
          <w:sz w:val="16"/>
          <w:szCs w:val="16"/>
          <w:lang w:eastAsia="es-MX"/>
        </w:rPr>
        <w:t>LA UNIDAD HOSPITALARIA SOLICITARÁ CON 24 HRS DE ANTICIPACIÓN DE LA CIRUGÍA EL MATERIAL DE OSTEOSÍNTESIS Y EL PROVEEDOR ACUDIRÁ CON LOS IMPLANTES EN TODAS LAS MEDIDAS, ASÍ COMO CON EL INSTRUMENTAL NECESARIO PARA SU COLOCACIÓN, INCLUIDOS EQUIPOS DE MOTOR SIERRAS Y PERFORADORES ASÍ MISMO ASISTENCIA TÉCNICA.</w:t>
      </w:r>
    </w:p>
    <w:p w:rsidR="0020175F" w:rsidRPr="00395E47" w:rsidRDefault="0020175F" w:rsidP="0020175F">
      <w:pPr>
        <w:pStyle w:val="Prrafodelista"/>
        <w:numPr>
          <w:ilvl w:val="0"/>
          <w:numId w:val="37"/>
        </w:numPr>
        <w:spacing w:after="200" w:line="276" w:lineRule="auto"/>
        <w:jc w:val="both"/>
        <w:rPr>
          <w:rFonts w:ascii="Montserrat" w:hAnsi="Montserrat"/>
          <w:color w:val="000000"/>
          <w:sz w:val="16"/>
          <w:szCs w:val="16"/>
          <w:lang w:eastAsia="es-MX"/>
        </w:rPr>
      </w:pPr>
      <w:r w:rsidRPr="00395E47">
        <w:rPr>
          <w:rFonts w:ascii="Montserrat" w:hAnsi="Montserrat"/>
          <w:color w:val="000000"/>
          <w:sz w:val="16"/>
          <w:szCs w:val="16"/>
          <w:lang w:eastAsia="es-MX"/>
        </w:rPr>
        <w:t xml:space="preserve">PARA LA COLOCACIÓN DE ALGUNOS SUBSISTEMAS, ES NECESARIA LA ASISTENCIA TÉCNICA, CADA UNIDAD DEFINIRÁ CUAL SUBSISTEMA REQUIERE DE ESTA Y LA SOLICITARÁ AL PROVEEDOR 24 HRS PREVIAS A LA CIRUGÍA EN CONJUNTO CON EL MATERIAL DE OSTEOSÍNTESIS, EL PERSONAL ASIGNADO PARA LA ASISTENCIA TÉCNICA POR PARTE DEL PROVEEDOR DEBERÁ DE PRESENTARSE CON EL JEFE DE SERVICIO POR LO MENOS 30 MINUTOS ANTES DEL INICIO DE LA PRIMERA CIRUGÍA. </w:t>
      </w:r>
    </w:p>
    <w:p w:rsidR="0020175F" w:rsidRPr="00395E47" w:rsidRDefault="0020175F" w:rsidP="0020175F">
      <w:pPr>
        <w:jc w:val="both"/>
        <w:rPr>
          <w:rFonts w:ascii="Montserrat" w:hAnsi="Montserrat"/>
          <w:b/>
          <w:sz w:val="16"/>
          <w:szCs w:val="16"/>
        </w:rPr>
      </w:pPr>
      <w:r w:rsidRPr="00395E47">
        <w:rPr>
          <w:rFonts w:ascii="Montserrat" w:hAnsi="Montserrat"/>
          <w:b/>
          <w:sz w:val="16"/>
          <w:szCs w:val="16"/>
        </w:rPr>
        <w:t xml:space="preserve">LA ENTREGA DE BIENES DERIVADO DEL PRESENTE PROCEDIMIENTO DE AQUISICION PODRÁ DARSE EL DÍA NATURAL SIGUIENTE AL DE LA NOTIFICACIÓN DE LA PRESENTE ADJUDICACION DIRECTA, LO ANTERIOR CON FUNDAMENTO EN EL ARTICULO 84 QUINTO PARRAFO DEL REGLAMENTO DE LA LEY DE ADQUISICIONES, ARRENDAMIENTOS Y SERVICIOS DEL SECTOR PÚBLICO. </w:t>
      </w:r>
    </w:p>
    <w:p w:rsidR="0020175F" w:rsidRPr="00395E47" w:rsidRDefault="0020175F" w:rsidP="0020175F">
      <w:pPr>
        <w:jc w:val="both"/>
        <w:rPr>
          <w:rFonts w:ascii="Montserrat" w:hAnsi="Montserrat"/>
          <w:b/>
          <w:sz w:val="16"/>
          <w:szCs w:val="16"/>
        </w:rPr>
      </w:pPr>
    </w:p>
    <w:p w:rsidR="0020175F" w:rsidRPr="00395E47" w:rsidRDefault="0020175F" w:rsidP="0020175F">
      <w:pPr>
        <w:keepNext/>
        <w:keepLines/>
        <w:tabs>
          <w:tab w:val="left" w:pos="-732"/>
        </w:tabs>
        <w:jc w:val="both"/>
        <w:outlineLvl w:val="1"/>
        <w:rPr>
          <w:rFonts w:ascii="Montserrat" w:hAnsi="Montserrat" w:cs="Arial"/>
          <w:b/>
          <w:bCs/>
          <w:sz w:val="16"/>
          <w:szCs w:val="16"/>
        </w:rPr>
      </w:pPr>
    </w:p>
    <w:p w:rsidR="0020175F" w:rsidRDefault="0020175F" w:rsidP="0020175F">
      <w:pPr>
        <w:rPr>
          <w:rFonts w:ascii="Montserrat" w:hAnsi="Montserrat"/>
          <w:b/>
          <w:sz w:val="16"/>
          <w:szCs w:val="10"/>
        </w:rPr>
      </w:pPr>
    </w:p>
    <w:p w:rsidR="0020175F" w:rsidRDefault="0020175F" w:rsidP="0020175F">
      <w:pPr>
        <w:rPr>
          <w:rFonts w:ascii="Montserrat" w:hAnsi="Montserrat"/>
          <w:b/>
          <w:sz w:val="16"/>
          <w:szCs w:val="10"/>
        </w:rPr>
      </w:pPr>
    </w:p>
    <w:p w:rsidR="0020175F" w:rsidRDefault="0020175F" w:rsidP="0020175F">
      <w:pPr>
        <w:rPr>
          <w:rFonts w:ascii="Montserrat" w:hAnsi="Montserrat"/>
          <w:b/>
          <w:sz w:val="16"/>
          <w:szCs w:val="10"/>
        </w:rPr>
      </w:pPr>
    </w:p>
    <w:p w:rsidR="0020175F" w:rsidRDefault="0020175F" w:rsidP="0020175F">
      <w:pPr>
        <w:rPr>
          <w:rFonts w:ascii="Montserrat" w:hAnsi="Montserrat"/>
          <w:b/>
          <w:sz w:val="16"/>
          <w:szCs w:val="10"/>
        </w:rPr>
      </w:pPr>
    </w:p>
    <w:p w:rsidR="0020175F" w:rsidRDefault="0020175F" w:rsidP="0020175F">
      <w:pPr>
        <w:rPr>
          <w:rFonts w:ascii="Montserrat" w:hAnsi="Montserrat"/>
          <w:b/>
          <w:sz w:val="16"/>
          <w:szCs w:val="10"/>
        </w:rPr>
      </w:pPr>
    </w:p>
    <w:p w:rsidR="0020175F" w:rsidRDefault="0020175F" w:rsidP="0020175F">
      <w:pPr>
        <w:rPr>
          <w:rFonts w:ascii="Montserrat" w:hAnsi="Montserrat"/>
          <w:b/>
          <w:sz w:val="16"/>
          <w:szCs w:val="10"/>
        </w:rPr>
      </w:pPr>
    </w:p>
    <w:p w:rsidR="0020175F" w:rsidRDefault="0020175F" w:rsidP="0020175F">
      <w:pPr>
        <w:rPr>
          <w:rFonts w:ascii="Montserrat" w:hAnsi="Montserrat"/>
          <w:b/>
          <w:sz w:val="16"/>
          <w:szCs w:val="10"/>
        </w:rPr>
      </w:pPr>
    </w:p>
    <w:p w:rsidR="0020175F" w:rsidRDefault="0020175F" w:rsidP="0020175F">
      <w:pPr>
        <w:rPr>
          <w:rFonts w:ascii="Montserrat" w:hAnsi="Montserrat"/>
          <w:b/>
          <w:sz w:val="16"/>
          <w:szCs w:val="10"/>
        </w:rPr>
      </w:pPr>
    </w:p>
    <w:p w:rsidR="0020175F" w:rsidRDefault="0020175F" w:rsidP="0020175F">
      <w:pPr>
        <w:rPr>
          <w:rFonts w:ascii="Montserrat" w:hAnsi="Montserrat"/>
          <w:b/>
          <w:sz w:val="16"/>
          <w:szCs w:val="10"/>
        </w:rPr>
      </w:pPr>
    </w:p>
    <w:p w:rsidR="0020175F" w:rsidRDefault="0020175F" w:rsidP="0020175F">
      <w:pPr>
        <w:rPr>
          <w:rFonts w:ascii="Montserrat" w:hAnsi="Montserrat"/>
          <w:b/>
          <w:sz w:val="16"/>
          <w:szCs w:val="10"/>
        </w:rPr>
      </w:pPr>
    </w:p>
    <w:p w:rsidR="0020175F" w:rsidRDefault="0020175F" w:rsidP="0020175F">
      <w:pPr>
        <w:rPr>
          <w:rFonts w:ascii="Montserrat" w:hAnsi="Montserrat"/>
          <w:b/>
          <w:sz w:val="16"/>
          <w:szCs w:val="10"/>
        </w:rPr>
      </w:pPr>
    </w:p>
    <w:p w:rsidR="0020175F" w:rsidRDefault="0020175F" w:rsidP="0020175F">
      <w:pPr>
        <w:rPr>
          <w:rFonts w:ascii="Montserrat" w:hAnsi="Montserrat"/>
          <w:b/>
          <w:sz w:val="16"/>
          <w:szCs w:val="10"/>
        </w:rPr>
      </w:pPr>
    </w:p>
    <w:p w:rsidR="0020175F" w:rsidRDefault="0020175F" w:rsidP="0020175F">
      <w:pPr>
        <w:rPr>
          <w:rFonts w:ascii="Montserrat" w:hAnsi="Montserrat"/>
          <w:b/>
          <w:sz w:val="16"/>
          <w:szCs w:val="10"/>
        </w:rPr>
      </w:pPr>
    </w:p>
    <w:p w:rsidR="0020175F" w:rsidRDefault="0020175F" w:rsidP="0020175F">
      <w:pPr>
        <w:rPr>
          <w:rFonts w:ascii="Montserrat" w:hAnsi="Montserrat"/>
          <w:b/>
          <w:sz w:val="16"/>
          <w:szCs w:val="10"/>
        </w:rPr>
      </w:pPr>
    </w:p>
    <w:p w:rsidR="0020175F" w:rsidRDefault="0020175F" w:rsidP="0020175F">
      <w:pPr>
        <w:rPr>
          <w:rFonts w:ascii="Montserrat" w:hAnsi="Montserrat"/>
          <w:b/>
          <w:sz w:val="16"/>
          <w:szCs w:val="10"/>
        </w:rPr>
      </w:pPr>
    </w:p>
    <w:p w:rsidR="0020175F" w:rsidRDefault="0020175F" w:rsidP="0020175F">
      <w:pPr>
        <w:rPr>
          <w:rFonts w:ascii="Montserrat" w:hAnsi="Montserrat"/>
          <w:b/>
          <w:sz w:val="16"/>
          <w:szCs w:val="10"/>
        </w:rPr>
      </w:pPr>
    </w:p>
    <w:p w:rsidR="0020175F" w:rsidRDefault="0020175F" w:rsidP="0020175F">
      <w:pPr>
        <w:rPr>
          <w:rFonts w:ascii="Montserrat" w:hAnsi="Montserrat"/>
          <w:b/>
          <w:sz w:val="16"/>
          <w:szCs w:val="10"/>
        </w:rPr>
      </w:pPr>
    </w:p>
    <w:p w:rsidR="0020175F" w:rsidRDefault="0020175F" w:rsidP="0020175F">
      <w:pPr>
        <w:rPr>
          <w:rFonts w:ascii="Montserrat" w:hAnsi="Montserrat"/>
          <w:b/>
          <w:sz w:val="16"/>
          <w:szCs w:val="10"/>
        </w:rPr>
      </w:pPr>
    </w:p>
    <w:p w:rsidR="0020175F" w:rsidRDefault="0020175F" w:rsidP="0020175F">
      <w:pPr>
        <w:rPr>
          <w:rFonts w:ascii="Montserrat" w:hAnsi="Montserrat"/>
          <w:b/>
          <w:sz w:val="16"/>
          <w:szCs w:val="10"/>
        </w:rPr>
      </w:pPr>
    </w:p>
    <w:p w:rsidR="0020175F" w:rsidRDefault="0020175F" w:rsidP="0020175F">
      <w:pPr>
        <w:rPr>
          <w:rFonts w:ascii="Montserrat" w:hAnsi="Montserrat"/>
          <w:b/>
          <w:sz w:val="16"/>
          <w:szCs w:val="10"/>
        </w:rPr>
      </w:pPr>
    </w:p>
    <w:p w:rsidR="0020175F" w:rsidRDefault="0020175F" w:rsidP="0020175F">
      <w:pPr>
        <w:rPr>
          <w:rFonts w:ascii="Montserrat" w:hAnsi="Montserrat"/>
          <w:b/>
          <w:sz w:val="16"/>
          <w:szCs w:val="10"/>
        </w:rPr>
      </w:pPr>
    </w:p>
    <w:p w:rsidR="0020175F" w:rsidRDefault="0020175F" w:rsidP="0020175F">
      <w:pPr>
        <w:rPr>
          <w:rFonts w:ascii="Montserrat" w:hAnsi="Montserrat"/>
          <w:b/>
          <w:sz w:val="16"/>
          <w:szCs w:val="10"/>
        </w:rPr>
      </w:pPr>
    </w:p>
    <w:p w:rsidR="0020175F" w:rsidRDefault="0020175F" w:rsidP="0020175F">
      <w:pPr>
        <w:rPr>
          <w:rFonts w:ascii="Montserrat" w:hAnsi="Montserrat"/>
          <w:b/>
          <w:sz w:val="16"/>
          <w:szCs w:val="10"/>
        </w:rPr>
      </w:pPr>
    </w:p>
    <w:p w:rsidR="0020175F" w:rsidRDefault="0020175F" w:rsidP="0020175F">
      <w:pPr>
        <w:rPr>
          <w:rFonts w:ascii="Montserrat" w:hAnsi="Montserrat"/>
          <w:b/>
          <w:sz w:val="16"/>
          <w:szCs w:val="10"/>
        </w:rPr>
      </w:pPr>
      <w:r>
        <w:rPr>
          <w:rFonts w:ascii="Montserrat" w:hAnsi="Montserrat"/>
          <w:b/>
          <w:sz w:val="16"/>
          <w:szCs w:val="10"/>
        </w:rPr>
        <w:t>DEBE DECIR:</w:t>
      </w:r>
    </w:p>
    <w:p w:rsidR="005510A5" w:rsidRDefault="005510A5" w:rsidP="0020175F">
      <w:pPr>
        <w:rPr>
          <w:rFonts w:ascii="Montserrat" w:hAnsi="Montserrat"/>
          <w:b/>
          <w:sz w:val="16"/>
          <w:szCs w:val="10"/>
        </w:rPr>
      </w:pPr>
    </w:p>
    <w:p w:rsidR="005510A5" w:rsidRPr="0020175F" w:rsidRDefault="005510A5" w:rsidP="0020175F">
      <w:pPr>
        <w:rPr>
          <w:rFonts w:ascii="Montserrat" w:hAnsi="Montserrat"/>
          <w:b/>
          <w:sz w:val="16"/>
          <w:szCs w:val="10"/>
        </w:rPr>
      </w:pPr>
      <w:r>
        <w:rPr>
          <w:rFonts w:ascii="Montserrat" w:hAnsi="Montserrat"/>
          <w:b/>
          <w:sz w:val="16"/>
          <w:szCs w:val="10"/>
        </w:rPr>
        <w:t>(PRESUPUESTOS TOTALES POR SISTEMA)</w:t>
      </w:r>
    </w:p>
    <w:p w:rsidR="000A644E" w:rsidRDefault="000A644E" w:rsidP="0020175F">
      <w:pPr>
        <w:ind w:firstLine="708"/>
        <w:rPr>
          <w:rFonts w:ascii="Montserrat" w:hAnsi="Montserrat" w:cs="Arial"/>
          <w:b/>
          <w:bCs/>
          <w:sz w:val="16"/>
          <w:szCs w:val="16"/>
        </w:rPr>
      </w:pPr>
    </w:p>
    <w:p w:rsidR="005510A5" w:rsidRDefault="005510A5" w:rsidP="0020175F">
      <w:pPr>
        <w:ind w:firstLine="708"/>
        <w:rPr>
          <w:rFonts w:ascii="Montserrat" w:hAnsi="Montserrat" w:cs="Arial"/>
          <w:sz w:val="16"/>
          <w:szCs w:val="16"/>
        </w:rPr>
      </w:pPr>
    </w:p>
    <w:tbl>
      <w:tblPr>
        <w:tblW w:w="0" w:type="auto"/>
        <w:tblCellMar>
          <w:left w:w="30" w:type="dxa"/>
          <w:right w:w="30" w:type="dxa"/>
        </w:tblCellMar>
        <w:tblLook w:val="0000" w:firstRow="0" w:lastRow="0" w:firstColumn="0" w:lastColumn="0" w:noHBand="0" w:noVBand="0"/>
      </w:tblPr>
      <w:tblGrid>
        <w:gridCol w:w="672"/>
        <w:gridCol w:w="333"/>
        <w:gridCol w:w="3824"/>
        <w:gridCol w:w="1996"/>
        <w:gridCol w:w="2073"/>
      </w:tblGrid>
      <w:tr w:rsidR="0020175F" w:rsidRPr="009E029E" w:rsidTr="0020175F">
        <w:trPr>
          <w:trHeight w:val="20"/>
        </w:trPr>
        <w:tc>
          <w:tcPr>
            <w:tcW w:w="0" w:type="auto"/>
            <w:tcBorders>
              <w:top w:val="single" w:sz="6" w:space="0" w:color="auto"/>
              <w:left w:val="single" w:sz="6" w:space="0" w:color="auto"/>
              <w:bottom w:val="single" w:sz="6" w:space="0" w:color="auto"/>
              <w:right w:val="single" w:sz="6" w:space="0" w:color="auto"/>
            </w:tcBorders>
            <w:shd w:val="solid" w:color="C0C0C0" w:fill="C0C0C0"/>
          </w:tcPr>
          <w:p w:rsidR="0020175F" w:rsidRPr="009E029E" w:rsidRDefault="0020175F" w:rsidP="0020175F">
            <w:pPr>
              <w:autoSpaceDE w:val="0"/>
              <w:autoSpaceDN w:val="0"/>
              <w:adjustRightInd w:val="0"/>
              <w:jc w:val="center"/>
              <w:rPr>
                <w:rFonts w:ascii="Montserrat" w:eastAsiaTheme="minorHAnsi" w:hAnsi="Montserrat" w:cs="Montserrat"/>
                <w:b/>
                <w:bCs/>
                <w:color w:val="000000"/>
                <w:sz w:val="16"/>
                <w:szCs w:val="16"/>
                <w:lang w:val="es-MX"/>
              </w:rPr>
            </w:pPr>
            <w:r w:rsidRPr="009E029E">
              <w:rPr>
                <w:rFonts w:ascii="Montserrat" w:eastAsiaTheme="minorHAnsi" w:hAnsi="Montserrat" w:cs="Montserrat"/>
                <w:b/>
                <w:bCs/>
                <w:color w:val="000000"/>
                <w:sz w:val="16"/>
                <w:szCs w:val="16"/>
                <w:lang w:val="es-MX"/>
              </w:rPr>
              <w:t>Partida</w:t>
            </w:r>
          </w:p>
        </w:tc>
        <w:tc>
          <w:tcPr>
            <w:tcW w:w="0" w:type="auto"/>
            <w:gridSpan w:val="2"/>
            <w:tcBorders>
              <w:top w:val="single" w:sz="6" w:space="0" w:color="auto"/>
              <w:left w:val="single" w:sz="6" w:space="0" w:color="auto"/>
              <w:bottom w:val="single" w:sz="6" w:space="0" w:color="auto"/>
              <w:right w:val="single" w:sz="6" w:space="0" w:color="auto"/>
            </w:tcBorders>
            <w:shd w:val="solid" w:color="C0C0C0" w:fill="C0C0C0"/>
          </w:tcPr>
          <w:p w:rsidR="0020175F" w:rsidRPr="009E029E" w:rsidRDefault="0020175F" w:rsidP="0020175F">
            <w:pPr>
              <w:autoSpaceDE w:val="0"/>
              <w:autoSpaceDN w:val="0"/>
              <w:adjustRightInd w:val="0"/>
              <w:jc w:val="center"/>
              <w:rPr>
                <w:rFonts w:ascii="Montserrat" w:eastAsiaTheme="minorHAnsi" w:hAnsi="Montserrat" w:cs="Montserrat"/>
                <w:b/>
                <w:bCs/>
                <w:color w:val="000000"/>
                <w:sz w:val="16"/>
                <w:szCs w:val="16"/>
                <w:lang w:val="es-MX"/>
              </w:rPr>
            </w:pPr>
            <w:r w:rsidRPr="009E029E">
              <w:rPr>
                <w:rFonts w:ascii="Montserrat" w:eastAsiaTheme="minorHAnsi" w:hAnsi="Montserrat" w:cs="Montserrat"/>
                <w:b/>
                <w:bCs/>
                <w:color w:val="000000"/>
                <w:sz w:val="16"/>
                <w:szCs w:val="16"/>
                <w:lang w:val="es-MX"/>
              </w:rPr>
              <w:t>Sistema</w:t>
            </w:r>
          </w:p>
        </w:tc>
        <w:tc>
          <w:tcPr>
            <w:tcW w:w="0" w:type="auto"/>
            <w:tcBorders>
              <w:top w:val="single" w:sz="6" w:space="0" w:color="auto"/>
              <w:left w:val="single" w:sz="6" w:space="0" w:color="auto"/>
              <w:bottom w:val="single" w:sz="6" w:space="0" w:color="auto"/>
              <w:right w:val="nil"/>
            </w:tcBorders>
            <w:shd w:val="solid" w:color="C0C0C0" w:fill="C0C0C0"/>
          </w:tcPr>
          <w:p w:rsidR="0020175F" w:rsidRPr="009E029E" w:rsidRDefault="0020175F" w:rsidP="0020175F">
            <w:pPr>
              <w:autoSpaceDE w:val="0"/>
              <w:autoSpaceDN w:val="0"/>
              <w:adjustRightInd w:val="0"/>
              <w:jc w:val="center"/>
              <w:rPr>
                <w:rFonts w:ascii="Montserrat" w:eastAsiaTheme="minorHAnsi" w:hAnsi="Montserrat" w:cs="Montserrat"/>
                <w:b/>
                <w:bCs/>
                <w:color w:val="000000"/>
                <w:sz w:val="16"/>
                <w:szCs w:val="16"/>
                <w:lang w:val="es-MX"/>
              </w:rPr>
            </w:pPr>
            <w:r w:rsidRPr="009E029E">
              <w:rPr>
                <w:rFonts w:ascii="Montserrat" w:eastAsiaTheme="minorHAnsi" w:hAnsi="Montserrat" w:cs="Montserrat"/>
                <w:b/>
                <w:bCs/>
                <w:color w:val="000000"/>
                <w:sz w:val="16"/>
                <w:szCs w:val="16"/>
                <w:lang w:val="es-MX"/>
              </w:rPr>
              <w:t>Presupuesto Mínimo por partida</w:t>
            </w:r>
          </w:p>
        </w:tc>
        <w:tc>
          <w:tcPr>
            <w:tcW w:w="0" w:type="auto"/>
            <w:tcBorders>
              <w:top w:val="single" w:sz="6" w:space="0" w:color="auto"/>
              <w:left w:val="single" w:sz="6" w:space="0" w:color="auto"/>
              <w:bottom w:val="single" w:sz="6" w:space="0" w:color="auto"/>
              <w:right w:val="nil"/>
            </w:tcBorders>
            <w:shd w:val="solid" w:color="C0C0C0" w:fill="C0C0C0"/>
          </w:tcPr>
          <w:p w:rsidR="0020175F" w:rsidRPr="009E029E" w:rsidRDefault="0020175F" w:rsidP="0020175F">
            <w:pPr>
              <w:autoSpaceDE w:val="0"/>
              <w:autoSpaceDN w:val="0"/>
              <w:adjustRightInd w:val="0"/>
              <w:jc w:val="center"/>
              <w:rPr>
                <w:rFonts w:ascii="Montserrat" w:eastAsiaTheme="minorHAnsi" w:hAnsi="Montserrat" w:cs="Montserrat"/>
                <w:b/>
                <w:bCs/>
                <w:color w:val="000000"/>
                <w:sz w:val="16"/>
                <w:szCs w:val="16"/>
                <w:lang w:val="es-MX"/>
              </w:rPr>
            </w:pPr>
            <w:r w:rsidRPr="009E029E">
              <w:rPr>
                <w:rFonts w:ascii="Montserrat" w:eastAsiaTheme="minorHAnsi" w:hAnsi="Montserrat" w:cs="Montserrat"/>
                <w:b/>
                <w:bCs/>
                <w:color w:val="000000"/>
                <w:sz w:val="16"/>
                <w:szCs w:val="16"/>
                <w:lang w:val="es-MX"/>
              </w:rPr>
              <w:t>Presupuesto Máximo por partida</w:t>
            </w:r>
          </w:p>
        </w:tc>
      </w:tr>
      <w:tr w:rsidR="0020175F" w:rsidRPr="009E029E" w:rsidTr="0020175F">
        <w:trPr>
          <w:trHeight w:val="20"/>
        </w:trPr>
        <w:tc>
          <w:tcPr>
            <w:tcW w:w="0" w:type="auto"/>
            <w:tcBorders>
              <w:top w:val="single" w:sz="6" w:space="0" w:color="auto"/>
              <w:left w:val="single" w:sz="6" w:space="0" w:color="auto"/>
              <w:bottom w:val="single" w:sz="6" w:space="0" w:color="auto"/>
              <w:right w:val="single" w:sz="6" w:space="0" w:color="auto"/>
            </w:tcBorders>
          </w:tcPr>
          <w:p w:rsidR="0020175F" w:rsidRPr="009E029E" w:rsidRDefault="0020175F" w:rsidP="0020175F">
            <w:pPr>
              <w:autoSpaceDE w:val="0"/>
              <w:autoSpaceDN w:val="0"/>
              <w:adjustRightInd w:val="0"/>
              <w:jc w:val="center"/>
              <w:rPr>
                <w:rFonts w:ascii="Montserrat" w:eastAsiaTheme="minorHAnsi" w:hAnsi="Montserrat" w:cs="Montserrat"/>
                <w:color w:val="000000"/>
                <w:sz w:val="16"/>
                <w:szCs w:val="16"/>
                <w:lang w:val="es-MX"/>
              </w:rPr>
            </w:pPr>
            <w:r w:rsidRPr="009E029E">
              <w:rPr>
                <w:rFonts w:ascii="Montserrat" w:eastAsiaTheme="minorHAnsi" w:hAnsi="Montserrat" w:cs="Montserrat"/>
                <w:color w:val="000000"/>
                <w:sz w:val="16"/>
                <w:szCs w:val="16"/>
                <w:lang w:val="es-MX"/>
              </w:rPr>
              <w:t>1</w:t>
            </w:r>
          </w:p>
        </w:tc>
        <w:tc>
          <w:tcPr>
            <w:tcW w:w="0" w:type="auto"/>
            <w:gridSpan w:val="2"/>
            <w:tcBorders>
              <w:top w:val="single" w:sz="6" w:space="0" w:color="auto"/>
              <w:left w:val="single" w:sz="6" w:space="0" w:color="auto"/>
              <w:bottom w:val="single" w:sz="6" w:space="0" w:color="auto"/>
              <w:right w:val="single" w:sz="6" w:space="0" w:color="auto"/>
            </w:tcBorders>
          </w:tcPr>
          <w:p w:rsidR="0020175F" w:rsidRPr="009E029E" w:rsidRDefault="0020175F" w:rsidP="0020175F">
            <w:pPr>
              <w:autoSpaceDE w:val="0"/>
              <w:autoSpaceDN w:val="0"/>
              <w:adjustRightInd w:val="0"/>
              <w:rPr>
                <w:rFonts w:ascii="Montserrat" w:eastAsiaTheme="minorHAnsi" w:hAnsi="Montserrat" w:cs="Montserrat"/>
                <w:color w:val="000000"/>
                <w:sz w:val="16"/>
                <w:szCs w:val="16"/>
                <w:lang w:val="es-MX"/>
              </w:rPr>
            </w:pPr>
            <w:r w:rsidRPr="009E029E">
              <w:rPr>
                <w:rFonts w:ascii="Montserrat" w:eastAsiaTheme="minorHAnsi" w:hAnsi="Montserrat" w:cs="Montserrat"/>
                <w:color w:val="000000"/>
                <w:sz w:val="16"/>
                <w:szCs w:val="16"/>
                <w:lang w:val="es-MX"/>
              </w:rPr>
              <w:t xml:space="preserve">SISTEMA PLACAS </w:t>
            </w:r>
          </w:p>
        </w:tc>
        <w:tc>
          <w:tcPr>
            <w:tcW w:w="0" w:type="auto"/>
            <w:tcBorders>
              <w:top w:val="single" w:sz="6" w:space="0" w:color="auto"/>
              <w:left w:val="single" w:sz="6" w:space="0" w:color="auto"/>
              <w:bottom w:val="single" w:sz="6" w:space="0" w:color="auto"/>
              <w:right w:val="single" w:sz="6" w:space="0" w:color="auto"/>
            </w:tcBorders>
          </w:tcPr>
          <w:p w:rsidR="0020175F" w:rsidRPr="009E029E" w:rsidRDefault="0020175F" w:rsidP="0020175F">
            <w:pPr>
              <w:autoSpaceDE w:val="0"/>
              <w:autoSpaceDN w:val="0"/>
              <w:adjustRightInd w:val="0"/>
              <w:jc w:val="center"/>
              <w:rPr>
                <w:rFonts w:ascii="Montserrat" w:eastAsiaTheme="minorHAnsi" w:hAnsi="Montserrat" w:cs="Montserrat"/>
                <w:color w:val="000000"/>
                <w:sz w:val="16"/>
                <w:szCs w:val="16"/>
                <w:lang w:val="es-MX"/>
              </w:rPr>
            </w:pPr>
            <w:r w:rsidRPr="009E029E">
              <w:rPr>
                <w:rFonts w:ascii="Montserrat" w:eastAsiaTheme="minorHAnsi" w:hAnsi="Montserrat" w:cs="Montserrat"/>
                <w:color w:val="000000"/>
                <w:sz w:val="16"/>
                <w:szCs w:val="16"/>
                <w:lang w:val="es-MX"/>
              </w:rPr>
              <w:t>$           360,800.00</w:t>
            </w:r>
          </w:p>
        </w:tc>
        <w:tc>
          <w:tcPr>
            <w:tcW w:w="0" w:type="auto"/>
            <w:tcBorders>
              <w:top w:val="single" w:sz="6" w:space="0" w:color="auto"/>
              <w:left w:val="single" w:sz="6" w:space="0" w:color="auto"/>
              <w:bottom w:val="single" w:sz="6" w:space="0" w:color="auto"/>
              <w:right w:val="single" w:sz="6" w:space="0" w:color="auto"/>
            </w:tcBorders>
          </w:tcPr>
          <w:p w:rsidR="0020175F" w:rsidRPr="009E029E" w:rsidRDefault="0020175F" w:rsidP="005510A5">
            <w:pPr>
              <w:autoSpaceDE w:val="0"/>
              <w:autoSpaceDN w:val="0"/>
              <w:adjustRightInd w:val="0"/>
              <w:jc w:val="center"/>
              <w:rPr>
                <w:rFonts w:ascii="Montserrat" w:eastAsiaTheme="minorHAnsi" w:hAnsi="Montserrat" w:cs="Montserrat"/>
                <w:color w:val="000000"/>
                <w:sz w:val="16"/>
                <w:szCs w:val="16"/>
                <w:lang w:val="es-MX"/>
              </w:rPr>
            </w:pPr>
            <w:r w:rsidRPr="009E029E">
              <w:rPr>
                <w:rFonts w:ascii="Montserrat" w:eastAsiaTheme="minorHAnsi" w:hAnsi="Montserrat" w:cs="Montserrat"/>
                <w:color w:val="000000"/>
                <w:sz w:val="16"/>
                <w:szCs w:val="16"/>
                <w:lang w:val="es-MX"/>
              </w:rPr>
              <w:t>$</w:t>
            </w:r>
            <w:r w:rsidR="005510A5">
              <w:rPr>
                <w:rFonts w:ascii="Montserrat" w:eastAsiaTheme="minorHAnsi" w:hAnsi="Montserrat" w:cs="Montserrat"/>
                <w:color w:val="000000"/>
                <w:sz w:val="16"/>
                <w:szCs w:val="16"/>
                <w:lang w:val="es-MX"/>
              </w:rPr>
              <w:t>1,082,400.00</w:t>
            </w:r>
          </w:p>
        </w:tc>
      </w:tr>
      <w:tr w:rsidR="0020175F" w:rsidRPr="009E029E" w:rsidTr="0020175F">
        <w:trPr>
          <w:trHeight w:val="20"/>
        </w:trPr>
        <w:tc>
          <w:tcPr>
            <w:tcW w:w="0" w:type="auto"/>
            <w:tcBorders>
              <w:top w:val="single" w:sz="6" w:space="0" w:color="auto"/>
              <w:left w:val="single" w:sz="6" w:space="0" w:color="auto"/>
              <w:bottom w:val="single" w:sz="6" w:space="0" w:color="auto"/>
              <w:right w:val="single" w:sz="6" w:space="0" w:color="auto"/>
            </w:tcBorders>
          </w:tcPr>
          <w:p w:rsidR="0020175F" w:rsidRPr="009E029E" w:rsidRDefault="0020175F" w:rsidP="0020175F">
            <w:pPr>
              <w:autoSpaceDE w:val="0"/>
              <w:autoSpaceDN w:val="0"/>
              <w:adjustRightInd w:val="0"/>
              <w:jc w:val="center"/>
              <w:rPr>
                <w:rFonts w:ascii="Montserrat" w:eastAsiaTheme="minorHAnsi" w:hAnsi="Montserrat" w:cs="Montserrat"/>
                <w:color w:val="000000"/>
                <w:sz w:val="16"/>
                <w:szCs w:val="16"/>
                <w:lang w:val="es-MX"/>
              </w:rPr>
            </w:pPr>
            <w:r w:rsidRPr="009E029E">
              <w:rPr>
                <w:rFonts w:ascii="Montserrat" w:eastAsiaTheme="minorHAnsi" w:hAnsi="Montserrat" w:cs="Montserrat"/>
                <w:color w:val="000000"/>
                <w:sz w:val="16"/>
                <w:szCs w:val="16"/>
                <w:lang w:val="es-MX"/>
              </w:rPr>
              <w:t>2</w:t>
            </w:r>
          </w:p>
        </w:tc>
        <w:tc>
          <w:tcPr>
            <w:tcW w:w="0" w:type="auto"/>
            <w:gridSpan w:val="2"/>
            <w:tcBorders>
              <w:top w:val="single" w:sz="6" w:space="0" w:color="auto"/>
              <w:left w:val="single" w:sz="6" w:space="0" w:color="auto"/>
              <w:bottom w:val="single" w:sz="6" w:space="0" w:color="auto"/>
              <w:right w:val="single" w:sz="6" w:space="0" w:color="auto"/>
            </w:tcBorders>
          </w:tcPr>
          <w:p w:rsidR="0020175F" w:rsidRPr="009E029E" w:rsidRDefault="0020175F" w:rsidP="0020175F">
            <w:pPr>
              <w:autoSpaceDE w:val="0"/>
              <w:autoSpaceDN w:val="0"/>
              <w:adjustRightInd w:val="0"/>
              <w:rPr>
                <w:rFonts w:ascii="Montserrat" w:eastAsiaTheme="minorHAnsi" w:hAnsi="Montserrat" w:cs="Montserrat"/>
                <w:color w:val="000000"/>
                <w:sz w:val="16"/>
                <w:szCs w:val="16"/>
                <w:lang w:val="es-MX"/>
              </w:rPr>
            </w:pPr>
            <w:r w:rsidRPr="009E029E">
              <w:rPr>
                <w:rFonts w:ascii="Montserrat" w:eastAsiaTheme="minorHAnsi" w:hAnsi="Montserrat" w:cs="Montserrat"/>
                <w:color w:val="000000"/>
                <w:sz w:val="16"/>
                <w:szCs w:val="16"/>
                <w:lang w:val="es-MX"/>
              </w:rPr>
              <w:t xml:space="preserve">SISTEMA ARTROPLASTÍA DE CADERA </w:t>
            </w:r>
          </w:p>
        </w:tc>
        <w:tc>
          <w:tcPr>
            <w:tcW w:w="0" w:type="auto"/>
            <w:tcBorders>
              <w:top w:val="single" w:sz="6" w:space="0" w:color="auto"/>
              <w:left w:val="single" w:sz="6" w:space="0" w:color="auto"/>
              <w:bottom w:val="single" w:sz="6" w:space="0" w:color="auto"/>
              <w:right w:val="single" w:sz="6" w:space="0" w:color="auto"/>
            </w:tcBorders>
          </w:tcPr>
          <w:p w:rsidR="0020175F" w:rsidRPr="009E029E" w:rsidRDefault="0020175F" w:rsidP="0020175F">
            <w:pPr>
              <w:autoSpaceDE w:val="0"/>
              <w:autoSpaceDN w:val="0"/>
              <w:adjustRightInd w:val="0"/>
              <w:jc w:val="center"/>
              <w:rPr>
                <w:rFonts w:ascii="Montserrat" w:eastAsiaTheme="minorHAnsi" w:hAnsi="Montserrat" w:cs="Montserrat"/>
                <w:color w:val="000000"/>
                <w:sz w:val="16"/>
                <w:szCs w:val="16"/>
                <w:lang w:val="es-MX"/>
              </w:rPr>
            </w:pPr>
            <w:r w:rsidRPr="009E029E">
              <w:rPr>
                <w:rFonts w:ascii="Montserrat" w:eastAsiaTheme="minorHAnsi" w:hAnsi="Montserrat" w:cs="Montserrat"/>
                <w:color w:val="000000"/>
                <w:sz w:val="16"/>
                <w:szCs w:val="16"/>
                <w:lang w:val="es-MX"/>
              </w:rPr>
              <w:t>$            176,000.00</w:t>
            </w:r>
          </w:p>
        </w:tc>
        <w:tc>
          <w:tcPr>
            <w:tcW w:w="0" w:type="auto"/>
            <w:tcBorders>
              <w:top w:val="single" w:sz="6" w:space="0" w:color="auto"/>
              <w:left w:val="single" w:sz="6" w:space="0" w:color="auto"/>
              <w:bottom w:val="single" w:sz="6" w:space="0" w:color="auto"/>
              <w:right w:val="single" w:sz="6" w:space="0" w:color="auto"/>
            </w:tcBorders>
          </w:tcPr>
          <w:p w:rsidR="0020175F" w:rsidRPr="009E029E" w:rsidRDefault="005510A5" w:rsidP="0020175F">
            <w:pPr>
              <w:autoSpaceDE w:val="0"/>
              <w:autoSpaceDN w:val="0"/>
              <w:adjustRightInd w:val="0"/>
              <w:jc w:val="center"/>
              <w:rPr>
                <w:rFonts w:ascii="Montserrat" w:eastAsiaTheme="minorHAnsi" w:hAnsi="Montserrat" w:cs="Montserrat"/>
                <w:color w:val="000000"/>
                <w:sz w:val="16"/>
                <w:szCs w:val="16"/>
                <w:lang w:val="es-MX"/>
              </w:rPr>
            </w:pPr>
            <w:r>
              <w:rPr>
                <w:rFonts w:ascii="Montserrat" w:eastAsiaTheme="minorHAnsi" w:hAnsi="Montserrat" w:cs="Montserrat"/>
                <w:color w:val="000000"/>
                <w:sz w:val="16"/>
                <w:szCs w:val="16"/>
                <w:lang w:val="es-MX"/>
              </w:rPr>
              <w:t>$528,000.00</w:t>
            </w:r>
          </w:p>
        </w:tc>
      </w:tr>
      <w:tr w:rsidR="0020175F" w:rsidRPr="009E029E" w:rsidTr="0020175F">
        <w:trPr>
          <w:trHeight w:val="20"/>
        </w:trPr>
        <w:tc>
          <w:tcPr>
            <w:tcW w:w="0" w:type="auto"/>
            <w:tcBorders>
              <w:top w:val="single" w:sz="6" w:space="0" w:color="auto"/>
              <w:left w:val="single" w:sz="6" w:space="0" w:color="auto"/>
              <w:bottom w:val="single" w:sz="6" w:space="0" w:color="auto"/>
              <w:right w:val="single" w:sz="6" w:space="0" w:color="auto"/>
            </w:tcBorders>
          </w:tcPr>
          <w:p w:rsidR="0020175F" w:rsidRPr="009E029E" w:rsidRDefault="0020175F" w:rsidP="0020175F">
            <w:pPr>
              <w:autoSpaceDE w:val="0"/>
              <w:autoSpaceDN w:val="0"/>
              <w:adjustRightInd w:val="0"/>
              <w:jc w:val="center"/>
              <w:rPr>
                <w:rFonts w:ascii="Montserrat" w:eastAsiaTheme="minorHAnsi" w:hAnsi="Montserrat" w:cs="Montserrat"/>
                <w:color w:val="000000"/>
                <w:sz w:val="16"/>
                <w:szCs w:val="16"/>
                <w:lang w:val="es-MX"/>
              </w:rPr>
            </w:pPr>
            <w:r w:rsidRPr="009E029E">
              <w:rPr>
                <w:rFonts w:ascii="Montserrat" w:eastAsiaTheme="minorHAnsi" w:hAnsi="Montserrat" w:cs="Montserrat"/>
                <w:color w:val="000000"/>
                <w:sz w:val="16"/>
                <w:szCs w:val="16"/>
                <w:lang w:val="es-MX"/>
              </w:rPr>
              <w:t>5</w:t>
            </w:r>
          </w:p>
        </w:tc>
        <w:tc>
          <w:tcPr>
            <w:tcW w:w="0" w:type="auto"/>
            <w:gridSpan w:val="2"/>
            <w:tcBorders>
              <w:top w:val="single" w:sz="6" w:space="0" w:color="auto"/>
              <w:left w:val="single" w:sz="6" w:space="0" w:color="auto"/>
              <w:bottom w:val="single" w:sz="6" w:space="0" w:color="auto"/>
              <w:right w:val="single" w:sz="6" w:space="0" w:color="auto"/>
            </w:tcBorders>
          </w:tcPr>
          <w:p w:rsidR="0020175F" w:rsidRPr="009E029E" w:rsidRDefault="0020175F" w:rsidP="0020175F">
            <w:pPr>
              <w:autoSpaceDE w:val="0"/>
              <w:autoSpaceDN w:val="0"/>
              <w:adjustRightInd w:val="0"/>
              <w:rPr>
                <w:rFonts w:ascii="Montserrat" w:eastAsiaTheme="minorHAnsi" w:hAnsi="Montserrat" w:cs="Montserrat"/>
                <w:color w:val="000000"/>
                <w:sz w:val="16"/>
                <w:szCs w:val="16"/>
                <w:lang w:val="es-MX"/>
              </w:rPr>
            </w:pPr>
            <w:r w:rsidRPr="009E029E">
              <w:rPr>
                <w:rFonts w:ascii="Montserrat" w:eastAsiaTheme="minorHAnsi" w:hAnsi="Montserrat" w:cs="Montserrat"/>
                <w:color w:val="000000"/>
                <w:sz w:val="16"/>
                <w:szCs w:val="16"/>
                <w:lang w:val="es-MX"/>
              </w:rPr>
              <w:t>SISTEMA CLAVO INTRAMEDULAR FEMUR</w:t>
            </w:r>
          </w:p>
        </w:tc>
        <w:tc>
          <w:tcPr>
            <w:tcW w:w="0" w:type="auto"/>
            <w:tcBorders>
              <w:top w:val="single" w:sz="6" w:space="0" w:color="auto"/>
              <w:left w:val="single" w:sz="6" w:space="0" w:color="auto"/>
              <w:bottom w:val="single" w:sz="6" w:space="0" w:color="auto"/>
              <w:right w:val="single" w:sz="6" w:space="0" w:color="auto"/>
            </w:tcBorders>
          </w:tcPr>
          <w:p w:rsidR="0020175F" w:rsidRPr="009E029E" w:rsidRDefault="0020175F" w:rsidP="0020175F">
            <w:pPr>
              <w:autoSpaceDE w:val="0"/>
              <w:autoSpaceDN w:val="0"/>
              <w:adjustRightInd w:val="0"/>
              <w:jc w:val="center"/>
              <w:rPr>
                <w:rFonts w:ascii="Montserrat" w:eastAsiaTheme="minorHAnsi" w:hAnsi="Montserrat" w:cs="Montserrat"/>
                <w:color w:val="000000"/>
                <w:sz w:val="16"/>
                <w:szCs w:val="16"/>
                <w:lang w:val="es-MX"/>
              </w:rPr>
            </w:pPr>
            <w:r w:rsidRPr="009E029E">
              <w:rPr>
                <w:rFonts w:ascii="Montserrat" w:eastAsiaTheme="minorHAnsi" w:hAnsi="Montserrat" w:cs="Montserrat"/>
                <w:color w:val="000000"/>
                <w:sz w:val="16"/>
                <w:szCs w:val="16"/>
                <w:lang w:val="es-MX"/>
              </w:rPr>
              <w:t>$             70,400.00</w:t>
            </w:r>
          </w:p>
        </w:tc>
        <w:tc>
          <w:tcPr>
            <w:tcW w:w="0" w:type="auto"/>
            <w:tcBorders>
              <w:top w:val="single" w:sz="6" w:space="0" w:color="auto"/>
              <w:left w:val="single" w:sz="6" w:space="0" w:color="auto"/>
              <w:bottom w:val="single" w:sz="6" w:space="0" w:color="auto"/>
              <w:right w:val="single" w:sz="6" w:space="0" w:color="auto"/>
            </w:tcBorders>
          </w:tcPr>
          <w:p w:rsidR="0020175F" w:rsidRPr="009E029E" w:rsidRDefault="005510A5" w:rsidP="0020175F">
            <w:pPr>
              <w:autoSpaceDE w:val="0"/>
              <w:autoSpaceDN w:val="0"/>
              <w:adjustRightInd w:val="0"/>
              <w:jc w:val="center"/>
              <w:rPr>
                <w:rFonts w:ascii="Montserrat" w:eastAsiaTheme="minorHAnsi" w:hAnsi="Montserrat" w:cs="Montserrat"/>
                <w:color w:val="000000"/>
                <w:sz w:val="16"/>
                <w:szCs w:val="16"/>
                <w:lang w:val="es-MX"/>
              </w:rPr>
            </w:pPr>
            <w:r>
              <w:rPr>
                <w:rFonts w:ascii="Montserrat" w:eastAsiaTheme="minorHAnsi" w:hAnsi="Montserrat" w:cs="Montserrat"/>
                <w:color w:val="000000"/>
                <w:sz w:val="16"/>
                <w:szCs w:val="16"/>
                <w:lang w:val="es-MX"/>
              </w:rPr>
              <w:t>$211,200.00</w:t>
            </w:r>
          </w:p>
        </w:tc>
      </w:tr>
      <w:tr w:rsidR="0020175F" w:rsidRPr="009E029E" w:rsidTr="0020175F">
        <w:trPr>
          <w:trHeight w:val="20"/>
        </w:trPr>
        <w:tc>
          <w:tcPr>
            <w:tcW w:w="0" w:type="auto"/>
            <w:tcBorders>
              <w:top w:val="single" w:sz="6" w:space="0" w:color="auto"/>
              <w:left w:val="single" w:sz="6" w:space="0" w:color="auto"/>
              <w:bottom w:val="single" w:sz="6" w:space="0" w:color="auto"/>
              <w:right w:val="single" w:sz="6" w:space="0" w:color="auto"/>
            </w:tcBorders>
          </w:tcPr>
          <w:p w:rsidR="0020175F" w:rsidRPr="009E029E" w:rsidRDefault="0020175F" w:rsidP="0020175F">
            <w:pPr>
              <w:autoSpaceDE w:val="0"/>
              <w:autoSpaceDN w:val="0"/>
              <w:adjustRightInd w:val="0"/>
              <w:jc w:val="center"/>
              <w:rPr>
                <w:rFonts w:ascii="Montserrat" w:eastAsiaTheme="minorHAnsi" w:hAnsi="Montserrat" w:cs="Montserrat"/>
                <w:color w:val="000000"/>
                <w:sz w:val="16"/>
                <w:szCs w:val="16"/>
                <w:lang w:val="es-MX"/>
              </w:rPr>
            </w:pPr>
            <w:r w:rsidRPr="009E029E">
              <w:rPr>
                <w:rFonts w:ascii="Montserrat" w:eastAsiaTheme="minorHAnsi" w:hAnsi="Montserrat" w:cs="Montserrat"/>
                <w:color w:val="000000"/>
                <w:sz w:val="16"/>
                <w:szCs w:val="16"/>
                <w:lang w:val="es-MX"/>
              </w:rPr>
              <w:t>6</w:t>
            </w:r>
          </w:p>
        </w:tc>
        <w:tc>
          <w:tcPr>
            <w:tcW w:w="0" w:type="auto"/>
            <w:gridSpan w:val="2"/>
            <w:tcBorders>
              <w:top w:val="single" w:sz="6" w:space="0" w:color="auto"/>
              <w:left w:val="single" w:sz="6" w:space="0" w:color="auto"/>
              <w:bottom w:val="single" w:sz="6" w:space="0" w:color="auto"/>
              <w:right w:val="single" w:sz="6" w:space="0" w:color="auto"/>
            </w:tcBorders>
          </w:tcPr>
          <w:p w:rsidR="0020175F" w:rsidRPr="009E029E" w:rsidRDefault="0020175F" w:rsidP="0020175F">
            <w:pPr>
              <w:autoSpaceDE w:val="0"/>
              <w:autoSpaceDN w:val="0"/>
              <w:adjustRightInd w:val="0"/>
              <w:rPr>
                <w:rFonts w:ascii="Montserrat" w:eastAsiaTheme="minorHAnsi" w:hAnsi="Montserrat" w:cs="Montserrat"/>
                <w:color w:val="000000"/>
                <w:sz w:val="16"/>
                <w:szCs w:val="16"/>
                <w:lang w:val="es-MX"/>
              </w:rPr>
            </w:pPr>
            <w:r w:rsidRPr="009E029E">
              <w:rPr>
                <w:rFonts w:ascii="Montserrat" w:eastAsiaTheme="minorHAnsi" w:hAnsi="Montserrat" w:cs="Montserrat"/>
                <w:color w:val="000000"/>
                <w:sz w:val="16"/>
                <w:szCs w:val="16"/>
                <w:lang w:val="es-MX"/>
              </w:rPr>
              <w:t>SISTEMA CLAVO INTRAMEDULAR HUMERO</w:t>
            </w:r>
          </w:p>
        </w:tc>
        <w:tc>
          <w:tcPr>
            <w:tcW w:w="0" w:type="auto"/>
            <w:tcBorders>
              <w:top w:val="single" w:sz="6" w:space="0" w:color="auto"/>
              <w:left w:val="single" w:sz="6" w:space="0" w:color="auto"/>
              <w:bottom w:val="single" w:sz="6" w:space="0" w:color="auto"/>
              <w:right w:val="single" w:sz="6" w:space="0" w:color="auto"/>
            </w:tcBorders>
          </w:tcPr>
          <w:p w:rsidR="0020175F" w:rsidRPr="009E029E" w:rsidRDefault="0020175F" w:rsidP="0020175F">
            <w:pPr>
              <w:autoSpaceDE w:val="0"/>
              <w:autoSpaceDN w:val="0"/>
              <w:adjustRightInd w:val="0"/>
              <w:jc w:val="center"/>
              <w:rPr>
                <w:rFonts w:ascii="Montserrat" w:eastAsiaTheme="minorHAnsi" w:hAnsi="Montserrat" w:cs="Montserrat"/>
                <w:color w:val="000000"/>
                <w:sz w:val="16"/>
                <w:szCs w:val="16"/>
                <w:lang w:val="es-MX"/>
              </w:rPr>
            </w:pPr>
            <w:r w:rsidRPr="009E029E">
              <w:rPr>
                <w:rFonts w:ascii="Montserrat" w:eastAsiaTheme="minorHAnsi" w:hAnsi="Montserrat" w:cs="Montserrat"/>
                <w:color w:val="000000"/>
                <w:sz w:val="16"/>
                <w:szCs w:val="16"/>
                <w:lang w:val="es-MX"/>
              </w:rPr>
              <w:t>$             70,400.00</w:t>
            </w:r>
          </w:p>
        </w:tc>
        <w:tc>
          <w:tcPr>
            <w:tcW w:w="0" w:type="auto"/>
            <w:tcBorders>
              <w:top w:val="single" w:sz="6" w:space="0" w:color="auto"/>
              <w:left w:val="single" w:sz="6" w:space="0" w:color="auto"/>
              <w:bottom w:val="single" w:sz="6" w:space="0" w:color="auto"/>
              <w:right w:val="single" w:sz="6" w:space="0" w:color="auto"/>
            </w:tcBorders>
          </w:tcPr>
          <w:p w:rsidR="0020175F" w:rsidRPr="009E029E" w:rsidRDefault="005510A5" w:rsidP="0020175F">
            <w:pPr>
              <w:autoSpaceDE w:val="0"/>
              <w:autoSpaceDN w:val="0"/>
              <w:adjustRightInd w:val="0"/>
              <w:jc w:val="center"/>
              <w:rPr>
                <w:rFonts w:ascii="Montserrat" w:eastAsiaTheme="minorHAnsi" w:hAnsi="Montserrat" w:cs="Montserrat"/>
                <w:color w:val="000000"/>
                <w:sz w:val="16"/>
                <w:szCs w:val="16"/>
                <w:lang w:val="es-MX"/>
              </w:rPr>
            </w:pPr>
            <w:r>
              <w:rPr>
                <w:rFonts w:ascii="Montserrat" w:eastAsiaTheme="minorHAnsi" w:hAnsi="Montserrat" w:cs="Montserrat"/>
                <w:color w:val="000000"/>
                <w:sz w:val="16"/>
                <w:szCs w:val="16"/>
                <w:lang w:val="es-MX"/>
              </w:rPr>
              <w:t>$211,200.00</w:t>
            </w:r>
          </w:p>
        </w:tc>
      </w:tr>
      <w:tr w:rsidR="0020175F" w:rsidRPr="009E029E" w:rsidTr="0020175F">
        <w:trPr>
          <w:trHeight w:val="20"/>
        </w:trPr>
        <w:tc>
          <w:tcPr>
            <w:tcW w:w="0" w:type="auto"/>
            <w:tcBorders>
              <w:top w:val="single" w:sz="6" w:space="0" w:color="auto"/>
              <w:left w:val="single" w:sz="6" w:space="0" w:color="auto"/>
              <w:bottom w:val="single" w:sz="6" w:space="0" w:color="auto"/>
              <w:right w:val="single" w:sz="6" w:space="0" w:color="auto"/>
            </w:tcBorders>
          </w:tcPr>
          <w:p w:rsidR="0020175F" w:rsidRPr="009E029E" w:rsidRDefault="0020175F" w:rsidP="0020175F">
            <w:pPr>
              <w:autoSpaceDE w:val="0"/>
              <w:autoSpaceDN w:val="0"/>
              <w:adjustRightInd w:val="0"/>
              <w:jc w:val="center"/>
              <w:rPr>
                <w:rFonts w:ascii="Montserrat" w:eastAsiaTheme="minorHAnsi" w:hAnsi="Montserrat" w:cs="Montserrat"/>
                <w:color w:val="000000"/>
                <w:sz w:val="16"/>
                <w:szCs w:val="16"/>
                <w:lang w:val="es-MX"/>
              </w:rPr>
            </w:pPr>
            <w:r w:rsidRPr="009E029E">
              <w:rPr>
                <w:rFonts w:ascii="Montserrat" w:eastAsiaTheme="minorHAnsi" w:hAnsi="Montserrat" w:cs="Montserrat"/>
                <w:color w:val="000000"/>
                <w:sz w:val="16"/>
                <w:szCs w:val="16"/>
                <w:lang w:val="es-MX"/>
              </w:rPr>
              <w:t>7</w:t>
            </w:r>
          </w:p>
        </w:tc>
        <w:tc>
          <w:tcPr>
            <w:tcW w:w="0" w:type="auto"/>
            <w:gridSpan w:val="2"/>
            <w:tcBorders>
              <w:top w:val="single" w:sz="6" w:space="0" w:color="auto"/>
              <w:left w:val="single" w:sz="6" w:space="0" w:color="auto"/>
              <w:bottom w:val="single" w:sz="6" w:space="0" w:color="auto"/>
              <w:right w:val="single" w:sz="6" w:space="0" w:color="auto"/>
            </w:tcBorders>
          </w:tcPr>
          <w:p w:rsidR="0020175F" w:rsidRPr="009E029E" w:rsidRDefault="0020175F" w:rsidP="0020175F">
            <w:pPr>
              <w:autoSpaceDE w:val="0"/>
              <w:autoSpaceDN w:val="0"/>
              <w:adjustRightInd w:val="0"/>
              <w:rPr>
                <w:rFonts w:ascii="Montserrat" w:eastAsiaTheme="minorHAnsi" w:hAnsi="Montserrat" w:cs="Montserrat"/>
                <w:color w:val="000000"/>
                <w:sz w:val="16"/>
                <w:szCs w:val="16"/>
                <w:lang w:val="es-MX"/>
              </w:rPr>
            </w:pPr>
            <w:r w:rsidRPr="009E029E">
              <w:rPr>
                <w:rFonts w:ascii="Montserrat" w:eastAsiaTheme="minorHAnsi" w:hAnsi="Montserrat" w:cs="Montserrat"/>
                <w:color w:val="000000"/>
                <w:sz w:val="16"/>
                <w:szCs w:val="16"/>
                <w:lang w:val="es-MX"/>
              </w:rPr>
              <w:t>SISTEMA CLAVO INTRAMEDULAR TIBIA</w:t>
            </w:r>
          </w:p>
        </w:tc>
        <w:tc>
          <w:tcPr>
            <w:tcW w:w="0" w:type="auto"/>
            <w:tcBorders>
              <w:top w:val="single" w:sz="6" w:space="0" w:color="auto"/>
              <w:left w:val="single" w:sz="6" w:space="0" w:color="auto"/>
              <w:bottom w:val="single" w:sz="6" w:space="0" w:color="auto"/>
              <w:right w:val="single" w:sz="6" w:space="0" w:color="auto"/>
            </w:tcBorders>
          </w:tcPr>
          <w:p w:rsidR="0020175F" w:rsidRPr="009E029E" w:rsidRDefault="0020175F" w:rsidP="0020175F">
            <w:pPr>
              <w:autoSpaceDE w:val="0"/>
              <w:autoSpaceDN w:val="0"/>
              <w:adjustRightInd w:val="0"/>
              <w:jc w:val="center"/>
              <w:rPr>
                <w:rFonts w:ascii="Montserrat" w:eastAsiaTheme="minorHAnsi" w:hAnsi="Montserrat" w:cs="Montserrat"/>
                <w:color w:val="000000"/>
                <w:sz w:val="16"/>
                <w:szCs w:val="16"/>
                <w:lang w:val="es-MX"/>
              </w:rPr>
            </w:pPr>
            <w:r w:rsidRPr="009E029E">
              <w:rPr>
                <w:rFonts w:ascii="Montserrat" w:eastAsiaTheme="minorHAnsi" w:hAnsi="Montserrat" w:cs="Montserrat"/>
                <w:color w:val="000000"/>
                <w:sz w:val="16"/>
                <w:szCs w:val="16"/>
                <w:lang w:val="es-MX"/>
              </w:rPr>
              <w:t>$             70,400.00</w:t>
            </w:r>
          </w:p>
        </w:tc>
        <w:tc>
          <w:tcPr>
            <w:tcW w:w="0" w:type="auto"/>
            <w:tcBorders>
              <w:top w:val="single" w:sz="6" w:space="0" w:color="auto"/>
              <w:left w:val="single" w:sz="6" w:space="0" w:color="auto"/>
              <w:bottom w:val="single" w:sz="6" w:space="0" w:color="auto"/>
              <w:right w:val="single" w:sz="6" w:space="0" w:color="auto"/>
            </w:tcBorders>
          </w:tcPr>
          <w:p w:rsidR="0020175F" w:rsidRPr="009E029E" w:rsidRDefault="005510A5" w:rsidP="0020175F">
            <w:pPr>
              <w:autoSpaceDE w:val="0"/>
              <w:autoSpaceDN w:val="0"/>
              <w:adjustRightInd w:val="0"/>
              <w:jc w:val="center"/>
              <w:rPr>
                <w:rFonts w:ascii="Montserrat" w:eastAsiaTheme="minorHAnsi" w:hAnsi="Montserrat" w:cs="Montserrat"/>
                <w:color w:val="000000"/>
                <w:sz w:val="16"/>
                <w:szCs w:val="16"/>
                <w:lang w:val="es-MX"/>
              </w:rPr>
            </w:pPr>
            <w:r>
              <w:rPr>
                <w:rFonts w:ascii="Montserrat" w:eastAsiaTheme="minorHAnsi" w:hAnsi="Montserrat" w:cs="Montserrat"/>
                <w:color w:val="000000"/>
                <w:sz w:val="16"/>
                <w:szCs w:val="16"/>
                <w:lang w:val="es-MX"/>
              </w:rPr>
              <w:t>$211,200.00</w:t>
            </w:r>
          </w:p>
        </w:tc>
      </w:tr>
      <w:tr w:rsidR="0020175F" w:rsidRPr="009E029E" w:rsidTr="0020175F">
        <w:trPr>
          <w:trHeight w:val="20"/>
        </w:trPr>
        <w:tc>
          <w:tcPr>
            <w:tcW w:w="0" w:type="auto"/>
            <w:tcBorders>
              <w:top w:val="single" w:sz="6" w:space="0" w:color="auto"/>
              <w:left w:val="single" w:sz="6" w:space="0" w:color="auto"/>
              <w:bottom w:val="single" w:sz="6" w:space="0" w:color="auto"/>
              <w:right w:val="single" w:sz="6" w:space="0" w:color="auto"/>
            </w:tcBorders>
          </w:tcPr>
          <w:p w:rsidR="0020175F" w:rsidRPr="009E029E" w:rsidRDefault="0020175F" w:rsidP="0020175F">
            <w:pPr>
              <w:autoSpaceDE w:val="0"/>
              <w:autoSpaceDN w:val="0"/>
              <w:adjustRightInd w:val="0"/>
              <w:jc w:val="center"/>
              <w:rPr>
                <w:rFonts w:ascii="Montserrat" w:eastAsiaTheme="minorHAnsi" w:hAnsi="Montserrat" w:cs="Montserrat"/>
                <w:color w:val="000000"/>
                <w:sz w:val="16"/>
                <w:szCs w:val="16"/>
                <w:lang w:val="es-MX"/>
              </w:rPr>
            </w:pPr>
            <w:r w:rsidRPr="009E029E">
              <w:rPr>
                <w:rFonts w:ascii="Montserrat" w:eastAsiaTheme="minorHAnsi" w:hAnsi="Montserrat" w:cs="Montserrat"/>
                <w:color w:val="000000"/>
                <w:sz w:val="16"/>
                <w:szCs w:val="16"/>
                <w:lang w:val="es-MX"/>
              </w:rPr>
              <w:t>9</w:t>
            </w:r>
          </w:p>
        </w:tc>
        <w:tc>
          <w:tcPr>
            <w:tcW w:w="0" w:type="auto"/>
            <w:gridSpan w:val="2"/>
            <w:tcBorders>
              <w:top w:val="single" w:sz="6" w:space="0" w:color="auto"/>
              <w:left w:val="single" w:sz="6" w:space="0" w:color="auto"/>
              <w:bottom w:val="single" w:sz="6" w:space="0" w:color="auto"/>
              <w:right w:val="single" w:sz="6" w:space="0" w:color="auto"/>
            </w:tcBorders>
          </w:tcPr>
          <w:p w:rsidR="0020175F" w:rsidRPr="009E029E" w:rsidRDefault="0020175F" w:rsidP="0020175F">
            <w:pPr>
              <w:autoSpaceDE w:val="0"/>
              <w:autoSpaceDN w:val="0"/>
              <w:adjustRightInd w:val="0"/>
              <w:rPr>
                <w:rFonts w:ascii="Montserrat" w:eastAsiaTheme="minorHAnsi" w:hAnsi="Montserrat" w:cs="Montserrat"/>
                <w:color w:val="000000"/>
                <w:sz w:val="16"/>
                <w:szCs w:val="16"/>
                <w:lang w:val="es-MX"/>
              </w:rPr>
            </w:pPr>
            <w:r w:rsidRPr="009E029E">
              <w:rPr>
                <w:rFonts w:ascii="Montserrat" w:eastAsiaTheme="minorHAnsi" w:hAnsi="Montserrat" w:cs="Montserrat"/>
                <w:color w:val="000000"/>
                <w:sz w:val="16"/>
                <w:szCs w:val="16"/>
                <w:lang w:val="es-MX"/>
              </w:rPr>
              <w:t>SISTEMA MAXILOFACIAL Y CRANEAL</w:t>
            </w:r>
          </w:p>
        </w:tc>
        <w:tc>
          <w:tcPr>
            <w:tcW w:w="0" w:type="auto"/>
            <w:tcBorders>
              <w:top w:val="single" w:sz="6" w:space="0" w:color="auto"/>
              <w:left w:val="single" w:sz="6" w:space="0" w:color="auto"/>
              <w:bottom w:val="single" w:sz="6" w:space="0" w:color="auto"/>
              <w:right w:val="single" w:sz="6" w:space="0" w:color="auto"/>
            </w:tcBorders>
          </w:tcPr>
          <w:p w:rsidR="0020175F" w:rsidRPr="009E029E" w:rsidRDefault="0020175F" w:rsidP="0020175F">
            <w:pPr>
              <w:autoSpaceDE w:val="0"/>
              <w:autoSpaceDN w:val="0"/>
              <w:adjustRightInd w:val="0"/>
              <w:jc w:val="center"/>
              <w:rPr>
                <w:rFonts w:ascii="Montserrat" w:eastAsiaTheme="minorHAnsi" w:hAnsi="Montserrat" w:cs="Montserrat"/>
                <w:color w:val="000000"/>
                <w:sz w:val="16"/>
                <w:szCs w:val="16"/>
                <w:lang w:val="es-MX"/>
              </w:rPr>
            </w:pPr>
            <w:r w:rsidRPr="009E029E">
              <w:rPr>
                <w:rFonts w:ascii="Montserrat" w:eastAsiaTheme="minorHAnsi" w:hAnsi="Montserrat" w:cs="Montserrat"/>
                <w:color w:val="000000"/>
                <w:sz w:val="16"/>
                <w:szCs w:val="16"/>
                <w:lang w:val="es-MX"/>
              </w:rPr>
              <w:t>$             88,000.00</w:t>
            </w:r>
          </w:p>
        </w:tc>
        <w:tc>
          <w:tcPr>
            <w:tcW w:w="0" w:type="auto"/>
            <w:tcBorders>
              <w:top w:val="single" w:sz="6" w:space="0" w:color="auto"/>
              <w:left w:val="single" w:sz="6" w:space="0" w:color="auto"/>
              <w:bottom w:val="single" w:sz="6" w:space="0" w:color="auto"/>
              <w:right w:val="single" w:sz="6" w:space="0" w:color="auto"/>
            </w:tcBorders>
          </w:tcPr>
          <w:p w:rsidR="0020175F" w:rsidRPr="009E029E" w:rsidRDefault="005510A5" w:rsidP="0020175F">
            <w:pPr>
              <w:autoSpaceDE w:val="0"/>
              <w:autoSpaceDN w:val="0"/>
              <w:adjustRightInd w:val="0"/>
              <w:jc w:val="center"/>
              <w:rPr>
                <w:rFonts w:ascii="Montserrat" w:eastAsiaTheme="minorHAnsi" w:hAnsi="Montserrat" w:cs="Montserrat"/>
                <w:color w:val="000000"/>
                <w:sz w:val="16"/>
                <w:szCs w:val="16"/>
                <w:lang w:val="es-MX"/>
              </w:rPr>
            </w:pPr>
            <w:r>
              <w:rPr>
                <w:rFonts w:ascii="Montserrat" w:eastAsiaTheme="minorHAnsi" w:hAnsi="Montserrat" w:cs="Montserrat"/>
                <w:color w:val="000000"/>
                <w:sz w:val="16"/>
                <w:szCs w:val="16"/>
                <w:lang w:val="es-MX"/>
              </w:rPr>
              <w:t>$264,000.00</w:t>
            </w:r>
          </w:p>
        </w:tc>
      </w:tr>
      <w:tr w:rsidR="0020175F" w:rsidRPr="009E029E" w:rsidTr="0020175F">
        <w:trPr>
          <w:trHeight w:val="20"/>
        </w:trPr>
        <w:tc>
          <w:tcPr>
            <w:tcW w:w="0" w:type="auto"/>
            <w:tcBorders>
              <w:top w:val="single" w:sz="6" w:space="0" w:color="auto"/>
              <w:left w:val="single" w:sz="6" w:space="0" w:color="auto"/>
              <w:bottom w:val="single" w:sz="6" w:space="0" w:color="auto"/>
              <w:right w:val="single" w:sz="6" w:space="0" w:color="auto"/>
            </w:tcBorders>
          </w:tcPr>
          <w:p w:rsidR="0020175F" w:rsidRPr="009E029E" w:rsidRDefault="0020175F" w:rsidP="0020175F">
            <w:pPr>
              <w:autoSpaceDE w:val="0"/>
              <w:autoSpaceDN w:val="0"/>
              <w:adjustRightInd w:val="0"/>
              <w:jc w:val="center"/>
              <w:rPr>
                <w:rFonts w:ascii="Montserrat" w:eastAsiaTheme="minorHAnsi" w:hAnsi="Montserrat" w:cs="Montserrat"/>
                <w:color w:val="000000"/>
                <w:sz w:val="16"/>
                <w:szCs w:val="16"/>
                <w:lang w:val="es-MX"/>
              </w:rPr>
            </w:pPr>
            <w:r w:rsidRPr="009E029E">
              <w:rPr>
                <w:rFonts w:ascii="Montserrat" w:eastAsiaTheme="minorHAnsi" w:hAnsi="Montserrat" w:cs="Montserrat"/>
                <w:color w:val="000000"/>
                <w:sz w:val="16"/>
                <w:szCs w:val="16"/>
                <w:lang w:val="es-MX"/>
              </w:rPr>
              <w:t>11</w:t>
            </w:r>
          </w:p>
        </w:tc>
        <w:tc>
          <w:tcPr>
            <w:tcW w:w="0" w:type="auto"/>
            <w:gridSpan w:val="2"/>
            <w:tcBorders>
              <w:top w:val="single" w:sz="6" w:space="0" w:color="auto"/>
              <w:left w:val="single" w:sz="6" w:space="0" w:color="auto"/>
              <w:bottom w:val="single" w:sz="6" w:space="0" w:color="auto"/>
              <w:right w:val="single" w:sz="6" w:space="0" w:color="auto"/>
            </w:tcBorders>
          </w:tcPr>
          <w:p w:rsidR="0020175F" w:rsidRPr="009E029E" w:rsidRDefault="0020175F" w:rsidP="0020175F">
            <w:pPr>
              <w:autoSpaceDE w:val="0"/>
              <w:autoSpaceDN w:val="0"/>
              <w:adjustRightInd w:val="0"/>
              <w:rPr>
                <w:rFonts w:ascii="Montserrat" w:eastAsiaTheme="minorHAnsi" w:hAnsi="Montserrat" w:cs="Montserrat"/>
                <w:color w:val="000000"/>
                <w:sz w:val="16"/>
                <w:szCs w:val="16"/>
                <w:lang w:val="es-MX"/>
              </w:rPr>
            </w:pPr>
            <w:r w:rsidRPr="009E029E">
              <w:rPr>
                <w:rFonts w:ascii="Montserrat" w:eastAsiaTheme="minorHAnsi" w:hAnsi="Montserrat" w:cs="Montserrat"/>
                <w:color w:val="000000"/>
                <w:sz w:val="16"/>
                <w:szCs w:val="16"/>
                <w:lang w:val="es-MX"/>
              </w:rPr>
              <w:t>SERVICIO PARA PACIENTES CON FRACTURA COMPLEJA DE HUMERO PROXIMAL</w:t>
            </w:r>
          </w:p>
        </w:tc>
        <w:tc>
          <w:tcPr>
            <w:tcW w:w="0" w:type="auto"/>
            <w:tcBorders>
              <w:top w:val="single" w:sz="6" w:space="0" w:color="auto"/>
              <w:left w:val="single" w:sz="6" w:space="0" w:color="auto"/>
              <w:bottom w:val="single" w:sz="6" w:space="0" w:color="auto"/>
              <w:right w:val="single" w:sz="6" w:space="0" w:color="auto"/>
            </w:tcBorders>
          </w:tcPr>
          <w:p w:rsidR="0020175F" w:rsidRPr="009E029E" w:rsidRDefault="0020175F" w:rsidP="0020175F">
            <w:pPr>
              <w:autoSpaceDE w:val="0"/>
              <w:autoSpaceDN w:val="0"/>
              <w:adjustRightInd w:val="0"/>
              <w:jc w:val="center"/>
              <w:rPr>
                <w:rFonts w:ascii="Montserrat" w:eastAsiaTheme="minorHAnsi" w:hAnsi="Montserrat" w:cs="Montserrat"/>
                <w:color w:val="000000"/>
                <w:sz w:val="16"/>
                <w:szCs w:val="16"/>
                <w:lang w:val="es-MX"/>
              </w:rPr>
            </w:pPr>
            <w:r w:rsidRPr="009E029E">
              <w:rPr>
                <w:rFonts w:ascii="Montserrat" w:eastAsiaTheme="minorHAnsi" w:hAnsi="Montserrat" w:cs="Montserrat"/>
                <w:color w:val="000000"/>
                <w:sz w:val="16"/>
                <w:szCs w:val="16"/>
                <w:lang w:val="es-MX"/>
              </w:rPr>
              <w:t>$             44,000.00</w:t>
            </w:r>
          </w:p>
        </w:tc>
        <w:tc>
          <w:tcPr>
            <w:tcW w:w="0" w:type="auto"/>
            <w:tcBorders>
              <w:top w:val="single" w:sz="6" w:space="0" w:color="auto"/>
              <w:left w:val="single" w:sz="6" w:space="0" w:color="auto"/>
              <w:bottom w:val="single" w:sz="6" w:space="0" w:color="auto"/>
              <w:right w:val="single" w:sz="6" w:space="0" w:color="auto"/>
            </w:tcBorders>
          </w:tcPr>
          <w:p w:rsidR="0020175F" w:rsidRPr="009E029E" w:rsidRDefault="0020175F" w:rsidP="0020175F">
            <w:pPr>
              <w:autoSpaceDE w:val="0"/>
              <w:autoSpaceDN w:val="0"/>
              <w:adjustRightInd w:val="0"/>
              <w:jc w:val="center"/>
              <w:rPr>
                <w:rFonts w:ascii="Montserrat" w:eastAsiaTheme="minorHAnsi" w:hAnsi="Montserrat" w:cs="Montserrat"/>
                <w:color w:val="000000"/>
                <w:sz w:val="16"/>
                <w:szCs w:val="16"/>
                <w:lang w:val="es-MX"/>
              </w:rPr>
            </w:pPr>
            <w:r w:rsidRPr="009E029E">
              <w:rPr>
                <w:rFonts w:ascii="Montserrat" w:eastAsiaTheme="minorHAnsi" w:hAnsi="Montserrat" w:cs="Montserrat"/>
                <w:color w:val="000000"/>
                <w:sz w:val="16"/>
                <w:szCs w:val="16"/>
                <w:lang w:val="es-MX"/>
              </w:rPr>
              <w:t>$1</w:t>
            </w:r>
            <w:r w:rsidR="005510A5">
              <w:rPr>
                <w:rFonts w:ascii="Montserrat" w:eastAsiaTheme="minorHAnsi" w:hAnsi="Montserrat" w:cs="Montserrat"/>
                <w:color w:val="000000"/>
                <w:sz w:val="16"/>
                <w:szCs w:val="16"/>
                <w:lang w:val="es-MX"/>
              </w:rPr>
              <w:t>32,000.00</w:t>
            </w:r>
          </w:p>
        </w:tc>
      </w:tr>
      <w:tr w:rsidR="0020175F" w:rsidRPr="009E029E" w:rsidTr="0020175F">
        <w:trPr>
          <w:trHeight w:val="20"/>
        </w:trPr>
        <w:tc>
          <w:tcPr>
            <w:tcW w:w="0" w:type="auto"/>
            <w:tcBorders>
              <w:top w:val="nil"/>
              <w:left w:val="nil"/>
              <w:bottom w:val="nil"/>
              <w:right w:val="nil"/>
            </w:tcBorders>
          </w:tcPr>
          <w:p w:rsidR="0020175F" w:rsidRPr="009E029E" w:rsidRDefault="0020175F" w:rsidP="0020175F">
            <w:pPr>
              <w:autoSpaceDE w:val="0"/>
              <w:autoSpaceDN w:val="0"/>
              <w:adjustRightInd w:val="0"/>
              <w:jc w:val="center"/>
              <w:rPr>
                <w:rFonts w:ascii="Montserrat" w:eastAsiaTheme="minorHAnsi" w:hAnsi="Montserrat" w:cs="Montserrat"/>
                <w:color w:val="000000"/>
                <w:sz w:val="16"/>
                <w:szCs w:val="16"/>
                <w:lang w:val="es-MX"/>
              </w:rPr>
            </w:pPr>
          </w:p>
        </w:tc>
        <w:tc>
          <w:tcPr>
            <w:tcW w:w="0" w:type="auto"/>
            <w:tcBorders>
              <w:top w:val="nil"/>
              <w:left w:val="nil"/>
              <w:bottom w:val="nil"/>
              <w:right w:val="nil"/>
            </w:tcBorders>
          </w:tcPr>
          <w:p w:rsidR="0020175F" w:rsidRPr="009E029E" w:rsidRDefault="0020175F" w:rsidP="0020175F">
            <w:pPr>
              <w:autoSpaceDE w:val="0"/>
              <w:autoSpaceDN w:val="0"/>
              <w:adjustRightInd w:val="0"/>
              <w:jc w:val="right"/>
              <w:rPr>
                <w:rFonts w:ascii="Montserrat" w:eastAsiaTheme="minorHAnsi" w:hAnsi="Montserrat" w:cs="Montserrat"/>
                <w:color w:val="000000"/>
                <w:sz w:val="16"/>
                <w:szCs w:val="16"/>
                <w:lang w:val="es-MX"/>
              </w:rPr>
            </w:pPr>
          </w:p>
        </w:tc>
        <w:tc>
          <w:tcPr>
            <w:tcW w:w="0" w:type="auto"/>
            <w:tcBorders>
              <w:top w:val="nil"/>
              <w:left w:val="single" w:sz="6" w:space="0" w:color="auto"/>
              <w:bottom w:val="single" w:sz="6" w:space="0" w:color="auto"/>
              <w:right w:val="single" w:sz="6" w:space="0" w:color="auto"/>
            </w:tcBorders>
          </w:tcPr>
          <w:p w:rsidR="0020175F" w:rsidRPr="009E029E" w:rsidRDefault="0020175F" w:rsidP="0020175F">
            <w:pPr>
              <w:autoSpaceDE w:val="0"/>
              <w:autoSpaceDN w:val="0"/>
              <w:adjustRightInd w:val="0"/>
              <w:jc w:val="right"/>
              <w:rPr>
                <w:rFonts w:ascii="Montserrat" w:eastAsiaTheme="minorHAnsi" w:hAnsi="Montserrat" w:cs="Montserrat"/>
                <w:b/>
                <w:bCs/>
                <w:color w:val="000000"/>
                <w:sz w:val="16"/>
                <w:szCs w:val="16"/>
                <w:lang w:val="es-MX"/>
              </w:rPr>
            </w:pPr>
            <w:r w:rsidRPr="009E029E">
              <w:rPr>
                <w:rFonts w:ascii="Montserrat" w:eastAsiaTheme="minorHAnsi" w:hAnsi="Montserrat" w:cs="Montserrat"/>
                <w:b/>
                <w:bCs/>
                <w:color w:val="000000"/>
                <w:sz w:val="16"/>
                <w:szCs w:val="16"/>
                <w:lang w:val="es-MX"/>
              </w:rPr>
              <w:t>Subtotal</w:t>
            </w:r>
          </w:p>
        </w:tc>
        <w:tc>
          <w:tcPr>
            <w:tcW w:w="0" w:type="auto"/>
            <w:tcBorders>
              <w:top w:val="single" w:sz="6" w:space="0" w:color="auto"/>
              <w:left w:val="single" w:sz="6" w:space="0" w:color="auto"/>
              <w:bottom w:val="single" w:sz="6" w:space="0" w:color="auto"/>
              <w:right w:val="single" w:sz="6" w:space="0" w:color="auto"/>
            </w:tcBorders>
          </w:tcPr>
          <w:p w:rsidR="0020175F" w:rsidRPr="009E029E" w:rsidRDefault="0020175F" w:rsidP="0020175F">
            <w:pPr>
              <w:autoSpaceDE w:val="0"/>
              <w:autoSpaceDN w:val="0"/>
              <w:adjustRightInd w:val="0"/>
              <w:jc w:val="center"/>
              <w:rPr>
                <w:rFonts w:ascii="Montserrat" w:eastAsiaTheme="minorHAnsi" w:hAnsi="Montserrat" w:cs="Montserrat"/>
                <w:b/>
                <w:bCs/>
                <w:color w:val="000000"/>
                <w:sz w:val="16"/>
                <w:szCs w:val="16"/>
                <w:lang w:val="es-MX"/>
              </w:rPr>
            </w:pPr>
            <w:r w:rsidRPr="009E029E">
              <w:rPr>
                <w:rFonts w:ascii="Montserrat" w:eastAsiaTheme="minorHAnsi" w:hAnsi="Montserrat" w:cs="Montserrat"/>
                <w:b/>
                <w:bCs/>
                <w:color w:val="000000"/>
                <w:sz w:val="16"/>
                <w:szCs w:val="16"/>
                <w:lang w:val="es-MX"/>
              </w:rPr>
              <w:t>$          880,000.00</w:t>
            </w:r>
          </w:p>
        </w:tc>
        <w:tc>
          <w:tcPr>
            <w:tcW w:w="0" w:type="auto"/>
            <w:tcBorders>
              <w:top w:val="single" w:sz="6" w:space="0" w:color="auto"/>
              <w:left w:val="single" w:sz="6" w:space="0" w:color="auto"/>
              <w:bottom w:val="single" w:sz="6" w:space="0" w:color="auto"/>
              <w:right w:val="single" w:sz="6" w:space="0" w:color="auto"/>
            </w:tcBorders>
          </w:tcPr>
          <w:p w:rsidR="0020175F" w:rsidRPr="009E029E" w:rsidRDefault="005510A5" w:rsidP="0020175F">
            <w:pPr>
              <w:autoSpaceDE w:val="0"/>
              <w:autoSpaceDN w:val="0"/>
              <w:adjustRightInd w:val="0"/>
              <w:jc w:val="center"/>
              <w:rPr>
                <w:rFonts w:ascii="Montserrat" w:eastAsiaTheme="minorHAnsi" w:hAnsi="Montserrat" w:cs="Montserrat"/>
                <w:b/>
                <w:bCs/>
                <w:color w:val="000000"/>
                <w:sz w:val="16"/>
                <w:szCs w:val="16"/>
                <w:lang w:val="es-MX"/>
              </w:rPr>
            </w:pPr>
            <w:r>
              <w:rPr>
                <w:rFonts w:ascii="Montserrat" w:eastAsiaTheme="minorHAnsi" w:hAnsi="Montserrat" w:cs="Montserrat"/>
                <w:b/>
                <w:bCs/>
                <w:color w:val="000000"/>
                <w:sz w:val="16"/>
                <w:szCs w:val="16"/>
                <w:lang w:val="es-MX"/>
              </w:rPr>
              <w:t>$2,640,000.00</w:t>
            </w:r>
          </w:p>
        </w:tc>
      </w:tr>
      <w:tr w:rsidR="0020175F" w:rsidRPr="009E029E" w:rsidTr="0020175F">
        <w:trPr>
          <w:trHeight w:val="20"/>
        </w:trPr>
        <w:tc>
          <w:tcPr>
            <w:tcW w:w="0" w:type="auto"/>
            <w:tcBorders>
              <w:top w:val="nil"/>
              <w:left w:val="nil"/>
              <w:bottom w:val="nil"/>
              <w:right w:val="nil"/>
            </w:tcBorders>
          </w:tcPr>
          <w:p w:rsidR="0020175F" w:rsidRPr="009E029E" w:rsidRDefault="0020175F" w:rsidP="0020175F">
            <w:pPr>
              <w:autoSpaceDE w:val="0"/>
              <w:autoSpaceDN w:val="0"/>
              <w:adjustRightInd w:val="0"/>
              <w:jc w:val="center"/>
              <w:rPr>
                <w:rFonts w:ascii="Montserrat" w:eastAsiaTheme="minorHAnsi" w:hAnsi="Montserrat" w:cs="Montserrat"/>
                <w:color w:val="000000"/>
                <w:sz w:val="16"/>
                <w:szCs w:val="16"/>
                <w:lang w:val="es-MX"/>
              </w:rPr>
            </w:pPr>
          </w:p>
        </w:tc>
        <w:tc>
          <w:tcPr>
            <w:tcW w:w="0" w:type="auto"/>
            <w:tcBorders>
              <w:top w:val="nil"/>
              <w:left w:val="nil"/>
              <w:bottom w:val="nil"/>
              <w:right w:val="nil"/>
            </w:tcBorders>
          </w:tcPr>
          <w:p w:rsidR="0020175F" w:rsidRPr="009E029E" w:rsidRDefault="0020175F" w:rsidP="0020175F">
            <w:pPr>
              <w:autoSpaceDE w:val="0"/>
              <w:autoSpaceDN w:val="0"/>
              <w:adjustRightInd w:val="0"/>
              <w:jc w:val="right"/>
              <w:rPr>
                <w:rFonts w:ascii="Montserrat" w:eastAsiaTheme="minorHAnsi" w:hAnsi="Montserrat" w:cs="Montserrat"/>
                <w:color w:val="000000"/>
                <w:sz w:val="16"/>
                <w:szCs w:val="16"/>
                <w:lang w:val="es-MX"/>
              </w:rPr>
            </w:pPr>
          </w:p>
        </w:tc>
        <w:tc>
          <w:tcPr>
            <w:tcW w:w="0" w:type="auto"/>
            <w:tcBorders>
              <w:top w:val="single" w:sz="6" w:space="0" w:color="auto"/>
              <w:left w:val="single" w:sz="6" w:space="0" w:color="auto"/>
              <w:bottom w:val="single" w:sz="6" w:space="0" w:color="auto"/>
              <w:right w:val="single" w:sz="6" w:space="0" w:color="auto"/>
            </w:tcBorders>
          </w:tcPr>
          <w:p w:rsidR="0020175F" w:rsidRPr="009E029E" w:rsidRDefault="0020175F" w:rsidP="0020175F">
            <w:pPr>
              <w:autoSpaceDE w:val="0"/>
              <w:autoSpaceDN w:val="0"/>
              <w:adjustRightInd w:val="0"/>
              <w:jc w:val="right"/>
              <w:rPr>
                <w:rFonts w:ascii="Montserrat" w:eastAsiaTheme="minorHAnsi" w:hAnsi="Montserrat" w:cs="Montserrat"/>
                <w:b/>
                <w:bCs/>
                <w:color w:val="000000"/>
                <w:sz w:val="16"/>
                <w:szCs w:val="16"/>
                <w:lang w:val="es-MX"/>
              </w:rPr>
            </w:pPr>
            <w:r w:rsidRPr="009E029E">
              <w:rPr>
                <w:rFonts w:ascii="Montserrat" w:eastAsiaTheme="minorHAnsi" w:hAnsi="Montserrat" w:cs="Montserrat"/>
                <w:b/>
                <w:bCs/>
                <w:color w:val="000000"/>
                <w:sz w:val="16"/>
                <w:szCs w:val="16"/>
                <w:lang w:val="es-MX"/>
              </w:rPr>
              <w:t>IVA</w:t>
            </w:r>
          </w:p>
        </w:tc>
        <w:tc>
          <w:tcPr>
            <w:tcW w:w="0" w:type="auto"/>
            <w:tcBorders>
              <w:top w:val="single" w:sz="6" w:space="0" w:color="auto"/>
              <w:left w:val="single" w:sz="6" w:space="0" w:color="auto"/>
              <w:bottom w:val="single" w:sz="6" w:space="0" w:color="auto"/>
              <w:right w:val="single" w:sz="6" w:space="0" w:color="auto"/>
            </w:tcBorders>
          </w:tcPr>
          <w:p w:rsidR="0020175F" w:rsidRPr="009E029E" w:rsidRDefault="0020175F" w:rsidP="0020175F">
            <w:pPr>
              <w:autoSpaceDE w:val="0"/>
              <w:autoSpaceDN w:val="0"/>
              <w:adjustRightInd w:val="0"/>
              <w:jc w:val="center"/>
              <w:rPr>
                <w:rFonts w:ascii="Montserrat" w:eastAsiaTheme="minorHAnsi" w:hAnsi="Montserrat" w:cs="Montserrat"/>
                <w:b/>
                <w:bCs/>
                <w:color w:val="000000"/>
                <w:sz w:val="16"/>
                <w:szCs w:val="16"/>
                <w:lang w:val="es-MX"/>
              </w:rPr>
            </w:pPr>
            <w:r w:rsidRPr="009E029E">
              <w:rPr>
                <w:rFonts w:ascii="Montserrat" w:eastAsiaTheme="minorHAnsi" w:hAnsi="Montserrat" w:cs="Montserrat"/>
                <w:b/>
                <w:bCs/>
                <w:color w:val="000000"/>
                <w:sz w:val="16"/>
                <w:szCs w:val="16"/>
                <w:lang w:val="es-MX"/>
              </w:rPr>
              <w:t>$           140,800.00</w:t>
            </w:r>
          </w:p>
        </w:tc>
        <w:tc>
          <w:tcPr>
            <w:tcW w:w="0" w:type="auto"/>
            <w:tcBorders>
              <w:top w:val="single" w:sz="6" w:space="0" w:color="auto"/>
              <w:left w:val="single" w:sz="6" w:space="0" w:color="auto"/>
              <w:bottom w:val="single" w:sz="6" w:space="0" w:color="auto"/>
              <w:right w:val="single" w:sz="6" w:space="0" w:color="auto"/>
            </w:tcBorders>
          </w:tcPr>
          <w:p w:rsidR="0020175F" w:rsidRPr="009E029E" w:rsidRDefault="005510A5" w:rsidP="0020175F">
            <w:pPr>
              <w:autoSpaceDE w:val="0"/>
              <w:autoSpaceDN w:val="0"/>
              <w:adjustRightInd w:val="0"/>
              <w:jc w:val="center"/>
              <w:rPr>
                <w:rFonts w:ascii="Montserrat" w:eastAsiaTheme="minorHAnsi" w:hAnsi="Montserrat" w:cs="Montserrat"/>
                <w:b/>
                <w:bCs/>
                <w:color w:val="000000"/>
                <w:sz w:val="16"/>
                <w:szCs w:val="16"/>
                <w:lang w:val="es-MX"/>
              </w:rPr>
            </w:pPr>
            <w:r>
              <w:rPr>
                <w:rFonts w:ascii="Montserrat" w:eastAsiaTheme="minorHAnsi" w:hAnsi="Montserrat" w:cs="Montserrat"/>
                <w:b/>
                <w:bCs/>
                <w:color w:val="000000"/>
                <w:sz w:val="16"/>
                <w:szCs w:val="16"/>
                <w:lang w:val="es-MX"/>
              </w:rPr>
              <w:t>$422,400.00</w:t>
            </w:r>
          </w:p>
        </w:tc>
      </w:tr>
      <w:tr w:rsidR="0020175F" w:rsidRPr="009E029E" w:rsidTr="0020175F">
        <w:trPr>
          <w:trHeight w:val="20"/>
        </w:trPr>
        <w:tc>
          <w:tcPr>
            <w:tcW w:w="0" w:type="auto"/>
            <w:tcBorders>
              <w:top w:val="nil"/>
              <w:left w:val="nil"/>
              <w:bottom w:val="nil"/>
              <w:right w:val="nil"/>
            </w:tcBorders>
          </w:tcPr>
          <w:p w:rsidR="0020175F" w:rsidRPr="009E029E" w:rsidRDefault="0020175F" w:rsidP="0020175F">
            <w:pPr>
              <w:autoSpaceDE w:val="0"/>
              <w:autoSpaceDN w:val="0"/>
              <w:adjustRightInd w:val="0"/>
              <w:jc w:val="center"/>
              <w:rPr>
                <w:rFonts w:ascii="Montserrat" w:eastAsiaTheme="minorHAnsi" w:hAnsi="Montserrat" w:cs="Montserrat"/>
                <w:color w:val="000000"/>
                <w:sz w:val="16"/>
                <w:szCs w:val="16"/>
                <w:lang w:val="es-MX"/>
              </w:rPr>
            </w:pPr>
          </w:p>
        </w:tc>
        <w:tc>
          <w:tcPr>
            <w:tcW w:w="0" w:type="auto"/>
            <w:tcBorders>
              <w:top w:val="nil"/>
              <w:left w:val="nil"/>
              <w:bottom w:val="nil"/>
              <w:right w:val="nil"/>
            </w:tcBorders>
          </w:tcPr>
          <w:p w:rsidR="0020175F" w:rsidRPr="009E029E" w:rsidRDefault="0020175F" w:rsidP="0020175F">
            <w:pPr>
              <w:autoSpaceDE w:val="0"/>
              <w:autoSpaceDN w:val="0"/>
              <w:adjustRightInd w:val="0"/>
              <w:jc w:val="right"/>
              <w:rPr>
                <w:rFonts w:ascii="Montserrat" w:eastAsiaTheme="minorHAnsi" w:hAnsi="Montserrat" w:cs="Montserrat"/>
                <w:color w:val="000000"/>
                <w:sz w:val="16"/>
                <w:szCs w:val="16"/>
                <w:lang w:val="es-MX"/>
              </w:rPr>
            </w:pPr>
          </w:p>
        </w:tc>
        <w:tc>
          <w:tcPr>
            <w:tcW w:w="0" w:type="auto"/>
            <w:tcBorders>
              <w:top w:val="single" w:sz="6" w:space="0" w:color="auto"/>
              <w:left w:val="single" w:sz="6" w:space="0" w:color="auto"/>
              <w:bottom w:val="single" w:sz="6" w:space="0" w:color="auto"/>
              <w:right w:val="single" w:sz="6" w:space="0" w:color="auto"/>
            </w:tcBorders>
          </w:tcPr>
          <w:p w:rsidR="0020175F" w:rsidRPr="009E029E" w:rsidRDefault="0020175F" w:rsidP="0020175F">
            <w:pPr>
              <w:autoSpaceDE w:val="0"/>
              <w:autoSpaceDN w:val="0"/>
              <w:adjustRightInd w:val="0"/>
              <w:jc w:val="right"/>
              <w:rPr>
                <w:rFonts w:ascii="Montserrat" w:eastAsiaTheme="minorHAnsi" w:hAnsi="Montserrat" w:cs="Montserrat"/>
                <w:b/>
                <w:bCs/>
                <w:color w:val="000000"/>
                <w:sz w:val="16"/>
                <w:szCs w:val="16"/>
                <w:lang w:val="es-MX"/>
              </w:rPr>
            </w:pPr>
            <w:r w:rsidRPr="009E029E">
              <w:rPr>
                <w:rFonts w:ascii="Montserrat" w:eastAsiaTheme="minorHAnsi" w:hAnsi="Montserrat" w:cs="Montserrat"/>
                <w:b/>
                <w:bCs/>
                <w:color w:val="000000"/>
                <w:sz w:val="16"/>
                <w:szCs w:val="16"/>
                <w:lang w:val="es-MX"/>
              </w:rPr>
              <w:t>Total</w:t>
            </w:r>
          </w:p>
        </w:tc>
        <w:tc>
          <w:tcPr>
            <w:tcW w:w="0" w:type="auto"/>
            <w:tcBorders>
              <w:top w:val="single" w:sz="6" w:space="0" w:color="auto"/>
              <w:left w:val="single" w:sz="6" w:space="0" w:color="auto"/>
              <w:bottom w:val="single" w:sz="6" w:space="0" w:color="auto"/>
              <w:right w:val="single" w:sz="6" w:space="0" w:color="auto"/>
            </w:tcBorders>
          </w:tcPr>
          <w:p w:rsidR="0020175F" w:rsidRPr="009E029E" w:rsidRDefault="0020175F" w:rsidP="0020175F">
            <w:pPr>
              <w:autoSpaceDE w:val="0"/>
              <w:autoSpaceDN w:val="0"/>
              <w:adjustRightInd w:val="0"/>
              <w:jc w:val="center"/>
              <w:rPr>
                <w:rFonts w:ascii="Montserrat" w:eastAsiaTheme="minorHAnsi" w:hAnsi="Montserrat" w:cs="Montserrat"/>
                <w:b/>
                <w:bCs/>
                <w:color w:val="000000"/>
                <w:sz w:val="16"/>
                <w:szCs w:val="16"/>
                <w:lang w:val="es-MX"/>
              </w:rPr>
            </w:pPr>
            <w:r w:rsidRPr="009E029E">
              <w:rPr>
                <w:rFonts w:ascii="Montserrat" w:eastAsiaTheme="minorHAnsi" w:hAnsi="Montserrat" w:cs="Montserrat"/>
                <w:b/>
                <w:bCs/>
                <w:color w:val="000000"/>
                <w:sz w:val="16"/>
                <w:szCs w:val="16"/>
                <w:lang w:val="es-MX"/>
              </w:rPr>
              <w:t>$        1,020,800.00</w:t>
            </w:r>
          </w:p>
        </w:tc>
        <w:tc>
          <w:tcPr>
            <w:tcW w:w="0" w:type="auto"/>
            <w:tcBorders>
              <w:top w:val="single" w:sz="6" w:space="0" w:color="auto"/>
              <w:left w:val="single" w:sz="6" w:space="0" w:color="auto"/>
              <w:bottom w:val="single" w:sz="6" w:space="0" w:color="auto"/>
              <w:right w:val="single" w:sz="6" w:space="0" w:color="auto"/>
            </w:tcBorders>
          </w:tcPr>
          <w:p w:rsidR="0020175F" w:rsidRPr="009E029E" w:rsidRDefault="005510A5" w:rsidP="0020175F">
            <w:pPr>
              <w:autoSpaceDE w:val="0"/>
              <w:autoSpaceDN w:val="0"/>
              <w:adjustRightInd w:val="0"/>
              <w:jc w:val="center"/>
              <w:rPr>
                <w:rFonts w:ascii="Montserrat" w:eastAsiaTheme="minorHAnsi" w:hAnsi="Montserrat" w:cs="Montserrat"/>
                <w:b/>
                <w:bCs/>
                <w:color w:val="000000"/>
                <w:sz w:val="16"/>
                <w:szCs w:val="16"/>
                <w:lang w:val="es-MX"/>
              </w:rPr>
            </w:pPr>
            <w:r>
              <w:rPr>
                <w:rFonts w:ascii="Montserrat" w:eastAsiaTheme="minorHAnsi" w:hAnsi="Montserrat" w:cs="Montserrat"/>
                <w:b/>
                <w:bCs/>
                <w:color w:val="000000"/>
                <w:sz w:val="16"/>
                <w:szCs w:val="16"/>
                <w:lang w:val="es-MX"/>
              </w:rPr>
              <w:t>$3,062,400.00</w:t>
            </w:r>
          </w:p>
        </w:tc>
      </w:tr>
    </w:tbl>
    <w:p w:rsidR="0020175F" w:rsidRDefault="0020175F" w:rsidP="0020175F">
      <w:pPr>
        <w:rPr>
          <w:rFonts w:ascii="Montserrat" w:hAnsi="Montserrat" w:cs="Arial"/>
          <w:b/>
          <w:i/>
          <w:sz w:val="16"/>
          <w:szCs w:val="16"/>
          <w:lang w:val="es-MX"/>
        </w:rPr>
      </w:pPr>
    </w:p>
    <w:p w:rsidR="0020175F" w:rsidRDefault="0020175F" w:rsidP="0020175F">
      <w:pPr>
        <w:rPr>
          <w:rFonts w:ascii="Montserrat" w:hAnsi="Montserrat" w:cs="Arial"/>
          <w:b/>
          <w:i/>
          <w:sz w:val="16"/>
          <w:szCs w:val="16"/>
          <w:lang w:val="es-MX"/>
        </w:rPr>
      </w:pPr>
    </w:p>
    <w:tbl>
      <w:tblPr>
        <w:tblW w:w="0" w:type="auto"/>
        <w:jc w:val="center"/>
        <w:tblCellMar>
          <w:left w:w="70" w:type="dxa"/>
          <w:right w:w="70" w:type="dxa"/>
        </w:tblCellMar>
        <w:tblLook w:val="04A0" w:firstRow="1" w:lastRow="0" w:firstColumn="1" w:lastColumn="0" w:noHBand="0" w:noVBand="1"/>
      </w:tblPr>
      <w:tblGrid>
        <w:gridCol w:w="2496"/>
        <w:gridCol w:w="1903"/>
        <w:gridCol w:w="2699"/>
      </w:tblGrid>
      <w:tr w:rsidR="0020175F" w:rsidTr="0020175F">
        <w:trPr>
          <w:trHeight w:val="20"/>
          <w:jc w:val="center"/>
        </w:trPr>
        <w:tc>
          <w:tcPr>
            <w:tcW w:w="0" w:type="auto"/>
            <w:tcBorders>
              <w:top w:val="single" w:sz="6" w:space="0" w:color="auto"/>
              <w:left w:val="single" w:sz="6" w:space="0" w:color="auto"/>
              <w:bottom w:val="single" w:sz="4" w:space="0" w:color="auto"/>
              <w:right w:val="single" w:sz="6" w:space="0" w:color="auto"/>
            </w:tcBorders>
            <w:shd w:val="clear" w:color="auto" w:fill="D9D9D9" w:themeFill="background1" w:themeFillShade="D9"/>
            <w:hideMark/>
          </w:tcPr>
          <w:p w:rsidR="0020175F" w:rsidRDefault="0020175F" w:rsidP="0020175F">
            <w:pPr>
              <w:autoSpaceDE w:val="0"/>
              <w:autoSpaceDN w:val="0"/>
              <w:adjustRightInd w:val="0"/>
              <w:spacing w:line="276" w:lineRule="auto"/>
              <w:jc w:val="center"/>
              <w:rPr>
                <w:rFonts w:ascii="Calibri" w:eastAsiaTheme="minorHAnsi" w:hAnsi="Calibri" w:cs="Calibri"/>
                <w:b/>
                <w:bCs/>
                <w:color w:val="000000"/>
                <w:sz w:val="18"/>
                <w:szCs w:val="18"/>
                <w:lang w:val="es-MX"/>
              </w:rPr>
            </w:pPr>
            <w:r>
              <w:rPr>
                <w:rFonts w:ascii="Calibri" w:eastAsiaTheme="minorHAnsi" w:hAnsi="Calibri" w:cs="Calibri"/>
                <w:b/>
                <w:bCs/>
                <w:color w:val="000000"/>
                <w:sz w:val="18"/>
                <w:szCs w:val="18"/>
                <w:lang w:val="es-MX"/>
              </w:rPr>
              <w:t>PARTICIPANTE</w:t>
            </w:r>
          </w:p>
        </w:tc>
        <w:tc>
          <w:tcPr>
            <w:tcW w:w="0" w:type="auto"/>
            <w:tcBorders>
              <w:top w:val="single" w:sz="6" w:space="0" w:color="auto"/>
              <w:left w:val="single" w:sz="6" w:space="0" w:color="auto"/>
              <w:bottom w:val="single" w:sz="4" w:space="0" w:color="auto"/>
              <w:right w:val="single" w:sz="6" w:space="0" w:color="auto"/>
            </w:tcBorders>
            <w:shd w:val="clear" w:color="auto" w:fill="D9D9D9" w:themeFill="background1" w:themeFillShade="D9"/>
            <w:hideMark/>
          </w:tcPr>
          <w:p w:rsidR="0020175F" w:rsidRDefault="0020175F" w:rsidP="0020175F">
            <w:pPr>
              <w:autoSpaceDE w:val="0"/>
              <w:autoSpaceDN w:val="0"/>
              <w:adjustRightInd w:val="0"/>
              <w:spacing w:line="276" w:lineRule="auto"/>
              <w:jc w:val="center"/>
              <w:rPr>
                <w:rFonts w:ascii="Calibri" w:eastAsiaTheme="minorHAnsi" w:hAnsi="Calibri" w:cs="Calibri"/>
                <w:b/>
                <w:bCs/>
                <w:color w:val="000000"/>
                <w:sz w:val="18"/>
                <w:szCs w:val="18"/>
                <w:lang w:val="es-MX"/>
              </w:rPr>
            </w:pPr>
            <w:r>
              <w:rPr>
                <w:rFonts w:ascii="Calibri" w:eastAsiaTheme="minorHAnsi" w:hAnsi="Calibri" w:cs="Calibri"/>
                <w:b/>
                <w:bCs/>
                <w:color w:val="000000"/>
                <w:sz w:val="18"/>
                <w:szCs w:val="18"/>
                <w:lang w:val="es-MX"/>
              </w:rPr>
              <w:t>IMPORTE DE LA FIANZA</w:t>
            </w:r>
          </w:p>
        </w:tc>
        <w:tc>
          <w:tcPr>
            <w:tcW w:w="0" w:type="auto"/>
            <w:tcBorders>
              <w:top w:val="single" w:sz="6" w:space="0" w:color="auto"/>
              <w:left w:val="single" w:sz="6" w:space="0" w:color="auto"/>
              <w:bottom w:val="single" w:sz="4" w:space="0" w:color="auto"/>
              <w:right w:val="single" w:sz="6" w:space="0" w:color="auto"/>
            </w:tcBorders>
            <w:shd w:val="clear" w:color="auto" w:fill="D9D9D9" w:themeFill="background1" w:themeFillShade="D9"/>
            <w:hideMark/>
          </w:tcPr>
          <w:p w:rsidR="0020175F" w:rsidRDefault="0020175F" w:rsidP="0020175F">
            <w:pPr>
              <w:autoSpaceDE w:val="0"/>
              <w:autoSpaceDN w:val="0"/>
              <w:adjustRightInd w:val="0"/>
              <w:spacing w:line="276" w:lineRule="auto"/>
              <w:jc w:val="center"/>
              <w:rPr>
                <w:rFonts w:ascii="Calibri" w:eastAsiaTheme="minorHAnsi" w:hAnsi="Calibri" w:cs="Calibri"/>
                <w:b/>
                <w:bCs/>
                <w:color w:val="000000"/>
                <w:sz w:val="18"/>
                <w:szCs w:val="18"/>
                <w:lang w:val="es-MX"/>
              </w:rPr>
            </w:pPr>
            <w:r>
              <w:rPr>
                <w:rFonts w:ascii="Calibri" w:eastAsiaTheme="minorHAnsi" w:hAnsi="Calibri" w:cs="Calibri"/>
                <w:b/>
                <w:bCs/>
                <w:color w:val="000000"/>
                <w:sz w:val="18"/>
                <w:szCs w:val="18"/>
                <w:lang w:val="es-MX"/>
              </w:rPr>
              <w:t>NUMERO DE CONTRATO INTERNO</w:t>
            </w:r>
          </w:p>
        </w:tc>
      </w:tr>
      <w:tr w:rsidR="0020175F" w:rsidTr="0020175F">
        <w:trPr>
          <w:trHeight w:val="20"/>
          <w:jc w:val="center"/>
        </w:trPr>
        <w:tc>
          <w:tcPr>
            <w:tcW w:w="0" w:type="auto"/>
            <w:tcBorders>
              <w:top w:val="single" w:sz="4" w:space="0" w:color="auto"/>
              <w:left w:val="single" w:sz="6" w:space="0" w:color="auto"/>
              <w:bottom w:val="single" w:sz="6" w:space="0" w:color="auto"/>
              <w:right w:val="single" w:sz="6" w:space="0" w:color="auto"/>
            </w:tcBorders>
            <w:hideMark/>
          </w:tcPr>
          <w:p w:rsidR="0020175F" w:rsidRPr="009462AC" w:rsidRDefault="0020175F" w:rsidP="0020175F">
            <w:pPr>
              <w:autoSpaceDE w:val="0"/>
              <w:autoSpaceDN w:val="0"/>
              <w:adjustRightInd w:val="0"/>
              <w:spacing w:line="276" w:lineRule="auto"/>
              <w:jc w:val="center"/>
              <w:rPr>
                <w:rFonts w:ascii="Calibri" w:eastAsiaTheme="minorHAnsi" w:hAnsi="Calibri" w:cs="Calibri"/>
                <w:color w:val="000000"/>
                <w:sz w:val="18"/>
                <w:szCs w:val="18"/>
                <w:lang w:val="es-MX"/>
              </w:rPr>
            </w:pPr>
            <w:r w:rsidRPr="009462AC">
              <w:rPr>
                <w:rFonts w:ascii="Calibri" w:eastAsiaTheme="minorHAnsi" w:hAnsi="Calibri" w:cs="Calibri"/>
                <w:color w:val="000000"/>
                <w:sz w:val="18"/>
                <w:szCs w:val="18"/>
                <w:lang w:val="es-MX"/>
              </w:rPr>
              <w:t>ORTHO IMPLANTES, S.A. DE C.V.</w:t>
            </w:r>
          </w:p>
        </w:tc>
        <w:tc>
          <w:tcPr>
            <w:tcW w:w="0" w:type="auto"/>
            <w:tcBorders>
              <w:top w:val="single" w:sz="4" w:space="0" w:color="auto"/>
              <w:left w:val="single" w:sz="6" w:space="0" w:color="auto"/>
              <w:bottom w:val="single" w:sz="6" w:space="0" w:color="auto"/>
              <w:right w:val="single" w:sz="6" w:space="0" w:color="auto"/>
            </w:tcBorders>
            <w:hideMark/>
          </w:tcPr>
          <w:p w:rsidR="0020175F" w:rsidRDefault="0020175F" w:rsidP="005510A5">
            <w:pPr>
              <w:autoSpaceDE w:val="0"/>
              <w:autoSpaceDN w:val="0"/>
              <w:adjustRightInd w:val="0"/>
              <w:spacing w:line="276" w:lineRule="auto"/>
              <w:jc w:val="center"/>
              <w:rPr>
                <w:rFonts w:ascii="Calibri" w:eastAsiaTheme="minorHAnsi" w:hAnsi="Calibri" w:cs="Calibri"/>
                <w:color w:val="000000"/>
                <w:sz w:val="18"/>
                <w:szCs w:val="18"/>
                <w:lang w:val="es-MX"/>
              </w:rPr>
            </w:pPr>
            <w:r>
              <w:rPr>
                <w:rFonts w:ascii="Calibri" w:eastAsiaTheme="minorHAnsi" w:hAnsi="Calibri" w:cs="Calibri"/>
                <w:color w:val="000000"/>
                <w:sz w:val="18"/>
                <w:szCs w:val="18"/>
                <w:lang w:val="es-MX"/>
              </w:rPr>
              <w:t>$</w:t>
            </w:r>
            <w:r w:rsidR="005510A5">
              <w:rPr>
                <w:rFonts w:ascii="Calibri" w:eastAsiaTheme="minorHAnsi" w:hAnsi="Calibri" w:cs="Calibri"/>
                <w:color w:val="000000"/>
                <w:sz w:val="18"/>
                <w:szCs w:val="18"/>
                <w:lang w:val="es-MX"/>
              </w:rPr>
              <w:t>264,000.00</w:t>
            </w:r>
          </w:p>
        </w:tc>
        <w:tc>
          <w:tcPr>
            <w:tcW w:w="0" w:type="auto"/>
            <w:tcBorders>
              <w:top w:val="single" w:sz="4" w:space="0" w:color="auto"/>
              <w:left w:val="single" w:sz="6" w:space="0" w:color="auto"/>
              <w:bottom w:val="single" w:sz="6" w:space="0" w:color="auto"/>
              <w:right w:val="single" w:sz="6" w:space="0" w:color="auto"/>
            </w:tcBorders>
            <w:hideMark/>
          </w:tcPr>
          <w:p w:rsidR="0020175F" w:rsidRDefault="0020175F" w:rsidP="0020175F">
            <w:pPr>
              <w:autoSpaceDE w:val="0"/>
              <w:autoSpaceDN w:val="0"/>
              <w:adjustRightInd w:val="0"/>
              <w:spacing w:line="276" w:lineRule="auto"/>
              <w:jc w:val="center"/>
              <w:rPr>
                <w:rFonts w:ascii="Calibri" w:eastAsiaTheme="minorHAnsi" w:hAnsi="Calibri" w:cs="Calibri"/>
                <w:color w:val="000000"/>
                <w:sz w:val="18"/>
                <w:szCs w:val="18"/>
                <w:lang w:val="es-MX"/>
              </w:rPr>
            </w:pPr>
            <w:r>
              <w:rPr>
                <w:rFonts w:ascii="Calibri" w:eastAsiaTheme="minorHAnsi" w:hAnsi="Calibri" w:cs="Calibri"/>
                <w:color w:val="000000"/>
                <w:sz w:val="18"/>
                <w:szCs w:val="18"/>
                <w:lang w:val="es-MX"/>
              </w:rPr>
              <w:t>C0138/23</w:t>
            </w:r>
          </w:p>
        </w:tc>
      </w:tr>
    </w:tbl>
    <w:p w:rsidR="005510A5" w:rsidRDefault="005510A5" w:rsidP="005510A5">
      <w:pPr>
        <w:tabs>
          <w:tab w:val="left" w:pos="1214"/>
        </w:tabs>
        <w:rPr>
          <w:rFonts w:ascii="Montserrat" w:hAnsi="Montserrat" w:cs="Arial"/>
          <w:sz w:val="16"/>
          <w:szCs w:val="16"/>
        </w:rPr>
      </w:pPr>
    </w:p>
    <w:p w:rsidR="005510A5" w:rsidRDefault="005510A5" w:rsidP="005510A5">
      <w:pPr>
        <w:rPr>
          <w:rFonts w:ascii="Montserrat" w:hAnsi="Montserrat" w:cs="Arial"/>
          <w:b/>
          <w:i/>
          <w:sz w:val="16"/>
          <w:szCs w:val="16"/>
        </w:rPr>
      </w:pPr>
      <w:r w:rsidRPr="009E029E">
        <w:rPr>
          <w:rFonts w:ascii="Montserrat" w:hAnsi="Montserrat" w:cs="Arial"/>
          <w:b/>
          <w:i/>
          <w:sz w:val="16"/>
          <w:szCs w:val="16"/>
        </w:rPr>
        <w:t>IMPORTE MÍNIMO</w:t>
      </w:r>
      <w:r w:rsidRPr="009E029E">
        <w:rPr>
          <w:rFonts w:ascii="Montserrat" w:hAnsi="Montserrat" w:cs="Arial"/>
          <w:i/>
          <w:sz w:val="16"/>
          <w:szCs w:val="16"/>
        </w:rPr>
        <w:t xml:space="preserve"> </w:t>
      </w:r>
      <w:r w:rsidRPr="009E029E">
        <w:rPr>
          <w:rFonts w:ascii="Montserrat" w:hAnsi="Montserrat" w:cs="Arial"/>
          <w:b/>
          <w:i/>
          <w:sz w:val="16"/>
          <w:szCs w:val="16"/>
        </w:rPr>
        <w:t>DEL CONTRATO</w:t>
      </w:r>
      <w:r w:rsidRPr="009E029E">
        <w:rPr>
          <w:rFonts w:ascii="Montserrat" w:hAnsi="Montserrat" w:cs="Arial"/>
          <w:i/>
          <w:sz w:val="16"/>
          <w:szCs w:val="16"/>
        </w:rPr>
        <w:t xml:space="preserve">: </w:t>
      </w:r>
      <w:r w:rsidRPr="009E029E">
        <w:rPr>
          <w:rFonts w:ascii="Montserrat" w:hAnsi="Montserrat"/>
          <w:b/>
          <w:i/>
          <w:color w:val="000000"/>
          <w:sz w:val="16"/>
          <w:szCs w:val="20"/>
        </w:rPr>
        <w:t>$</w:t>
      </w:r>
      <w:r w:rsidRPr="009E029E">
        <w:rPr>
          <w:rFonts w:ascii="Montserrat" w:hAnsi="Montserrat"/>
          <w:b/>
          <w:bCs/>
          <w:i/>
          <w:color w:val="000000"/>
          <w:sz w:val="16"/>
          <w:szCs w:val="20"/>
          <w:lang w:val="es-MX"/>
        </w:rPr>
        <w:t>880,000.00</w:t>
      </w:r>
      <w:r w:rsidRPr="009E029E">
        <w:rPr>
          <w:rFonts w:ascii="Montserrat" w:hAnsi="Montserrat"/>
          <w:b/>
          <w:i/>
          <w:color w:val="000000"/>
          <w:sz w:val="16"/>
          <w:szCs w:val="20"/>
        </w:rPr>
        <w:t xml:space="preserve"> </w:t>
      </w:r>
      <w:r w:rsidRPr="009E029E">
        <w:rPr>
          <w:rFonts w:ascii="Montserrat" w:hAnsi="Montserrat" w:cs="Arial"/>
          <w:i/>
          <w:sz w:val="16"/>
          <w:szCs w:val="16"/>
        </w:rPr>
        <w:t>(OCHOCIENTOS OCHENTA MIL PESOS 00/100 M.N.),</w:t>
      </w:r>
      <w:r w:rsidRPr="009E029E">
        <w:rPr>
          <w:rFonts w:ascii="Montserrat" w:hAnsi="Montserrat" w:cs="Arial"/>
          <w:b/>
          <w:i/>
          <w:sz w:val="16"/>
          <w:szCs w:val="16"/>
        </w:rPr>
        <w:t xml:space="preserve"> MÁS I.V.A</w:t>
      </w:r>
      <w:r>
        <w:rPr>
          <w:rFonts w:ascii="Montserrat" w:hAnsi="Montserrat" w:cs="Arial"/>
          <w:b/>
          <w:i/>
          <w:sz w:val="16"/>
          <w:szCs w:val="16"/>
        </w:rPr>
        <w:t>.</w:t>
      </w:r>
    </w:p>
    <w:p w:rsidR="005510A5" w:rsidRPr="009E029E" w:rsidRDefault="005510A5" w:rsidP="005510A5">
      <w:pPr>
        <w:rPr>
          <w:rFonts w:ascii="Montserrat" w:hAnsi="Montserrat" w:cs="Arial"/>
          <w:b/>
          <w:i/>
          <w:sz w:val="16"/>
          <w:szCs w:val="16"/>
        </w:rPr>
      </w:pPr>
    </w:p>
    <w:p w:rsidR="005510A5" w:rsidRDefault="005510A5" w:rsidP="005510A5">
      <w:pPr>
        <w:rPr>
          <w:rFonts w:ascii="Montserrat" w:hAnsi="Montserrat" w:cs="Arial"/>
          <w:b/>
          <w:i/>
          <w:sz w:val="16"/>
          <w:szCs w:val="16"/>
        </w:rPr>
      </w:pPr>
      <w:r w:rsidRPr="009E029E">
        <w:rPr>
          <w:rFonts w:ascii="Montserrat" w:hAnsi="Montserrat" w:cs="Arial"/>
          <w:b/>
          <w:i/>
          <w:sz w:val="16"/>
          <w:szCs w:val="16"/>
        </w:rPr>
        <w:t>IMPORTE MÁXIMO DEL CONTRATO</w:t>
      </w:r>
      <w:r w:rsidRPr="009E029E">
        <w:rPr>
          <w:rFonts w:ascii="Montserrat" w:hAnsi="Montserrat" w:cs="Arial"/>
          <w:i/>
          <w:sz w:val="16"/>
          <w:szCs w:val="16"/>
        </w:rPr>
        <w:t xml:space="preserve"> </w:t>
      </w:r>
      <w:r w:rsidRPr="009E029E">
        <w:rPr>
          <w:rFonts w:ascii="Montserrat" w:hAnsi="Montserrat"/>
          <w:b/>
          <w:bCs/>
          <w:i/>
          <w:color w:val="000000"/>
          <w:sz w:val="16"/>
          <w:szCs w:val="16"/>
        </w:rPr>
        <w:t>$</w:t>
      </w:r>
      <w:r>
        <w:rPr>
          <w:rFonts w:ascii="Montserrat" w:hAnsi="Montserrat"/>
          <w:b/>
          <w:bCs/>
          <w:i/>
          <w:color w:val="000000"/>
          <w:sz w:val="16"/>
          <w:szCs w:val="16"/>
          <w:lang w:val="es-MX"/>
        </w:rPr>
        <w:t>2, 640,000.00</w:t>
      </w:r>
      <w:r w:rsidRPr="009E029E">
        <w:rPr>
          <w:rFonts w:ascii="Montserrat" w:hAnsi="Montserrat"/>
          <w:bCs/>
          <w:i/>
          <w:color w:val="000000"/>
          <w:sz w:val="16"/>
          <w:szCs w:val="16"/>
        </w:rPr>
        <w:t xml:space="preserve"> </w:t>
      </w:r>
      <w:r w:rsidRPr="009E029E">
        <w:rPr>
          <w:rFonts w:ascii="Montserrat" w:hAnsi="Montserrat" w:cs="Arial"/>
          <w:i/>
          <w:sz w:val="16"/>
          <w:szCs w:val="16"/>
        </w:rPr>
        <w:t xml:space="preserve">(DOS MILLONES </w:t>
      </w:r>
      <w:r>
        <w:rPr>
          <w:rFonts w:ascii="Montserrat" w:hAnsi="Montserrat" w:cs="Arial"/>
          <w:i/>
          <w:sz w:val="16"/>
          <w:szCs w:val="16"/>
        </w:rPr>
        <w:t>SEISCIENTOS CUARENTA MIL</w:t>
      </w:r>
      <w:r w:rsidRPr="009E029E">
        <w:rPr>
          <w:rFonts w:ascii="Montserrat" w:hAnsi="Montserrat" w:cs="Arial"/>
          <w:i/>
          <w:sz w:val="16"/>
          <w:szCs w:val="16"/>
        </w:rPr>
        <w:t xml:space="preserve"> PESOS 00/100 M.N.)</w:t>
      </w:r>
      <w:r w:rsidRPr="009E029E">
        <w:rPr>
          <w:rFonts w:ascii="Montserrat" w:hAnsi="Montserrat"/>
          <w:b/>
          <w:i/>
          <w:sz w:val="16"/>
          <w:szCs w:val="16"/>
        </w:rPr>
        <w:t xml:space="preserve"> </w:t>
      </w:r>
      <w:r w:rsidRPr="009E029E">
        <w:rPr>
          <w:rFonts w:ascii="Montserrat" w:hAnsi="Montserrat" w:cs="Arial"/>
          <w:b/>
          <w:i/>
          <w:sz w:val="16"/>
          <w:szCs w:val="16"/>
        </w:rPr>
        <w:t>MÁS I.V.A.</w:t>
      </w:r>
    </w:p>
    <w:p w:rsidR="005510A5" w:rsidRPr="009E029E" w:rsidRDefault="005510A5" w:rsidP="005510A5">
      <w:pPr>
        <w:rPr>
          <w:rFonts w:ascii="Montserrat" w:hAnsi="Montserrat" w:cs="Arial"/>
          <w:b/>
          <w:i/>
          <w:sz w:val="16"/>
          <w:szCs w:val="16"/>
        </w:rPr>
      </w:pPr>
    </w:p>
    <w:p w:rsidR="005510A5" w:rsidRPr="009E029E" w:rsidRDefault="005510A5" w:rsidP="005510A5">
      <w:pPr>
        <w:rPr>
          <w:rFonts w:ascii="Montserrat" w:hAnsi="Montserrat" w:cs="Arial"/>
          <w:i/>
          <w:sz w:val="16"/>
          <w:szCs w:val="16"/>
        </w:rPr>
      </w:pPr>
      <w:r w:rsidRPr="009E029E">
        <w:rPr>
          <w:rFonts w:ascii="Montserrat" w:hAnsi="Montserrat" w:cs="Arial"/>
          <w:b/>
          <w:i/>
          <w:sz w:val="16"/>
          <w:szCs w:val="16"/>
        </w:rPr>
        <w:t>IMPORTE DE LA FIANZA</w:t>
      </w:r>
      <w:r w:rsidRPr="009E029E">
        <w:rPr>
          <w:rFonts w:ascii="Montserrat" w:hAnsi="Montserrat" w:cs="Arial"/>
          <w:i/>
          <w:sz w:val="16"/>
          <w:szCs w:val="16"/>
        </w:rPr>
        <w:t xml:space="preserve">: </w:t>
      </w:r>
      <w:r>
        <w:rPr>
          <w:rFonts w:ascii="Montserrat" w:hAnsi="Montserrat"/>
          <w:b/>
          <w:i/>
          <w:sz w:val="16"/>
          <w:szCs w:val="14"/>
          <w:lang w:val="es-MX" w:eastAsia="es-MX"/>
        </w:rPr>
        <w:t>$264,000.00</w:t>
      </w:r>
      <w:r w:rsidRPr="009E029E">
        <w:rPr>
          <w:rFonts w:ascii="Montserrat" w:hAnsi="Montserrat"/>
          <w:b/>
          <w:i/>
          <w:sz w:val="16"/>
          <w:szCs w:val="14"/>
          <w:lang w:eastAsia="es-MX"/>
        </w:rPr>
        <w:t xml:space="preserve"> </w:t>
      </w:r>
      <w:r>
        <w:rPr>
          <w:rFonts w:ascii="Montserrat" w:hAnsi="Montserrat" w:cs="Arial"/>
          <w:i/>
          <w:sz w:val="16"/>
          <w:szCs w:val="16"/>
        </w:rPr>
        <w:t>(DOSCIENTOS SESENTA Y CUATRO MIL</w:t>
      </w:r>
      <w:r w:rsidRPr="009E029E">
        <w:rPr>
          <w:rFonts w:ascii="Montserrat" w:hAnsi="Montserrat" w:cs="Arial"/>
          <w:i/>
          <w:sz w:val="16"/>
          <w:szCs w:val="16"/>
        </w:rPr>
        <w:t xml:space="preserve"> PESOS 00/100 M.N.)</w:t>
      </w:r>
    </w:p>
    <w:p w:rsidR="005510A5" w:rsidRDefault="005510A5" w:rsidP="005510A5">
      <w:pPr>
        <w:rPr>
          <w:i/>
          <w:sz w:val="14"/>
          <w:szCs w:val="14"/>
        </w:rPr>
      </w:pPr>
      <w:r w:rsidRPr="004B6FC2">
        <w:rPr>
          <w:i/>
          <w:sz w:val="14"/>
          <w:szCs w:val="14"/>
        </w:rPr>
        <w:t xml:space="preserve"> </w:t>
      </w:r>
    </w:p>
    <w:p w:rsidR="005510A5" w:rsidRPr="006A521C" w:rsidRDefault="005510A5" w:rsidP="005510A5">
      <w:pPr>
        <w:rPr>
          <w:i/>
          <w:sz w:val="14"/>
          <w:szCs w:val="14"/>
        </w:rPr>
      </w:pPr>
    </w:p>
    <w:p w:rsidR="005510A5" w:rsidRPr="00395E47" w:rsidRDefault="005510A5" w:rsidP="005510A5">
      <w:pPr>
        <w:jc w:val="both"/>
        <w:rPr>
          <w:rFonts w:ascii="Montserrat" w:hAnsi="Montserrat"/>
          <w:b/>
          <w:sz w:val="16"/>
          <w:szCs w:val="16"/>
          <w:u w:val="single"/>
        </w:rPr>
      </w:pPr>
      <w:r w:rsidRPr="00395E47">
        <w:rPr>
          <w:rFonts w:ascii="Montserrat" w:hAnsi="Montserrat"/>
          <w:b/>
          <w:sz w:val="16"/>
          <w:szCs w:val="16"/>
          <w:u w:val="single"/>
        </w:rPr>
        <w:t>ESPECIFICACIONES TECNICAS:</w:t>
      </w:r>
    </w:p>
    <w:p w:rsidR="005510A5" w:rsidRPr="00395E47" w:rsidRDefault="005510A5" w:rsidP="005510A5">
      <w:pPr>
        <w:jc w:val="both"/>
        <w:rPr>
          <w:rFonts w:ascii="Montserrat" w:hAnsi="Montserrat"/>
          <w:b/>
          <w:bCs/>
          <w:color w:val="000000"/>
          <w:sz w:val="16"/>
          <w:szCs w:val="16"/>
          <w:lang w:val="es-MX" w:eastAsia="es-MX"/>
        </w:rPr>
      </w:pPr>
      <w:r w:rsidRPr="00395E47">
        <w:rPr>
          <w:rFonts w:ascii="Montserrat" w:hAnsi="Montserrat"/>
          <w:b/>
          <w:bCs/>
          <w:color w:val="000000"/>
          <w:sz w:val="16"/>
          <w:szCs w:val="16"/>
          <w:lang w:val="es-MX" w:eastAsia="es-MX"/>
        </w:rPr>
        <w:t>DESCRIPCIÓN DE PARTIDAS.-</w:t>
      </w:r>
    </w:p>
    <w:p w:rsidR="005510A5" w:rsidRPr="00395E47" w:rsidRDefault="005510A5" w:rsidP="005510A5">
      <w:pPr>
        <w:jc w:val="both"/>
        <w:rPr>
          <w:rFonts w:ascii="Montserrat" w:hAnsi="Montserrat"/>
          <w:b/>
          <w:bCs/>
          <w:color w:val="000000"/>
          <w:sz w:val="16"/>
          <w:szCs w:val="16"/>
          <w:lang w:val="es-MX" w:eastAsia="es-MX"/>
        </w:rPr>
      </w:pPr>
    </w:p>
    <w:p w:rsidR="005510A5" w:rsidRDefault="005510A5" w:rsidP="005510A5">
      <w:pPr>
        <w:jc w:val="both"/>
        <w:rPr>
          <w:rFonts w:ascii="Montserrat" w:hAnsi="Montserrat"/>
          <w:b/>
          <w:bCs/>
          <w:color w:val="000000"/>
          <w:sz w:val="16"/>
          <w:szCs w:val="16"/>
          <w:lang w:val="es-MX" w:eastAsia="es-MX"/>
        </w:rPr>
      </w:pPr>
      <w:r w:rsidRPr="00395E47">
        <w:rPr>
          <w:rFonts w:ascii="Montserrat" w:hAnsi="Montserrat"/>
          <w:b/>
          <w:bCs/>
          <w:color w:val="000000"/>
          <w:sz w:val="16"/>
          <w:szCs w:val="16"/>
          <w:lang w:val="es-MX" w:eastAsia="es-MX"/>
        </w:rPr>
        <w:t>PARTIDA 1 SISTEMA PLACAS</w:t>
      </w:r>
    </w:p>
    <w:p w:rsidR="005510A5" w:rsidRPr="00395E47" w:rsidRDefault="005510A5" w:rsidP="005510A5">
      <w:pPr>
        <w:jc w:val="both"/>
        <w:rPr>
          <w:rFonts w:ascii="Montserrat" w:hAnsi="Montserrat"/>
          <w:b/>
          <w:bCs/>
          <w:color w:val="000000"/>
          <w:sz w:val="16"/>
          <w:szCs w:val="16"/>
          <w:lang w:val="es-MX" w:eastAsia="es-MX"/>
        </w:rPr>
      </w:pPr>
    </w:p>
    <w:p w:rsidR="005510A5" w:rsidRPr="00395E47" w:rsidRDefault="005510A5" w:rsidP="005510A5">
      <w:pPr>
        <w:pStyle w:val="Prrafodelista"/>
        <w:numPr>
          <w:ilvl w:val="0"/>
          <w:numId w:val="36"/>
        </w:numPr>
        <w:spacing w:after="200" w:line="276" w:lineRule="auto"/>
        <w:jc w:val="both"/>
        <w:rPr>
          <w:rFonts w:ascii="Montserrat" w:hAnsi="Montserrat"/>
          <w:color w:val="000000"/>
          <w:sz w:val="16"/>
          <w:szCs w:val="16"/>
          <w:lang w:eastAsia="es-MX"/>
        </w:rPr>
      </w:pPr>
      <w:r w:rsidRPr="00395E47">
        <w:rPr>
          <w:rFonts w:ascii="Montserrat" w:hAnsi="Montserrat"/>
          <w:color w:val="000000"/>
          <w:sz w:val="16"/>
          <w:szCs w:val="16"/>
          <w:lang w:eastAsia="es-MX"/>
        </w:rPr>
        <w:t>INVENTARIO 0: SI, EL PROVEEDOR DEJARÁ EN LA UNIDAD UN REQUERIMIENTO INICIAL DE MATERIAL DE OSTEOSÍNTESIS COMO INVENTARIO 0 DE ACUERDO A LAS NECESIDADES DE CADA UNIDAD. ASÍ MISMO EL PROVEEDOR DEBERÁ DE REPONER EL MATERIAL UTILIZADO DE ACUERDO A LA SOLICITUD DE CADA UNIDAD MÉDICA.</w:t>
      </w:r>
    </w:p>
    <w:p w:rsidR="005510A5" w:rsidRPr="00395E47" w:rsidRDefault="005510A5" w:rsidP="005510A5">
      <w:pPr>
        <w:pStyle w:val="Prrafodelista"/>
        <w:numPr>
          <w:ilvl w:val="0"/>
          <w:numId w:val="36"/>
        </w:numPr>
        <w:spacing w:after="200" w:line="276" w:lineRule="auto"/>
        <w:jc w:val="both"/>
        <w:rPr>
          <w:rFonts w:ascii="Montserrat" w:hAnsi="Montserrat"/>
          <w:color w:val="000000"/>
          <w:sz w:val="16"/>
          <w:szCs w:val="16"/>
          <w:lang w:eastAsia="es-MX"/>
        </w:rPr>
      </w:pPr>
      <w:r w:rsidRPr="00395E47">
        <w:rPr>
          <w:rFonts w:ascii="Montserrat" w:hAnsi="Montserrat"/>
          <w:color w:val="000000"/>
          <w:sz w:val="16"/>
          <w:szCs w:val="16"/>
          <w:lang w:eastAsia="es-MX"/>
        </w:rPr>
        <w:lastRenderedPageBreak/>
        <w:t>LA PRIMERA ENTREGA SERÁ A PARTIR DE SU FORMALIZACIÓN Y SE SOLICITARÁ A MÁS TARDAR EL 29 DE JULIO 2023.</w:t>
      </w:r>
    </w:p>
    <w:p w:rsidR="005510A5" w:rsidRPr="00395E47" w:rsidRDefault="005510A5" w:rsidP="005510A5">
      <w:pPr>
        <w:pStyle w:val="Prrafodelista"/>
        <w:numPr>
          <w:ilvl w:val="0"/>
          <w:numId w:val="36"/>
        </w:numPr>
        <w:spacing w:after="200" w:line="276" w:lineRule="auto"/>
        <w:jc w:val="both"/>
        <w:rPr>
          <w:rFonts w:ascii="Montserrat" w:hAnsi="Montserrat"/>
          <w:color w:val="000000"/>
          <w:sz w:val="16"/>
          <w:szCs w:val="16"/>
          <w:lang w:eastAsia="es-MX"/>
        </w:rPr>
      </w:pPr>
      <w:r w:rsidRPr="00395E47">
        <w:rPr>
          <w:rFonts w:ascii="Montserrat" w:hAnsi="Montserrat"/>
          <w:color w:val="000000"/>
          <w:sz w:val="16"/>
          <w:szCs w:val="16"/>
          <w:lang w:eastAsia="es-MX"/>
        </w:rPr>
        <w:t>EL PROVEEDOR DEJARÁ EN COMODATO EQUIPOS DE MOTOR PARA LA COLOCACIÓN DE LOS IMPLANTES CON LA SIGUIENTE DISTRIBUCIÓN:</w:t>
      </w:r>
    </w:p>
    <w:p w:rsidR="005510A5" w:rsidRPr="00395E47" w:rsidRDefault="005510A5" w:rsidP="005510A5">
      <w:pPr>
        <w:pStyle w:val="Prrafodelista"/>
        <w:numPr>
          <w:ilvl w:val="0"/>
          <w:numId w:val="36"/>
        </w:numPr>
        <w:spacing w:after="200" w:line="276" w:lineRule="auto"/>
        <w:ind w:left="1080"/>
        <w:jc w:val="both"/>
        <w:rPr>
          <w:rFonts w:ascii="Montserrat" w:hAnsi="Montserrat"/>
          <w:color w:val="000000"/>
          <w:sz w:val="16"/>
          <w:szCs w:val="16"/>
          <w:lang w:eastAsia="es-MX"/>
        </w:rPr>
      </w:pPr>
      <w:r w:rsidRPr="00395E47">
        <w:rPr>
          <w:rFonts w:ascii="Montserrat" w:hAnsi="Montserrat"/>
          <w:color w:val="000000"/>
          <w:sz w:val="16"/>
          <w:szCs w:val="16"/>
          <w:lang w:eastAsia="es-MX"/>
        </w:rPr>
        <w:t>HGZ 01 DOS PERFORADORES GRADO MÉDICO</w:t>
      </w:r>
    </w:p>
    <w:p w:rsidR="005510A5" w:rsidRPr="00395E47" w:rsidRDefault="005510A5" w:rsidP="005510A5">
      <w:pPr>
        <w:pStyle w:val="Prrafodelista"/>
        <w:numPr>
          <w:ilvl w:val="0"/>
          <w:numId w:val="36"/>
        </w:numPr>
        <w:spacing w:after="200" w:line="276" w:lineRule="auto"/>
        <w:ind w:left="1080"/>
        <w:jc w:val="both"/>
        <w:rPr>
          <w:rFonts w:ascii="Montserrat" w:hAnsi="Montserrat"/>
          <w:color w:val="000000"/>
          <w:sz w:val="16"/>
          <w:szCs w:val="16"/>
          <w:lang w:eastAsia="es-MX"/>
        </w:rPr>
      </w:pPr>
      <w:r w:rsidRPr="00395E47">
        <w:rPr>
          <w:rFonts w:ascii="Montserrat" w:hAnsi="Montserrat"/>
          <w:color w:val="000000"/>
          <w:sz w:val="16"/>
          <w:szCs w:val="16"/>
          <w:lang w:eastAsia="es-MX"/>
        </w:rPr>
        <w:t>HGZ 10 DOS PERFORADORES GRADO MÉDICO</w:t>
      </w:r>
    </w:p>
    <w:p w:rsidR="005510A5" w:rsidRPr="00395E47" w:rsidRDefault="005510A5" w:rsidP="005510A5">
      <w:pPr>
        <w:pStyle w:val="Prrafodelista"/>
        <w:numPr>
          <w:ilvl w:val="0"/>
          <w:numId w:val="36"/>
        </w:numPr>
        <w:spacing w:after="200" w:line="276" w:lineRule="auto"/>
        <w:ind w:left="1080"/>
        <w:jc w:val="both"/>
        <w:rPr>
          <w:rFonts w:ascii="Montserrat" w:hAnsi="Montserrat"/>
          <w:color w:val="000000"/>
          <w:sz w:val="16"/>
          <w:szCs w:val="16"/>
          <w:lang w:eastAsia="es-MX"/>
        </w:rPr>
      </w:pPr>
      <w:r w:rsidRPr="00395E47">
        <w:rPr>
          <w:rFonts w:ascii="Montserrat" w:hAnsi="Montserrat"/>
          <w:color w:val="000000"/>
          <w:sz w:val="16"/>
          <w:szCs w:val="16"/>
          <w:lang w:eastAsia="es-MX"/>
        </w:rPr>
        <w:t>HGS 04 UN PERFORADOR GRADO MÉDICO</w:t>
      </w:r>
    </w:p>
    <w:p w:rsidR="005510A5" w:rsidRPr="00395E47" w:rsidRDefault="005510A5" w:rsidP="005510A5">
      <w:pPr>
        <w:pStyle w:val="Prrafodelista"/>
        <w:numPr>
          <w:ilvl w:val="0"/>
          <w:numId w:val="36"/>
        </w:numPr>
        <w:spacing w:after="200" w:line="276" w:lineRule="auto"/>
        <w:jc w:val="both"/>
        <w:rPr>
          <w:rFonts w:ascii="Montserrat" w:hAnsi="Montserrat"/>
          <w:color w:val="000000"/>
          <w:sz w:val="16"/>
          <w:szCs w:val="16"/>
          <w:lang w:eastAsia="es-MX"/>
        </w:rPr>
      </w:pPr>
      <w:r w:rsidRPr="00395E47">
        <w:rPr>
          <w:rFonts w:ascii="Montserrat" w:hAnsi="Montserrat"/>
          <w:color w:val="000000"/>
          <w:sz w:val="16"/>
          <w:szCs w:val="16"/>
          <w:lang w:eastAsia="es-MX"/>
        </w:rPr>
        <w:t xml:space="preserve">INSTRUMENTAL MÉDICO:  </w:t>
      </w:r>
    </w:p>
    <w:p w:rsidR="005510A5" w:rsidRPr="00395E47" w:rsidRDefault="005510A5" w:rsidP="005510A5">
      <w:pPr>
        <w:pStyle w:val="Prrafodelista"/>
        <w:jc w:val="both"/>
        <w:rPr>
          <w:rFonts w:ascii="Montserrat" w:hAnsi="Montserrat"/>
          <w:color w:val="000000"/>
          <w:sz w:val="16"/>
          <w:szCs w:val="16"/>
          <w:lang w:eastAsia="es-MX"/>
        </w:rPr>
      </w:pPr>
      <w:r w:rsidRPr="00395E47">
        <w:rPr>
          <w:rFonts w:ascii="Montserrat" w:hAnsi="Montserrat"/>
          <w:color w:val="000000"/>
          <w:sz w:val="16"/>
          <w:szCs w:val="16"/>
          <w:lang w:eastAsia="es-MX"/>
        </w:rPr>
        <w:t>EL PROVEEDOR DEJARÁ EN COMODATO UN SET DE OSTEOSÍNTESIS PARA LA COLOCACIÓN DE PLACAS DCP 3.5 Y 4.5, DHS, ASÍ COMO UN SET PARA PEQUEÑOS Y GRANDES FRAGMENTOS EN CADA UNIDAD MÉDICA PARA LA COLOCACIÓN DEL MATERIAL DE OSTEOSÍNTESIS.  SOLO EN CASO DE QUE EL PROVEEDOR ACUDA CON UN TÉCNICO A CADA CIRUGÍA SE OMITIRÁ ESTE PUNTO.</w:t>
      </w:r>
    </w:p>
    <w:p w:rsidR="005510A5" w:rsidRPr="00395E47" w:rsidRDefault="005510A5" w:rsidP="005510A5">
      <w:pPr>
        <w:pStyle w:val="Prrafodelista"/>
        <w:numPr>
          <w:ilvl w:val="0"/>
          <w:numId w:val="36"/>
        </w:numPr>
        <w:spacing w:after="200" w:line="276" w:lineRule="auto"/>
        <w:jc w:val="both"/>
        <w:rPr>
          <w:rFonts w:ascii="Montserrat" w:hAnsi="Montserrat"/>
          <w:color w:val="000000"/>
          <w:sz w:val="16"/>
          <w:szCs w:val="16"/>
          <w:lang w:eastAsia="es-MX"/>
        </w:rPr>
      </w:pPr>
      <w:r w:rsidRPr="00395E47">
        <w:rPr>
          <w:rFonts w:ascii="Montserrat" w:hAnsi="Montserrat"/>
          <w:color w:val="000000"/>
          <w:sz w:val="16"/>
          <w:szCs w:val="16"/>
          <w:lang w:eastAsia="es-MX"/>
        </w:rPr>
        <w:t>PARA LOS SUBSISTEMAS DE PLACAS BLOQUEADAS Y TORNILLOS CANULADOS, ESTOS SE SOLICITARÁN CON 24 HRS DE ANTICIPACIÓN DE LA CIRUGÍA Y EL PROVEEDOR ACUDIRÁ CON LOS IMPLANTES EN TODAS LAS MEDIDAS, ASÍ COMO CON EL INSTRUMENTAL NECESARIO PARA SU COLOCACIÓN.</w:t>
      </w:r>
    </w:p>
    <w:p w:rsidR="005510A5" w:rsidRPr="00395E47" w:rsidRDefault="005510A5" w:rsidP="005510A5">
      <w:pPr>
        <w:pStyle w:val="Prrafodelista"/>
        <w:numPr>
          <w:ilvl w:val="0"/>
          <w:numId w:val="37"/>
        </w:numPr>
        <w:spacing w:after="200" w:line="276" w:lineRule="auto"/>
        <w:jc w:val="both"/>
        <w:rPr>
          <w:rFonts w:ascii="Montserrat" w:hAnsi="Montserrat"/>
          <w:color w:val="000000"/>
          <w:sz w:val="16"/>
          <w:szCs w:val="16"/>
          <w:lang w:eastAsia="es-MX"/>
        </w:rPr>
      </w:pPr>
      <w:r w:rsidRPr="00395E47">
        <w:rPr>
          <w:rFonts w:ascii="Montserrat" w:hAnsi="Montserrat"/>
          <w:color w:val="000000"/>
          <w:sz w:val="16"/>
          <w:szCs w:val="16"/>
          <w:lang w:eastAsia="es-MX"/>
        </w:rPr>
        <w:t xml:space="preserve">PARA LA COLOCACIÓN DE ALGUNOS SUBSISTEMAS, ES NECESARIA LA ASISTENCIA TÉCNICA, CADA UNIDAD DEFINIRÁ CUAL SUBSISTEMA REQUIERE DE ESTA Y LA SOLICITARÁ AL PROVEEDOR 24 HRS PREVIAS A LA CIRUGÍA EN CONJUNTO CON EL MATERIAL DE OSTEOSÍNTESIS, EL PERSONAL ASIGNADO PARA LA ASISTENCIA TÉCNICA POR PARTE DEL PROVEEDOR DEBERÁ DE PRESENTARSE CON EL JEFE DE SERVICIO POR LO MENOS 30 MINUTOS ANTES DEL INICIO DE LA PRIMERA CIRUGÍA. </w:t>
      </w:r>
    </w:p>
    <w:p w:rsidR="005510A5" w:rsidRDefault="005510A5" w:rsidP="005510A5">
      <w:pPr>
        <w:jc w:val="both"/>
        <w:rPr>
          <w:rFonts w:ascii="Montserrat" w:hAnsi="Montserrat"/>
          <w:b/>
          <w:bCs/>
          <w:color w:val="000000"/>
          <w:sz w:val="16"/>
          <w:szCs w:val="16"/>
          <w:lang w:eastAsia="es-MX"/>
        </w:rPr>
      </w:pPr>
      <w:r w:rsidRPr="00395E47">
        <w:rPr>
          <w:rFonts w:ascii="Montserrat" w:hAnsi="Montserrat"/>
          <w:b/>
          <w:bCs/>
          <w:color w:val="000000"/>
          <w:sz w:val="16"/>
          <w:szCs w:val="16"/>
          <w:lang w:val="es-MX" w:eastAsia="es-MX"/>
        </w:rPr>
        <w:t xml:space="preserve">PARTIDA 2 </w:t>
      </w:r>
      <w:r w:rsidRPr="00395E47">
        <w:rPr>
          <w:rFonts w:ascii="Montserrat" w:hAnsi="Montserrat"/>
          <w:b/>
          <w:bCs/>
          <w:color w:val="000000"/>
          <w:sz w:val="16"/>
          <w:szCs w:val="16"/>
          <w:lang w:eastAsia="es-MX"/>
        </w:rPr>
        <w:t xml:space="preserve">SISTEMA ARTROPLASTÍA DE CADERA </w:t>
      </w:r>
    </w:p>
    <w:p w:rsidR="005510A5" w:rsidRPr="00395E47" w:rsidRDefault="005510A5" w:rsidP="005510A5">
      <w:pPr>
        <w:jc w:val="both"/>
        <w:rPr>
          <w:rFonts w:ascii="Montserrat" w:hAnsi="Montserrat"/>
          <w:b/>
          <w:bCs/>
          <w:color w:val="000000"/>
          <w:sz w:val="16"/>
          <w:szCs w:val="16"/>
          <w:lang w:eastAsia="es-MX"/>
        </w:rPr>
      </w:pPr>
    </w:p>
    <w:p w:rsidR="005510A5" w:rsidRPr="00395E47" w:rsidRDefault="005510A5" w:rsidP="005510A5">
      <w:pPr>
        <w:pStyle w:val="Prrafodelista"/>
        <w:numPr>
          <w:ilvl w:val="0"/>
          <w:numId w:val="37"/>
        </w:numPr>
        <w:spacing w:after="200" w:line="276" w:lineRule="auto"/>
        <w:jc w:val="both"/>
        <w:rPr>
          <w:rFonts w:ascii="Montserrat" w:hAnsi="Montserrat"/>
          <w:color w:val="000000"/>
          <w:sz w:val="16"/>
          <w:szCs w:val="16"/>
          <w:lang w:eastAsia="es-MX"/>
        </w:rPr>
      </w:pPr>
      <w:r w:rsidRPr="00395E47">
        <w:rPr>
          <w:rFonts w:ascii="Montserrat" w:hAnsi="Montserrat"/>
          <w:color w:val="000000"/>
          <w:sz w:val="16"/>
          <w:szCs w:val="16"/>
          <w:lang w:eastAsia="es-MX"/>
        </w:rPr>
        <w:t>INVENTARIO 0: SOLO PARA LA CLAVE 060.746.7131, LA PRIMERA ENTREGA SERÁ A PARTIR DE SU FORMALIZACIÓN Y SE SOLICITARÁ A MÁS TARDAR EL 29 DE JULIO 2023.</w:t>
      </w:r>
    </w:p>
    <w:p w:rsidR="005510A5" w:rsidRPr="00395E47" w:rsidRDefault="005510A5" w:rsidP="005510A5">
      <w:pPr>
        <w:pStyle w:val="Prrafodelista"/>
        <w:numPr>
          <w:ilvl w:val="0"/>
          <w:numId w:val="37"/>
        </w:numPr>
        <w:spacing w:after="200" w:line="276" w:lineRule="auto"/>
        <w:jc w:val="both"/>
        <w:rPr>
          <w:rFonts w:ascii="Montserrat" w:hAnsi="Montserrat"/>
          <w:color w:val="000000"/>
          <w:sz w:val="16"/>
          <w:szCs w:val="16"/>
          <w:lang w:eastAsia="es-MX"/>
        </w:rPr>
      </w:pPr>
      <w:r w:rsidRPr="00395E47">
        <w:rPr>
          <w:rFonts w:ascii="Montserrat" w:hAnsi="Montserrat"/>
          <w:color w:val="000000"/>
          <w:sz w:val="16"/>
          <w:szCs w:val="16"/>
          <w:lang w:eastAsia="es-MX"/>
        </w:rPr>
        <w:t>INSTRUMENTAL MÉDICO:  EL PROVEEDOR DEJARÁ EN COMODATO UN SET DE OSTEOSÍNTESIS PARA LA COLOCACIÓN DE LA CLAVE 060.746.7131</w:t>
      </w:r>
    </w:p>
    <w:p w:rsidR="005510A5" w:rsidRPr="00395E47" w:rsidRDefault="005510A5" w:rsidP="005510A5">
      <w:pPr>
        <w:pStyle w:val="Prrafodelista"/>
        <w:numPr>
          <w:ilvl w:val="0"/>
          <w:numId w:val="37"/>
        </w:numPr>
        <w:spacing w:after="200" w:line="276" w:lineRule="auto"/>
        <w:jc w:val="both"/>
        <w:rPr>
          <w:rFonts w:ascii="Montserrat" w:hAnsi="Montserrat"/>
          <w:color w:val="000000"/>
          <w:sz w:val="16"/>
          <w:szCs w:val="16"/>
          <w:lang w:eastAsia="es-MX"/>
        </w:rPr>
      </w:pPr>
      <w:r w:rsidRPr="00395E47">
        <w:rPr>
          <w:rFonts w:ascii="Montserrat" w:hAnsi="Montserrat"/>
          <w:color w:val="000000"/>
          <w:sz w:val="16"/>
          <w:szCs w:val="16"/>
          <w:lang w:eastAsia="es-MX"/>
        </w:rPr>
        <w:t>PARA EL RESTO DE LAS CLAVES, ESTAS SE SOLICITARÁN CON 24 HRS DE ANTICIPACIÓN DE LA CIRUGÍA Y EL PROVEEDOR ACUDIRÁ CON LOS IMPLANTES EN TODAS LAS MEDIDAS, ASÍ COMO CON EL INSTRUMENTAL NECESARIO PARA SU COLOCACIÓN, INCLUIDOS EQUIPOS DE MOTOR SIERRAS Y PERFORADORES ASÍ MISMO ASISTENCIA TÉCNICA.</w:t>
      </w:r>
    </w:p>
    <w:p w:rsidR="005510A5" w:rsidRPr="00395E47" w:rsidRDefault="005510A5" w:rsidP="005510A5">
      <w:pPr>
        <w:pStyle w:val="Prrafodelista"/>
        <w:numPr>
          <w:ilvl w:val="0"/>
          <w:numId w:val="37"/>
        </w:numPr>
        <w:spacing w:after="200" w:line="276" w:lineRule="auto"/>
        <w:jc w:val="both"/>
        <w:rPr>
          <w:rFonts w:ascii="Montserrat" w:hAnsi="Montserrat"/>
          <w:color w:val="000000"/>
          <w:sz w:val="16"/>
          <w:szCs w:val="16"/>
          <w:lang w:eastAsia="es-MX"/>
        </w:rPr>
      </w:pPr>
      <w:r w:rsidRPr="00395E47">
        <w:rPr>
          <w:rFonts w:ascii="Montserrat" w:hAnsi="Montserrat"/>
          <w:color w:val="000000"/>
          <w:sz w:val="16"/>
          <w:szCs w:val="16"/>
          <w:lang w:eastAsia="es-MX"/>
        </w:rPr>
        <w:t xml:space="preserve">PARA LA COLOCACIÓN DE ALGUNOS SUBSISTEMAS, ES NECESARIA LA ASISTENCIA TÉCNICA, CADA UNIDAD DEFINIRÁ CUAL SUBSISTEMA REQUIERE DE ESTA Y LA SOLICITARÁ AL PROVEEDOR 24 HRS PREVIAS A LA CIRUGÍA EN CONJUNTO CON EL MATERIAL DE OSTEOSÍNTESIS, EL PERSONAL ASIGNADO PARA LA ASISTENCIA TÉCNICA POR PARTE DEL PROVEEDOR DEBERÁ DE PRESENTARSE CON EL JEFE DE SERVICIO POR LO MENOS 30 MINUTOS ANTES DEL INICIO DE LA PRIMERA CIRUGÍA. </w:t>
      </w:r>
    </w:p>
    <w:p w:rsidR="005510A5" w:rsidRDefault="005510A5" w:rsidP="005510A5">
      <w:pPr>
        <w:jc w:val="both"/>
        <w:rPr>
          <w:rFonts w:ascii="Montserrat" w:hAnsi="Montserrat"/>
          <w:b/>
          <w:bCs/>
          <w:color w:val="000000"/>
          <w:sz w:val="16"/>
          <w:szCs w:val="16"/>
          <w:lang w:eastAsia="es-MX"/>
        </w:rPr>
      </w:pPr>
      <w:r w:rsidRPr="00395E47">
        <w:rPr>
          <w:rFonts w:ascii="Montserrat" w:hAnsi="Montserrat"/>
          <w:b/>
          <w:bCs/>
          <w:color w:val="000000"/>
          <w:sz w:val="16"/>
          <w:szCs w:val="16"/>
          <w:lang w:eastAsia="es-MX"/>
        </w:rPr>
        <w:lastRenderedPageBreak/>
        <w:t>PARTIDA 5 SISTEMA CLAVO INTRAMEDULAR FÉMUR</w:t>
      </w:r>
    </w:p>
    <w:p w:rsidR="005510A5" w:rsidRPr="00395E47" w:rsidRDefault="005510A5" w:rsidP="005510A5">
      <w:pPr>
        <w:jc w:val="both"/>
        <w:rPr>
          <w:rFonts w:ascii="Montserrat" w:hAnsi="Montserrat"/>
          <w:b/>
          <w:bCs/>
          <w:color w:val="000000"/>
          <w:sz w:val="16"/>
          <w:szCs w:val="16"/>
          <w:lang w:eastAsia="es-MX"/>
        </w:rPr>
      </w:pPr>
    </w:p>
    <w:p w:rsidR="005510A5" w:rsidRPr="00395E47" w:rsidRDefault="005510A5" w:rsidP="005510A5">
      <w:pPr>
        <w:pStyle w:val="Prrafodelista"/>
        <w:numPr>
          <w:ilvl w:val="0"/>
          <w:numId w:val="37"/>
        </w:numPr>
        <w:spacing w:after="200" w:line="276" w:lineRule="auto"/>
        <w:jc w:val="both"/>
        <w:rPr>
          <w:rFonts w:ascii="Montserrat" w:hAnsi="Montserrat"/>
          <w:color w:val="000000"/>
          <w:sz w:val="16"/>
          <w:szCs w:val="16"/>
          <w:lang w:eastAsia="es-MX"/>
        </w:rPr>
      </w:pPr>
      <w:r w:rsidRPr="00395E47">
        <w:rPr>
          <w:rFonts w:ascii="Montserrat" w:hAnsi="Montserrat"/>
          <w:color w:val="000000"/>
          <w:sz w:val="16"/>
          <w:szCs w:val="16"/>
          <w:lang w:eastAsia="es-MX"/>
        </w:rPr>
        <w:t>INVENTARIO 0: NO</w:t>
      </w:r>
    </w:p>
    <w:p w:rsidR="005510A5" w:rsidRPr="00395E47" w:rsidRDefault="005510A5" w:rsidP="005510A5">
      <w:pPr>
        <w:pStyle w:val="Prrafodelista"/>
        <w:numPr>
          <w:ilvl w:val="0"/>
          <w:numId w:val="37"/>
        </w:numPr>
        <w:spacing w:after="200" w:line="276" w:lineRule="auto"/>
        <w:jc w:val="both"/>
        <w:rPr>
          <w:rFonts w:ascii="Montserrat" w:hAnsi="Montserrat"/>
          <w:color w:val="000000"/>
          <w:sz w:val="16"/>
          <w:szCs w:val="16"/>
          <w:lang w:eastAsia="es-MX"/>
        </w:rPr>
      </w:pPr>
      <w:r w:rsidRPr="00395E47">
        <w:rPr>
          <w:rFonts w:ascii="Montserrat" w:hAnsi="Montserrat"/>
          <w:color w:val="000000"/>
          <w:sz w:val="16"/>
          <w:szCs w:val="16"/>
          <w:lang w:eastAsia="es-MX"/>
        </w:rPr>
        <w:t>LA UNIDAD HOSPITALARIA SOLICITARÁ CON 24 HRS DE ANTICIPACIÓN DE LA CIRUGÍA EL MATERIAL DE OSTEOSÍNTESIS Y EL PROVEEDOR ACUDIRÁ CON LOS IMPLANTES EN TODAS LAS MEDIDAS, ASÍ COMO CON EL INSTRUMENTAL NECESARIO PARA SU COLOCACIÓN, INCLUIDOS EQUIPOS DE MOTOR SIERRAS Y PERFORADORES ASÍ MISMO ASISTENCIA TÉCNICA.</w:t>
      </w:r>
    </w:p>
    <w:p w:rsidR="005510A5" w:rsidRPr="00395E47" w:rsidRDefault="005510A5" w:rsidP="005510A5">
      <w:pPr>
        <w:pStyle w:val="Prrafodelista"/>
        <w:numPr>
          <w:ilvl w:val="0"/>
          <w:numId w:val="37"/>
        </w:numPr>
        <w:spacing w:after="200" w:line="276" w:lineRule="auto"/>
        <w:jc w:val="both"/>
        <w:rPr>
          <w:rFonts w:ascii="Montserrat" w:hAnsi="Montserrat"/>
          <w:color w:val="000000"/>
          <w:sz w:val="16"/>
          <w:szCs w:val="16"/>
          <w:lang w:eastAsia="es-MX"/>
        </w:rPr>
      </w:pPr>
      <w:r w:rsidRPr="00395E47">
        <w:rPr>
          <w:rFonts w:ascii="Montserrat" w:hAnsi="Montserrat"/>
          <w:color w:val="000000"/>
          <w:sz w:val="16"/>
          <w:szCs w:val="16"/>
          <w:lang w:eastAsia="es-MX"/>
        </w:rPr>
        <w:t xml:space="preserve">PARA LA COLOCACIÓN DE ALGUNOS SUBSISTEMAS, ES NECESARIA LA ASISTENCIA TÉCNICA, CADA UNIDAD DEFINIRÁ CUAL SUBSISTEMA REQUIERE DE ESTA Y LA SOLICITARÁ AL PROVEEDOR 24 HRS PREVIAS A LA CIRUGÍA EN CONJUNTO CON EL MATERIAL DE OSTEOSÍNTESIS, EL PERSONAL ASIGNADO PARA LA ASISTENCIA TÉCNICA POR PARTE DEL PROVEEDOR DEBERÁ DE PRESENTARSE CON EL JEFE DE SERVICIO POR LO MENOS 30 MINUTOS ANTES DEL INICIO DE LA PRIMERA CIRUGÍA. </w:t>
      </w:r>
    </w:p>
    <w:p w:rsidR="005510A5" w:rsidRDefault="005510A5" w:rsidP="005510A5">
      <w:pPr>
        <w:ind w:left="360"/>
        <w:jc w:val="both"/>
        <w:rPr>
          <w:rFonts w:ascii="Montserrat" w:hAnsi="Montserrat"/>
          <w:b/>
          <w:bCs/>
          <w:color w:val="000000"/>
          <w:sz w:val="16"/>
          <w:szCs w:val="16"/>
          <w:lang w:eastAsia="es-MX"/>
        </w:rPr>
      </w:pPr>
      <w:r w:rsidRPr="00395E47">
        <w:rPr>
          <w:rFonts w:ascii="Montserrat" w:hAnsi="Montserrat"/>
          <w:b/>
          <w:bCs/>
          <w:color w:val="000000"/>
          <w:sz w:val="16"/>
          <w:szCs w:val="16"/>
          <w:lang w:val="es-MX" w:eastAsia="es-MX"/>
        </w:rPr>
        <w:t>PARTIDA</w:t>
      </w:r>
      <w:r w:rsidRPr="00395E47">
        <w:rPr>
          <w:rFonts w:ascii="Montserrat" w:hAnsi="Montserrat"/>
          <w:b/>
          <w:bCs/>
          <w:color w:val="000000"/>
          <w:sz w:val="16"/>
          <w:szCs w:val="16"/>
          <w:lang w:eastAsia="es-MX"/>
        </w:rPr>
        <w:t xml:space="preserve"> 6 SISTEMA CLAVO INTRAMEDULAR HUMERO</w:t>
      </w:r>
    </w:p>
    <w:p w:rsidR="005510A5" w:rsidRPr="00395E47" w:rsidRDefault="005510A5" w:rsidP="005510A5">
      <w:pPr>
        <w:ind w:left="360"/>
        <w:jc w:val="both"/>
        <w:rPr>
          <w:rFonts w:ascii="Montserrat" w:hAnsi="Montserrat"/>
          <w:b/>
          <w:bCs/>
          <w:color w:val="000000"/>
          <w:sz w:val="16"/>
          <w:szCs w:val="16"/>
          <w:lang w:eastAsia="es-MX"/>
        </w:rPr>
      </w:pPr>
    </w:p>
    <w:p w:rsidR="005510A5" w:rsidRPr="00395E47" w:rsidRDefault="005510A5" w:rsidP="005510A5">
      <w:pPr>
        <w:pStyle w:val="Prrafodelista"/>
        <w:numPr>
          <w:ilvl w:val="0"/>
          <w:numId w:val="37"/>
        </w:numPr>
        <w:spacing w:after="200" w:line="276" w:lineRule="auto"/>
        <w:jc w:val="both"/>
        <w:rPr>
          <w:rFonts w:ascii="Montserrat" w:hAnsi="Montserrat"/>
          <w:color w:val="000000"/>
          <w:sz w:val="16"/>
          <w:szCs w:val="16"/>
          <w:lang w:eastAsia="es-MX"/>
        </w:rPr>
      </w:pPr>
      <w:r w:rsidRPr="00395E47">
        <w:rPr>
          <w:rFonts w:ascii="Montserrat" w:hAnsi="Montserrat"/>
          <w:color w:val="000000"/>
          <w:sz w:val="16"/>
          <w:szCs w:val="16"/>
          <w:lang w:eastAsia="es-MX"/>
        </w:rPr>
        <w:t>INVENTARIO 0: NO</w:t>
      </w:r>
    </w:p>
    <w:p w:rsidR="005510A5" w:rsidRPr="00395E47" w:rsidRDefault="005510A5" w:rsidP="005510A5">
      <w:pPr>
        <w:pStyle w:val="Prrafodelista"/>
        <w:numPr>
          <w:ilvl w:val="0"/>
          <w:numId w:val="37"/>
        </w:numPr>
        <w:spacing w:after="200" w:line="276" w:lineRule="auto"/>
        <w:jc w:val="both"/>
        <w:rPr>
          <w:rFonts w:ascii="Montserrat" w:hAnsi="Montserrat"/>
          <w:color w:val="000000"/>
          <w:sz w:val="16"/>
          <w:szCs w:val="16"/>
          <w:lang w:eastAsia="es-MX"/>
        </w:rPr>
      </w:pPr>
      <w:r w:rsidRPr="00395E47">
        <w:rPr>
          <w:rFonts w:ascii="Montserrat" w:hAnsi="Montserrat"/>
          <w:color w:val="000000"/>
          <w:sz w:val="16"/>
          <w:szCs w:val="16"/>
          <w:lang w:eastAsia="es-MX"/>
        </w:rPr>
        <w:t>LA UNIDAD HOSPITALARIA SOLICITARÁ CON 24 HRS DE ANTICIPACIÓN DE LA CIRUGÍA EL MATERIAL DE OSTEOSÍNTESIS Y EL PROVEEDOR ACUDIRÁ CON LOS IMPLANTES EN TODAS LAS MEDIDAS, ASÍ COMO CON EL INSTRUMENTAL NECESARIO PARA SU COLOCACIÓN, INCLUIDOS EQUIPOS DE MOTOR SIERRAS Y PERFORADORES ASÍ MISMO ASISTENCIA TÉCNICA.</w:t>
      </w:r>
    </w:p>
    <w:p w:rsidR="005510A5" w:rsidRPr="00395E47" w:rsidRDefault="005510A5" w:rsidP="005510A5">
      <w:pPr>
        <w:pStyle w:val="Prrafodelista"/>
        <w:numPr>
          <w:ilvl w:val="0"/>
          <w:numId w:val="37"/>
        </w:numPr>
        <w:spacing w:after="200" w:line="276" w:lineRule="auto"/>
        <w:jc w:val="both"/>
        <w:rPr>
          <w:rFonts w:ascii="Montserrat" w:hAnsi="Montserrat"/>
          <w:color w:val="000000"/>
          <w:sz w:val="16"/>
          <w:szCs w:val="16"/>
          <w:lang w:eastAsia="es-MX"/>
        </w:rPr>
      </w:pPr>
      <w:r w:rsidRPr="00395E47">
        <w:rPr>
          <w:rFonts w:ascii="Montserrat" w:hAnsi="Montserrat"/>
          <w:color w:val="000000"/>
          <w:sz w:val="16"/>
          <w:szCs w:val="16"/>
          <w:lang w:eastAsia="es-MX"/>
        </w:rPr>
        <w:t xml:space="preserve">PARA LA COLOCACIÓN DE ALGUNOS SUBSISTEMAS, ES NECESARIA LA ASISTENCIA TÉCNICA, CADA UNIDAD DEFINIRÁ CUAL SUBSISTEMA REQUIERE DE ESTA Y LA SOLICITARÁ AL PROVEEDOR 24 HRS PREVIAS A LA CIRUGÍA EN CONJUNTO CON EL MATERIAL DE OSTEOSÍNTESIS, EL PERSONAL ASIGNADO PARA LA ASISTENCIA TÉCNICA POR PARTE DEL PROVEEDOR DEBERÁ DE PRESENTARSE CON EL JEFE DE SERVICIO POR LO MENOS 30 MINUTOS ANTES DEL INICIO DE LA PRIMERA CIRUGÍA. </w:t>
      </w:r>
    </w:p>
    <w:p w:rsidR="005510A5" w:rsidRDefault="005510A5" w:rsidP="005510A5">
      <w:pPr>
        <w:ind w:left="360"/>
        <w:jc w:val="both"/>
        <w:rPr>
          <w:rFonts w:ascii="Montserrat" w:hAnsi="Montserrat"/>
          <w:b/>
          <w:bCs/>
          <w:color w:val="000000"/>
          <w:sz w:val="16"/>
          <w:szCs w:val="16"/>
          <w:lang w:eastAsia="es-MX"/>
        </w:rPr>
      </w:pPr>
      <w:r w:rsidRPr="00395E47">
        <w:rPr>
          <w:rFonts w:ascii="Montserrat" w:hAnsi="Montserrat"/>
          <w:b/>
          <w:bCs/>
          <w:color w:val="000000"/>
          <w:sz w:val="16"/>
          <w:szCs w:val="16"/>
          <w:lang w:val="es-MX" w:eastAsia="es-MX"/>
        </w:rPr>
        <w:t>PARTIDA</w:t>
      </w:r>
      <w:r w:rsidRPr="00395E47">
        <w:rPr>
          <w:rFonts w:ascii="Montserrat" w:hAnsi="Montserrat"/>
          <w:b/>
          <w:bCs/>
          <w:color w:val="000000"/>
          <w:sz w:val="16"/>
          <w:szCs w:val="16"/>
          <w:lang w:eastAsia="es-MX"/>
        </w:rPr>
        <w:t xml:space="preserve"> 7 SISTEMA CLAVO INTRAMEDULAR TIBIA</w:t>
      </w:r>
    </w:p>
    <w:p w:rsidR="005510A5" w:rsidRPr="00395E47" w:rsidRDefault="005510A5" w:rsidP="005510A5">
      <w:pPr>
        <w:ind w:left="360"/>
        <w:jc w:val="both"/>
        <w:rPr>
          <w:rFonts w:ascii="Montserrat" w:hAnsi="Montserrat"/>
          <w:b/>
          <w:bCs/>
          <w:color w:val="000000"/>
          <w:sz w:val="16"/>
          <w:szCs w:val="16"/>
          <w:lang w:eastAsia="es-MX"/>
        </w:rPr>
      </w:pPr>
    </w:p>
    <w:p w:rsidR="005510A5" w:rsidRPr="00395E47" w:rsidRDefault="005510A5" w:rsidP="005510A5">
      <w:pPr>
        <w:pStyle w:val="Prrafodelista"/>
        <w:numPr>
          <w:ilvl w:val="0"/>
          <w:numId w:val="37"/>
        </w:numPr>
        <w:spacing w:after="200" w:line="276" w:lineRule="auto"/>
        <w:jc w:val="both"/>
        <w:rPr>
          <w:rFonts w:ascii="Montserrat" w:hAnsi="Montserrat"/>
          <w:color w:val="000000"/>
          <w:sz w:val="16"/>
          <w:szCs w:val="16"/>
          <w:lang w:eastAsia="es-MX"/>
        </w:rPr>
      </w:pPr>
      <w:r w:rsidRPr="00395E47">
        <w:rPr>
          <w:rFonts w:ascii="Montserrat" w:hAnsi="Montserrat"/>
          <w:color w:val="000000"/>
          <w:sz w:val="16"/>
          <w:szCs w:val="16"/>
          <w:lang w:eastAsia="es-MX"/>
        </w:rPr>
        <w:t>INVENTARIO 0: NO</w:t>
      </w:r>
    </w:p>
    <w:p w:rsidR="005510A5" w:rsidRPr="00395E47" w:rsidRDefault="005510A5" w:rsidP="005510A5">
      <w:pPr>
        <w:pStyle w:val="Prrafodelista"/>
        <w:numPr>
          <w:ilvl w:val="0"/>
          <w:numId w:val="37"/>
        </w:numPr>
        <w:spacing w:after="200" w:line="276" w:lineRule="auto"/>
        <w:jc w:val="both"/>
        <w:rPr>
          <w:rFonts w:ascii="Montserrat" w:hAnsi="Montserrat"/>
          <w:color w:val="000000"/>
          <w:sz w:val="16"/>
          <w:szCs w:val="16"/>
          <w:lang w:eastAsia="es-MX"/>
        </w:rPr>
      </w:pPr>
      <w:r w:rsidRPr="00395E47">
        <w:rPr>
          <w:rFonts w:ascii="Montserrat" w:hAnsi="Montserrat"/>
          <w:color w:val="000000"/>
          <w:sz w:val="16"/>
          <w:szCs w:val="16"/>
          <w:lang w:eastAsia="es-MX"/>
        </w:rPr>
        <w:t>LA UNIDAD HOSPITALARIA SOLICITARÁ CON 24 HRS DE ANTICIPACIÓN DE LA CIRUGÍA EL MATERIAL DE OSTEOSÍNTESIS Y EL PROVEEDOR ACUDIRÁ CON LOS IMPLANTES EN TODAS LAS MEDIDAS, ASÍ COMO CON EL INSTRUMENTAL NECESARIO PARA SU COLOCACIÓN, INCLUIDOS EQUIPOS DE MOTOR SIERRAS Y PERFORADORES ASÍ MISMO ASISTENCIA TÉCNICA.</w:t>
      </w:r>
    </w:p>
    <w:p w:rsidR="005510A5" w:rsidRPr="00395E47" w:rsidRDefault="005510A5" w:rsidP="005510A5">
      <w:pPr>
        <w:pStyle w:val="Prrafodelista"/>
        <w:numPr>
          <w:ilvl w:val="0"/>
          <w:numId w:val="37"/>
        </w:numPr>
        <w:spacing w:after="200" w:line="276" w:lineRule="auto"/>
        <w:jc w:val="both"/>
        <w:rPr>
          <w:rFonts w:ascii="Montserrat" w:hAnsi="Montserrat"/>
          <w:color w:val="000000"/>
          <w:sz w:val="16"/>
          <w:szCs w:val="16"/>
          <w:lang w:eastAsia="es-MX"/>
        </w:rPr>
      </w:pPr>
      <w:r w:rsidRPr="00395E47">
        <w:rPr>
          <w:rFonts w:ascii="Montserrat" w:hAnsi="Montserrat"/>
          <w:color w:val="000000"/>
          <w:sz w:val="16"/>
          <w:szCs w:val="16"/>
          <w:lang w:eastAsia="es-MX"/>
        </w:rPr>
        <w:t xml:space="preserve">PARA LA COLOCACIÓN DE ALGUNOS SUBSISTEMAS, ES NECESARIA LA ASISTENCIA TÉCNICA, CADA UNIDAD DEFINIRÁ CUAL SUBSISTEMA REQUIERE DE ESTA Y LA SOLICITARÁ AL PROVEEDOR 24 HRS PREVIAS A LA CIRUGÍA EN CONJUNTO CON EL MATERIAL DE OSTEOSÍNTESIS, EL PERSONAL ASIGNADO PARA LA ASISTENCIA TÉCNICA POR PARTE DEL PROVEEDOR DEBERÁ DE PRESENTARSE CON EL JEFE DE SERVICIO POR LO MENOS 30 MINUTOS ANTES DEL INICIO DE LA </w:t>
      </w:r>
      <w:r w:rsidRPr="00395E47">
        <w:rPr>
          <w:rFonts w:ascii="Montserrat" w:hAnsi="Montserrat"/>
          <w:color w:val="000000"/>
          <w:sz w:val="16"/>
          <w:szCs w:val="16"/>
          <w:lang w:eastAsia="es-MX"/>
        </w:rPr>
        <w:lastRenderedPageBreak/>
        <w:t xml:space="preserve">PRIMERA CIRUGÍA. </w:t>
      </w:r>
    </w:p>
    <w:p w:rsidR="005510A5" w:rsidRDefault="005510A5" w:rsidP="005510A5">
      <w:pPr>
        <w:jc w:val="both"/>
        <w:rPr>
          <w:rFonts w:ascii="Montserrat" w:hAnsi="Montserrat"/>
          <w:b/>
          <w:bCs/>
          <w:color w:val="000000"/>
          <w:sz w:val="16"/>
          <w:szCs w:val="16"/>
          <w:lang w:eastAsia="es-MX"/>
        </w:rPr>
      </w:pPr>
      <w:r w:rsidRPr="00395E47">
        <w:rPr>
          <w:rFonts w:ascii="Montserrat" w:hAnsi="Montserrat"/>
          <w:b/>
          <w:bCs/>
          <w:color w:val="000000"/>
          <w:sz w:val="16"/>
          <w:szCs w:val="16"/>
          <w:lang w:val="es-MX" w:eastAsia="es-MX"/>
        </w:rPr>
        <w:t>PARTIDA</w:t>
      </w:r>
      <w:r w:rsidRPr="00395E47">
        <w:rPr>
          <w:rFonts w:ascii="Montserrat" w:hAnsi="Montserrat"/>
          <w:b/>
          <w:bCs/>
          <w:color w:val="000000"/>
          <w:sz w:val="16"/>
          <w:szCs w:val="16"/>
          <w:lang w:eastAsia="es-MX"/>
        </w:rPr>
        <w:t xml:space="preserve"> 9 SISTEMA MAXILOFACIAL Y CRANEAL</w:t>
      </w:r>
    </w:p>
    <w:p w:rsidR="005510A5" w:rsidRPr="00395E47" w:rsidRDefault="005510A5" w:rsidP="005510A5">
      <w:pPr>
        <w:jc w:val="both"/>
        <w:rPr>
          <w:rFonts w:ascii="Montserrat" w:hAnsi="Montserrat"/>
          <w:b/>
          <w:bCs/>
          <w:color w:val="000000"/>
          <w:sz w:val="16"/>
          <w:szCs w:val="16"/>
          <w:lang w:eastAsia="es-MX"/>
        </w:rPr>
      </w:pPr>
    </w:p>
    <w:p w:rsidR="005510A5" w:rsidRPr="00395E47" w:rsidRDefault="005510A5" w:rsidP="005510A5">
      <w:pPr>
        <w:pStyle w:val="Prrafodelista"/>
        <w:numPr>
          <w:ilvl w:val="0"/>
          <w:numId w:val="37"/>
        </w:numPr>
        <w:spacing w:after="200" w:line="276" w:lineRule="auto"/>
        <w:jc w:val="both"/>
        <w:rPr>
          <w:rFonts w:ascii="Montserrat" w:hAnsi="Montserrat"/>
          <w:color w:val="000000"/>
          <w:sz w:val="16"/>
          <w:szCs w:val="16"/>
          <w:lang w:eastAsia="es-MX"/>
        </w:rPr>
      </w:pPr>
      <w:r w:rsidRPr="00395E47">
        <w:rPr>
          <w:rFonts w:ascii="Montserrat" w:hAnsi="Montserrat"/>
          <w:color w:val="000000"/>
          <w:sz w:val="16"/>
          <w:szCs w:val="16"/>
          <w:lang w:eastAsia="es-MX"/>
        </w:rPr>
        <w:t>INVENTARIO 0: NO</w:t>
      </w:r>
    </w:p>
    <w:p w:rsidR="005510A5" w:rsidRPr="00395E47" w:rsidRDefault="005510A5" w:rsidP="005510A5">
      <w:pPr>
        <w:pStyle w:val="Prrafodelista"/>
        <w:numPr>
          <w:ilvl w:val="0"/>
          <w:numId w:val="37"/>
        </w:numPr>
        <w:spacing w:after="200" w:line="276" w:lineRule="auto"/>
        <w:jc w:val="both"/>
        <w:rPr>
          <w:rFonts w:ascii="Montserrat" w:hAnsi="Montserrat"/>
          <w:color w:val="000000"/>
          <w:sz w:val="16"/>
          <w:szCs w:val="16"/>
          <w:lang w:eastAsia="es-MX"/>
        </w:rPr>
      </w:pPr>
      <w:r w:rsidRPr="00395E47">
        <w:rPr>
          <w:rFonts w:ascii="Montserrat" w:hAnsi="Montserrat"/>
          <w:color w:val="000000"/>
          <w:sz w:val="16"/>
          <w:szCs w:val="16"/>
          <w:lang w:eastAsia="es-MX"/>
        </w:rPr>
        <w:t>LA UNIDAD HOSPITALARIA SOLICITARÁ CON 24 HRS DE ANTICIPACIÓN DE LA CIRUGÍA EL MATERIAL DE OSTEOSÍNTESIS Y EL PROVEEDOR ACUDIRÁ CON LOS IMPLANTES EN TODAS LAS MEDIDAS, ASÍ COMO CON EL INSTRUMENTAL NECESARIO PARA SU COLOCACIÓN, INCLUIDOS EQUIPOS DE MOTOR SIERRAS Y PERFORADORES ASÍ MISMO ASISTENCIA TÉCNICA.</w:t>
      </w:r>
    </w:p>
    <w:p w:rsidR="005510A5" w:rsidRPr="00395E47" w:rsidRDefault="005510A5" w:rsidP="005510A5">
      <w:pPr>
        <w:pStyle w:val="Prrafodelista"/>
        <w:numPr>
          <w:ilvl w:val="0"/>
          <w:numId w:val="37"/>
        </w:numPr>
        <w:spacing w:after="200" w:line="276" w:lineRule="auto"/>
        <w:jc w:val="both"/>
        <w:rPr>
          <w:rFonts w:ascii="Montserrat" w:hAnsi="Montserrat"/>
          <w:color w:val="000000"/>
          <w:sz w:val="16"/>
          <w:szCs w:val="16"/>
          <w:lang w:eastAsia="es-MX"/>
        </w:rPr>
      </w:pPr>
      <w:r w:rsidRPr="00395E47">
        <w:rPr>
          <w:rFonts w:ascii="Montserrat" w:hAnsi="Montserrat"/>
          <w:color w:val="000000"/>
          <w:sz w:val="16"/>
          <w:szCs w:val="16"/>
          <w:lang w:eastAsia="es-MX"/>
        </w:rPr>
        <w:t xml:space="preserve">PARA LA COLOCACIÓN DE ALGUNOS SUBSISTEMAS, ES NECESARIA LA ASISTENCIA TÉCNICA, CADA UNIDAD DEFINIRÁ CUAL SUBSISTEMA REQUIERE DE ESTA Y LA SOLICITARÁ AL PROVEEDOR 24 HRS PREVIAS A LA CIRUGÍA EN CONJUNTO CON EL MATERIAL DE OSTEOSÍNTESIS, EL PERSONAL ASIGNADO PARA LA ASISTENCIA TÉCNICA POR PARTE DEL PROVEEDOR DEBERÁ DE PRESENTARSE CON EL JEFE DE SERVICIO POR LO MENOS 30 MINUTOS ANTES DEL INICIO DE LA PRIMERA CIRUGÍA. </w:t>
      </w:r>
    </w:p>
    <w:p w:rsidR="005510A5" w:rsidRDefault="005510A5" w:rsidP="005510A5">
      <w:pPr>
        <w:jc w:val="both"/>
        <w:rPr>
          <w:rFonts w:ascii="Montserrat" w:hAnsi="Montserrat"/>
          <w:b/>
          <w:bCs/>
          <w:color w:val="000000"/>
          <w:sz w:val="16"/>
          <w:szCs w:val="16"/>
          <w:lang w:eastAsia="es-MX"/>
        </w:rPr>
      </w:pPr>
      <w:r w:rsidRPr="00395E47">
        <w:rPr>
          <w:rFonts w:ascii="Montserrat" w:hAnsi="Montserrat"/>
          <w:b/>
          <w:bCs/>
          <w:color w:val="000000"/>
          <w:sz w:val="16"/>
          <w:szCs w:val="16"/>
          <w:lang w:eastAsia="es-MX"/>
        </w:rPr>
        <w:t>PARTIDA 11 SERVICIO PARA PACIENTES CON FRACTURA COMPLEJA DE HUMERO PROXIMAL</w:t>
      </w:r>
    </w:p>
    <w:p w:rsidR="005510A5" w:rsidRPr="00395E47" w:rsidRDefault="005510A5" w:rsidP="005510A5">
      <w:pPr>
        <w:jc w:val="both"/>
        <w:rPr>
          <w:rFonts w:ascii="Montserrat" w:hAnsi="Montserrat"/>
          <w:b/>
          <w:bCs/>
          <w:color w:val="000000"/>
          <w:sz w:val="16"/>
          <w:szCs w:val="16"/>
          <w:lang w:eastAsia="es-MX"/>
        </w:rPr>
      </w:pPr>
    </w:p>
    <w:p w:rsidR="005510A5" w:rsidRPr="00395E47" w:rsidRDefault="005510A5" w:rsidP="005510A5">
      <w:pPr>
        <w:pStyle w:val="Prrafodelista"/>
        <w:numPr>
          <w:ilvl w:val="0"/>
          <w:numId w:val="37"/>
        </w:numPr>
        <w:spacing w:after="200" w:line="276" w:lineRule="auto"/>
        <w:jc w:val="both"/>
        <w:rPr>
          <w:rFonts w:ascii="Montserrat" w:hAnsi="Montserrat"/>
          <w:color w:val="000000"/>
          <w:sz w:val="16"/>
          <w:szCs w:val="16"/>
          <w:lang w:eastAsia="es-MX"/>
        </w:rPr>
      </w:pPr>
      <w:r w:rsidRPr="00395E47">
        <w:rPr>
          <w:rFonts w:ascii="Montserrat" w:hAnsi="Montserrat"/>
          <w:color w:val="000000"/>
          <w:sz w:val="16"/>
          <w:szCs w:val="16"/>
          <w:lang w:eastAsia="es-MX"/>
        </w:rPr>
        <w:t>INVENTARIO 0: NO</w:t>
      </w:r>
    </w:p>
    <w:p w:rsidR="005510A5" w:rsidRPr="00395E47" w:rsidRDefault="005510A5" w:rsidP="005510A5">
      <w:pPr>
        <w:pStyle w:val="Prrafodelista"/>
        <w:numPr>
          <w:ilvl w:val="0"/>
          <w:numId w:val="37"/>
        </w:numPr>
        <w:spacing w:after="200" w:line="276" w:lineRule="auto"/>
        <w:jc w:val="both"/>
        <w:rPr>
          <w:rFonts w:ascii="Montserrat" w:hAnsi="Montserrat"/>
          <w:color w:val="000000"/>
          <w:sz w:val="16"/>
          <w:szCs w:val="16"/>
          <w:lang w:eastAsia="es-MX"/>
        </w:rPr>
      </w:pPr>
      <w:r w:rsidRPr="00395E47">
        <w:rPr>
          <w:rFonts w:ascii="Montserrat" w:hAnsi="Montserrat"/>
          <w:color w:val="000000"/>
          <w:sz w:val="16"/>
          <w:szCs w:val="16"/>
          <w:lang w:eastAsia="es-MX"/>
        </w:rPr>
        <w:t>LA UNIDAD HOSPITALARIA SOLICITARÁ CON 24 HRS DE ANTICIPACIÓN DE LA CIRUGÍA EL MATERIAL DE OSTEOSÍNTESIS Y EL PROVEEDOR ACUDIRÁ CON LOS IMPLANTES EN TODAS LAS MEDIDAS, ASÍ COMO CON EL INSTRUMENTAL NECESARIO PARA SU COLOCACIÓN, INCLUIDOS EQUIPOS DE MOTOR SIERRAS Y PERFORADORES ASÍ MISMO ASISTENCIA TÉCNICA.</w:t>
      </w:r>
    </w:p>
    <w:p w:rsidR="005510A5" w:rsidRPr="00395E47" w:rsidRDefault="005510A5" w:rsidP="005510A5">
      <w:pPr>
        <w:pStyle w:val="Prrafodelista"/>
        <w:numPr>
          <w:ilvl w:val="0"/>
          <w:numId w:val="37"/>
        </w:numPr>
        <w:spacing w:after="200" w:line="276" w:lineRule="auto"/>
        <w:jc w:val="both"/>
        <w:rPr>
          <w:rFonts w:ascii="Montserrat" w:hAnsi="Montserrat"/>
          <w:color w:val="000000"/>
          <w:sz w:val="16"/>
          <w:szCs w:val="16"/>
          <w:lang w:eastAsia="es-MX"/>
        </w:rPr>
      </w:pPr>
      <w:r w:rsidRPr="00395E47">
        <w:rPr>
          <w:rFonts w:ascii="Montserrat" w:hAnsi="Montserrat"/>
          <w:color w:val="000000"/>
          <w:sz w:val="16"/>
          <w:szCs w:val="16"/>
          <w:lang w:eastAsia="es-MX"/>
        </w:rPr>
        <w:t xml:space="preserve">PARA LA COLOCACIÓN DE ALGUNOS SUBSISTEMAS, ES NECESARIA LA ASISTENCIA TÉCNICA, CADA UNIDAD DEFINIRÁ CUAL SUBSISTEMA REQUIERE DE ESTA Y LA SOLICITARÁ AL PROVEEDOR 24 HRS PREVIAS A LA CIRUGÍA EN CONJUNTO CON EL MATERIAL DE OSTEOSÍNTESIS, EL PERSONAL ASIGNADO PARA LA ASISTENCIA TÉCNICA POR PARTE DEL PROVEEDOR DEBERÁ DE PRESENTARSE CON EL JEFE DE SERVICIO POR LO MENOS 30 MINUTOS ANTES DEL INICIO DE LA PRIMERA CIRUGÍA. </w:t>
      </w:r>
    </w:p>
    <w:p w:rsidR="005510A5" w:rsidRPr="005510A5" w:rsidRDefault="005510A5" w:rsidP="005510A5">
      <w:pPr>
        <w:jc w:val="both"/>
        <w:rPr>
          <w:rFonts w:ascii="Montserrat" w:hAnsi="Montserrat"/>
          <w:b/>
          <w:sz w:val="16"/>
          <w:szCs w:val="16"/>
        </w:rPr>
      </w:pPr>
      <w:r w:rsidRPr="00395E47">
        <w:rPr>
          <w:rFonts w:ascii="Montserrat" w:hAnsi="Montserrat"/>
          <w:b/>
          <w:sz w:val="16"/>
          <w:szCs w:val="16"/>
        </w:rPr>
        <w:t xml:space="preserve">LA ENTREGA DE BIENES DERIVADO DEL PRESENTE PROCEDIMIENTO DE AQUISICION PODRÁ DARSE EL DÍA NATURAL SIGUIENTE AL DE LA NOTIFICACIÓN DE LA PRESENTE ADJUDICACION DIRECTA, LO ANTERIOR CON FUNDAMENTO EN EL ARTICULO 84 QUINTO PARRAFO DEL REGLAMENTO DE LA LEY DE ADQUISICIONES, ARRENDAMIENTOS Y SERVICIOS DEL SECTOR PÚBLICO. </w:t>
      </w:r>
    </w:p>
    <w:p w:rsidR="005510A5" w:rsidRPr="005510A5" w:rsidRDefault="005510A5" w:rsidP="000E2437">
      <w:pPr>
        <w:rPr>
          <w:rFonts w:ascii="Montserrat" w:hAnsi="Montserrat" w:cs="Arial"/>
          <w:sz w:val="16"/>
          <w:szCs w:val="16"/>
        </w:rPr>
      </w:pPr>
    </w:p>
    <w:sectPr w:rsidR="005510A5" w:rsidRPr="005510A5">
      <w:headerReference w:type="default" r:id="rId9"/>
      <w:footerReference w:type="default" r:id="rId10"/>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56D93" w:rsidRDefault="00256D93" w:rsidP="00536BD1">
      <w:r>
        <w:separator/>
      </w:r>
    </w:p>
  </w:endnote>
  <w:endnote w:type="continuationSeparator" w:id="0">
    <w:p w:rsidR="00256D93" w:rsidRDefault="00256D93" w:rsidP="00536BD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ontserrat">
    <w:altName w:val="Courier New"/>
    <w:panose1 w:val="00000500000000000000"/>
    <w:charset w:val="00"/>
    <w:family w:val="auto"/>
    <w:pitch w:val="variable"/>
    <w:sig w:usb0="2000020F" w:usb1="00000003" w:usb2="00000000" w:usb3="00000000" w:csb0="00000197"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72313805"/>
      <w:docPartObj>
        <w:docPartGallery w:val="Page Numbers (Bottom of Page)"/>
        <w:docPartUnique/>
      </w:docPartObj>
    </w:sdtPr>
    <w:sdtEndPr>
      <w:rPr>
        <w:sz w:val="18"/>
        <w:szCs w:val="18"/>
      </w:rPr>
    </w:sdtEndPr>
    <w:sdtContent>
      <w:p w:rsidR="0020175F" w:rsidRPr="00D308CB" w:rsidRDefault="0020175F">
        <w:pPr>
          <w:pStyle w:val="Piedepgina"/>
          <w:jc w:val="right"/>
          <w:rPr>
            <w:sz w:val="18"/>
            <w:szCs w:val="18"/>
          </w:rPr>
        </w:pPr>
        <w:r>
          <w:rPr>
            <w:noProof/>
            <w:lang w:val="es-MX" w:eastAsia="es-MX"/>
          </w:rPr>
          <w:drawing>
            <wp:anchor distT="0" distB="0" distL="114300" distR="114300" simplePos="0" relativeHeight="251660288" behindDoc="0" locked="0" layoutInCell="1" allowOverlap="1" wp14:anchorId="6535BDAB" wp14:editId="59BA3FF5">
              <wp:simplePos x="0" y="0"/>
              <wp:positionH relativeFrom="column">
                <wp:posOffset>6322364</wp:posOffset>
              </wp:positionH>
              <wp:positionV relativeFrom="paragraph">
                <wp:posOffset>-1644987</wp:posOffset>
              </wp:positionV>
              <wp:extent cx="172720" cy="226695"/>
              <wp:effectExtent l="0" t="7938" r="0" b="0"/>
              <wp:wrapNone/>
              <wp:docPr id="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0 Imagen"/>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rot="5400000">
                        <a:off x="0" y="0"/>
                        <a:ext cx="172720" cy="226695"/>
                      </a:xfrm>
                      <a:prstGeom prst="rect">
                        <a:avLst/>
                      </a:prstGeom>
                      <a:ln>
                        <a:noFill/>
                      </a:ln>
                    </pic:spPr>
                  </pic:pic>
                </a:graphicData>
              </a:graphic>
            </wp:anchor>
          </w:drawing>
        </w:r>
        <w:r>
          <w:rPr>
            <w:noProof/>
            <w:lang w:val="es-MX" w:eastAsia="es-MX"/>
          </w:rPr>
          <w:drawing>
            <wp:anchor distT="0" distB="0" distL="114300" distR="114300" simplePos="0" relativeHeight="251666432" behindDoc="0" locked="0" layoutInCell="1" allowOverlap="1" wp14:anchorId="593476FD" wp14:editId="4CC5B1B5">
              <wp:simplePos x="0" y="0"/>
              <wp:positionH relativeFrom="column">
                <wp:posOffset>-81915</wp:posOffset>
              </wp:positionH>
              <wp:positionV relativeFrom="paragraph">
                <wp:posOffset>-159385</wp:posOffset>
              </wp:positionV>
              <wp:extent cx="5537200" cy="831850"/>
              <wp:effectExtent l="0" t="0" r="6350" b="6350"/>
              <wp:wrapTopAndBottom/>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a:blip r:embed="rId2" cstate="print">
                        <a:extLst>
                          <a:ext uri="{28A0092B-C50C-407E-A947-70E740481C1C}">
                            <a14:useLocalDpi xmlns:a14="http://schemas.microsoft.com/office/drawing/2010/main" val="0"/>
                          </a:ext>
                        </a:extLst>
                      </a:blip>
                      <a:stretch>
                        <a:fillRect/>
                      </a:stretch>
                    </pic:blipFill>
                    <pic:spPr>
                      <a:xfrm>
                        <a:off x="0" y="0"/>
                        <a:ext cx="5537200" cy="831850"/>
                      </a:xfrm>
                      <a:prstGeom prst="rect">
                        <a:avLst/>
                      </a:prstGeom>
                    </pic:spPr>
                  </pic:pic>
                </a:graphicData>
              </a:graphic>
              <wp14:sizeRelH relativeFrom="page">
                <wp14:pctWidth>0</wp14:pctWidth>
              </wp14:sizeRelH>
              <wp14:sizeRelV relativeFrom="page">
                <wp14:pctHeight>0</wp14:pctHeight>
              </wp14:sizeRelV>
            </wp:anchor>
          </w:drawing>
        </w:r>
        <w:r w:rsidRPr="00D308CB">
          <w:rPr>
            <w:sz w:val="18"/>
            <w:szCs w:val="18"/>
          </w:rPr>
          <w:fldChar w:fldCharType="begin"/>
        </w:r>
        <w:r w:rsidRPr="00D308CB">
          <w:rPr>
            <w:sz w:val="18"/>
            <w:szCs w:val="18"/>
          </w:rPr>
          <w:instrText>PAGE   \* MERGEFORMAT</w:instrText>
        </w:r>
        <w:r w:rsidRPr="00D308CB">
          <w:rPr>
            <w:sz w:val="18"/>
            <w:szCs w:val="18"/>
          </w:rPr>
          <w:fldChar w:fldCharType="separate"/>
        </w:r>
        <w:r w:rsidR="001E7D8E">
          <w:rPr>
            <w:noProof/>
            <w:sz w:val="18"/>
            <w:szCs w:val="18"/>
          </w:rPr>
          <w:t>19</w:t>
        </w:r>
        <w:r w:rsidRPr="00D308CB">
          <w:rPr>
            <w:sz w:val="18"/>
            <w:szCs w:val="18"/>
          </w:rPr>
          <w:fldChar w:fldCharType="end"/>
        </w:r>
      </w:p>
    </w:sdtContent>
  </w:sdt>
  <w:p w:rsidR="0020175F" w:rsidRDefault="0020175F">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56D93" w:rsidRDefault="00256D93" w:rsidP="00536BD1">
      <w:r>
        <w:separator/>
      </w:r>
    </w:p>
  </w:footnote>
  <w:footnote w:type="continuationSeparator" w:id="0">
    <w:p w:rsidR="00256D93" w:rsidRDefault="00256D93" w:rsidP="00536BD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0175F" w:rsidRDefault="0020175F">
    <w:pPr>
      <w:pStyle w:val="Encabezado"/>
      <w:rPr>
        <w:lang w:val="es-MX"/>
      </w:rPr>
    </w:pPr>
    <w:r>
      <w:rPr>
        <w:noProof/>
        <w:lang w:val="es-MX" w:eastAsia="es-MX"/>
      </w:rPr>
      <w:drawing>
        <wp:anchor distT="0" distB="0" distL="114300" distR="114300" simplePos="0" relativeHeight="251664384" behindDoc="0" locked="0" layoutInCell="1" allowOverlap="1" wp14:anchorId="1930ECFE" wp14:editId="050098A1">
          <wp:simplePos x="0" y="0"/>
          <wp:positionH relativeFrom="column">
            <wp:posOffset>-371475</wp:posOffset>
          </wp:positionH>
          <wp:positionV relativeFrom="paragraph">
            <wp:posOffset>224790</wp:posOffset>
          </wp:positionV>
          <wp:extent cx="2940050" cy="603250"/>
          <wp:effectExtent l="0" t="0" r="0" b="635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
                  <a:srcRect l="2817" r="2817"/>
                  <a:stretch>
                    <a:fillRect/>
                  </a:stretch>
                </pic:blipFill>
                <pic:spPr bwMode="auto">
                  <a:xfrm>
                    <a:off x="0" y="0"/>
                    <a:ext cx="2940050" cy="6032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20175F" w:rsidRDefault="0020175F" w:rsidP="00536BD1">
    <w:pPr>
      <w:jc w:val="right"/>
      <w:rPr>
        <w:rFonts w:ascii="Montserrat" w:hAnsi="Montserrat"/>
        <w:b/>
        <w:sz w:val="16"/>
        <w:szCs w:val="16"/>
      </w:rPr>
    </w:pPr>
    <w:r>
      <w:rPr>
        <w:rFonts w:ascii="Montserrat" w:hAnsi="Montserrat"/>
        <w:b/>
        <w:sz w:val="16"/>
        <w:szCs w:val="16"/>
      </w:rPr>
      <w:t>ÓRGANO DE OPERACIÓN ADMINISTRATIVA</w:t>
    </w:r>
  </w:p>
  <w:p w:rsidR="0020175F" w:rsidRPr="009C1DA0" w:rsidRDefault="0020175F" w:rsidP="00536BD1">
    <w:pPr>
      <w:jc w:val="right"/>
      <w:rPr>
        <w:rFonts w:ascii="Montserrat" w:hAnsi="Montserrat"/>
        <w:b/>
        <w:sz w:val="16"/>
        <w:szCs w:val="16"/>
      </w:rPr>
    </w:pPr>
    <w:r>
      <w:rPr>
        <w:rFonts w:ascii="Montserrat" w:hAnsi="Montserrat"/>
        <w:b/>
        <w:sz w:val="16"/>
        <w:szCs w:val="16"/>
      </w:rPr>
      <w:t>DESCONCENTRADA REGIONAL EN COLIMA</w:t>
    </w:r>
  </w:p>
  <w:p w:rsidR="0020175F" w:rsidRPr="009C1DA0" w:rsidRDefault="0020175F" w:rsidP="00536BD1">
    <w:pPr>
      <w:jc w:val="right"/>
      <w:rPr>
        <w:rFonts w:ascii="Montserrat" w:hAnsi="Montserrat"/>
        <w:b/>
        <w:sz w:val="16"/>
        <w:szCs w:val="16"/>
      </w:rPr>
    </w:pPr>
    <w:r w:rsidRPr="009C1DA0">
      <w:rPr>
        <w:rFonts w:ascii="Montserrat" w:hAnsi="Montserrat"/>
        <w:b/>
        <w:sz w:val="16"/>
        <w:szCs w:val="16"/>
      </w:rPr>
      <w:t>JEFATURA DE SERVICIOS ADMINISTRATIVOS</w:t>
    </w:r>
  </w:p>
  <w:p w:rsidR="0020175F" w:rsidRDefault="0020175F" w:rsidP="00536BD1">
    <w:pPr>
      <w:suppressAutoHyphens/>
      <w:jc w:val="right"/>
      <w:rPr>
        <w:rFonts w:ascii="Montserrat" w:hAnsi="Montserrat"/>
        <w:sz w:val="16"/>
        <w:szCs w:val="16"/>
      </w:rPr>
    </w:pPr>
    <w:r w:rsidRPr="009C1DA0">
      <w:rPr>
        <w:rFonts w:ascii="Montserrat" w:hAnsi="Montserrat"/>
        <w:sz w:val="16"/>
        <w:szCs w:val="16"/>
      </w:rPr>
      <w:t>COORDINACIÓN DE ABASTECIMIENTO Y EQUIPAMIENTO</w:t>
    </w:r>
  </w:p>
  <w:p w:rsidR="0020175F" w:rsidRPr="00405449" w:rsidRDefault="0020175F" w:rsidP="00405449">
    <w:pPr>
      <w:jc w:val="right"/>
      <w:rPr>
        <w:rFonts w:ascii="Montserrat" w:hAnsi="Montserrat"/>
        <w:sz w:val="16"/>
        <w:szCs w:val="16"/>
      </w:rPr>
    </w:pPr>
    <w:r w:rsidRPr="00405449">
      <w:rPr>
        <w:rFonts w:ascii="Montserrat" w:hAnsi="Montserrat"/>
        <w:sz w:val="16"/>
        <w:szCs w:val="16"/>
      </w:rPr>
      <w:t>Departamento de Adquisición de Bienes y</w:t>
    </w:r>
  </w:p>
  <w:p w:rsidR="0020175F" w:rsidRPr="00405449" w:rsidRDefault="0020175F" w:rsidP="00405449">
    <w:pPr>
      <w:tabs>
        <w:tab w:val="center" w:pos="4419"/>
        <w:tab w:val="right" w:pos="8789"/>
      </w:tabs>
      <w:suppressAutoHyphens/>
      <w:rPr>
        <w:rFonts w:ascii="Montserrat" w:hAnsi="Montserrat"/>
        <w:b/>
        <w:bCs/>
        <w:sz w:val="14"/>
        <w:szCs w:val="14"/>
        <w:lang w:val="es-MX" w:eastAsia="ar-SA"/>
      </w:rPr>
    </w:pPr>
    <w:r w:rsidRPr="00405449">
      <w:rPr>
        <w:rFonts w:ascii="Montserrat" w:hAnsi="Montserrat"/>
        <w:sz w:val="16"/>
        <w:szCs w:val="16"/>
      </w:rPr>
      <w:tab/>
    </w:r>
    <w:r w:rsidRPr="00405449">
      <w:rPr>
        <w:rFonts w:ascii="Montserrat" w:hAnsi="Montserrat"/>
        <w:sz w:val="16"/>
        <w:szCs w:val="16"/>
      </w:rPr>
      <w:tab/>
      <w:t xml:space="preserve"> Contratación de Servicios</w:t>
    </w:r>
  </w:p>
  <w:p w:rsidR="0020175F" w:rsidRPr="009C1DA0" w:rsidRDefault="0020175F" w:rsidP="00536BD1">
    <w:pPr>
      <w:suppressAutoHyphens/>
      <w:jc w:val="right"/>
      <w:rPr>
        <w:rFonts w:ascii="Montserrat" w:hAnsi="Montserrat"/>
        <w:b/>
        <w:bCs/>
        <w:sz w:val="14"/>
        <w:szCs w:val="14"/>
        <w:lang w:val="es-MX" w:eastAsia="ar-SA"/>
      </w:rPr>
    </w:pPr>
  </w:p>
  <w:p w:rsidR="0020175F" w:rsidRPr="00FF2736" w:rsidRDefault="0020175F" w:rsidP="00A9562F">
    <w:pPr>
      <w:suppressAutoHyphens/>
      <w:jc w:val="center"/>
      <w:rPr>
        <w:rFonts w:ascii="Montserrat" w:hAnsi="Montserrat"/>
        <w:b/>
        <w:bCs/>
        <w:sz w:val="15"/>
        <w:szCs w:val="15"/>
        <w:lang w:val="es-MX"/>
      </w:rPr>
    </w:pPr>
  </w:p>
  <w:p w:rsidR="0020175F" w:rsidRDefault="0020175F" w:rsidP="00FF2736">
    <w:pPr>
      <w:jc w:val="center"/>
      <w:rPr>
        <w:rFonts w:ascii="Montserrat" w:hAnsi="Montserrat" w:cs="Arial"/>
        <w:b/>
        <w:bCs/>
        <w:sz w:val="16"/>
        <w:szCs w:val="16"/>
        <w:lang w:val="es-MX"/>
      </w:rPr>
    </w:pPr>
  </w:p>
  <w:p w:rsidR="0020175F" w:rsidRDefault="0020175F" w:rsidP="00151A70">
    <w:pPr>
      <w:suppressAutoHyphens/>
      <w:jc w:val="center"/>
      <w:rPr>
        <w:rFonts w:ascii="Montserrat" w:hAnsi="Montserrat" w:cs="Arial"/>
        <w:b/>
        <w:sz w:val="16"/>
        <w:szCs w:val="18"/>
        <w:lang w:val="es-MX"/>
      </w:rPr>
    </w:pPr>
    <w:r w:rsidRPr="00D26FC1">
      <w:rPr>
        <w:rFonts w:ascii="Montserrat" w:hAnsi="Montserrat" w:cs="Arial"/>
        <w:b/>
        <w:sz w:val="16"/>
        <w:szCs w:val="18"/>
        <w:lang w:val="es-MX"/>
      </w:rPr>
      <w:t>ADJUDICACION DIRECTA PRESENCIAL INTERNACIONAL BAJO LA COBERTURA DE TRATADOS DE LIBRE COMERCIO CON CAPITULO DE COMPRAS GUBERNAMENTALES</w:t>
    </w:r>
    <w:r>
      <w:rPr>
        <w:rFonts w:ascii="Montserrat" w:hAnsi="Montserrat" w:cs="Arial"/>
        <w:b/>
        <w:sz w:val="16"/>
        <w:szCs w:val="18"/>
        <w:lang w:val="es-MX"/>
      </w:rPr>
      <w:t xml:space="preserve"> NÚMERO</w:t>
    </w:r>
    <w:r w:rsidRPr="00D26FC1">
      <w:rPr>
        <w:rFonts w:ascii="Montserrat" w:hAnsi="Montserrat" w:cs="Arial"/>
        <w:b/>
        <w:sz w:val="16"/>
        <w:szCs w:val="18"/>
        <w:lang w:val="es-MX"/>
      </w:rPr>
      <w:t xml:space="preserve"> AA-50-GYR-050GYR012-T-149-2023</w:t>
    </w:r>
  </w:p>
  <w:p w:rsidR="0020175F" w:rsidRPr="00B14D0C" w:rsidRDefault="0020175F" w:rsidP="00151A70">
    <w:pPr>
      <w:suppressAutoHyphens/>
      <w:jc w:val="center"/>
      <w:rPr>
        <w:rFonts w:ascii="Arial" w:hAnsi="Arial" w:cs="Arial"/>
        <w:bCs/>
        <w:sz w:val="13"/>
        <w:szCs w:val="15"/>
        <w:highlight w:val="yellow"/>
        <w:lang w:val="es-MX"/>
      </w:rPr>
    </w:pPr>
    <w:r>
      <w:rPr>
        <w:rFonts w:ascii="Montserrat" w:hAnsi="Montserrat" w:cs="Arial"/>
        <w:sz w:val="16"/>
        <w:szCs w:val="18"/>
        <w:lang w:val="es-ES_tradnl"/>
      </w:rPr>
      <w:t>PARA LA ADQUISICIÓN Y COLOCACIÓ</w:t>
    </w:r>
    <w:r w:rsidRPr="00D26FC1">
      <w:rPr>
        <w:rFonts w:ascii="Montserrat" w:hAnsi="Montserrat" w:cs="Arial"/>
        <w:sz w:val="16"/>
        <w:szCs w:val="18"/>
        <w:lang w:val="es-ES_tradnl"/>
      </w:rPr>
      <w:t xml:space="preserve">N DE MATERIAL </w:t>
    </w:r>
    <w:r>
      <w:rPr>
        <w:rFonts w:ascii="Montserrat" w:hAnsi="Montserrat" w:cs="Arial"/>
        <w:sz w:val="16"/>
        <w:szCs w:val="18"/>
        <w:lang w:val="es-ES_tradnl"/>
      </w:rPr>
      <w:t>DE OSTEOSINTESIS Y ENDOPROTESIS</w:t>
    </w:r>
  </w:p>
  <w:p w:rsidR="0020175F" w:rsidRPr="00B14D0C" w:rsidRDefault="0020175F" w:rsidP="00751D1F">
    <w:pPr>
      <w:suppressAutoHyphens/>
      <w:jc w:val="center"/>
      <w:rPr>
        <w:rFonts w:ascii="Montserrat" w:hAnsi="Montserrat"/>
        <w:bCs/>
        <w:sz w:val="16"/>
        <w:szCs w:val="15"/>
        <w:lang w:val="es-MX"/>
      </w:rPr>
    </w:pPr>
  </w:p>
  <w:p w:rsidR="0020175F" w:rsidRPr="00B14D0C" w:rsidRDefault="0020175F" w:rsidP="00751D1F">
    <w:pPr>
      <w:suppressAutoHyphens/>
      <w:jc w:val="right"/>
      <w:rPr>
        <w:rFonts w:ascii="Montserrat" w:hAnsi="Montserrat"/>
        <w:b/>
        <w:bCs/>
        <w:sz w:val="14"/>
        <w:szCs w:val="14"/>
        <w:lang w:val="es-MX"/>
      </w:rPr>
    </w:pPr>
    <w:r w:rsidRPr="00B14D0C">
      <w:rPr>
        <w:rFonts w:ascii="Montserrat" w:hAnsi="Montserrat"/>
        <w:b/>
        <w:bCs/>
        <w:sz w:val="14"/>
        <w:szCs w:val="14"/>
        <w:lang w:val="es-MX"/>
      </w:rPr>
      <w:t xml:space="preserve">NÚMERO INTERNO </w:t>
    </w:r>
  </w:p>
  <w:p w:rsidR="0020175F" w:rsidRPr="00B14D0C" w:rsidRDefault="0020175F" w:rsidP="00751D1F">
    <w:pPr>
      <w:suppressAutoHyphens/>
      <w:jc w:val="right"/>
      <w:rPr>
        <w:rFonts w:ascii="Montserrat" w:hAnsi="Montserrat"/>
        <w:b/>
        <w:bCs/>
        <w:sz w:val="14"/>
        <w:szCs w:val="14"/>
        <w:lang w:val="es-MX"/>
      </w:rPr>
    </w:pPr>
    <w:r w:rsidRPr="00B14D0C">
      <w:rPr>
        <w:rFonts w:ascii="Montserrat" w:hAnsi="Montserrat"/>
        <w:b/>
        <w:bCs/>
        <w:sz w:val="14"/>
        <w:szCs w:val="14"/>
        <w:lang w:val="es-MX"/>
      </w:rPr>
      <w:t xml:space="preserve">DE CONTRATO: </w:t>
    </w:r>
  </w:p>
  <w:p w:rsidR="0020175F" w:rsidRDefault="0020175F" w:rsidP="00751D1F">
    <w:pPr>
      <w:suppressAutoHyphens/>
      <w:jc w:val="right"/>
      <w:rPr>
        <w:rFonts w:ascii="Montserrat" w:hAnsi="Montserrat"/>
        <w:bCs/>
        <w:sz w:val="15"/>
        <w:szCs w:val="15"/>
        <w:lang w:val="es-MX"/>
      </w:rPr>
    </w:pPr>
    <w:r>
      <w:rPr>
        <w:rFonts w:ascii="Montserrat" w:hAnsi="Montserrat"/>
        <w:b/>
        <w:bCs/>
        <w:sz w:val="14"/>
        <w:szCs w:val="14"/>
        <w:lang w:val="es-MX"/>
      </w:rPr>
      <w:t>C0138</w:t>
    </w:r>
    <w:r w:rsidRPr="00B14D0C">
      <w:rPr>
        <w:rFonts w:ascii="Montserrat" w:hAnsi="Montserrat"/>
        <w:b/>
        <w:bCs/>
        <w:sz w:val="14"/>
        <w:szCs w:val="14"/>
        <w:lang w:val="es-MX"/>
      </w:rPr>
      <w:t>/23</w:t>
    </w:r>
  </w:p>
  <w:p w:rsidR="0020175F" w:rsidRDefault="0020175F" w:rsidP="00A9562F">
    <w:pPr>
      <w:suppressAutoHyphens/>
      <w:jc w:val="center"/>
      <w:rPr>
        <w:rFonts w:ascii="Montserrat" w:hAnsi="Montserrat"/>
        <w:bCs/>
        <w:sz w:val="15"/>
        <w:szCs w:val="15"/>
        <w:lang w:val="es-MX"/>
      </w:rPr>
    </w:pPr>
  </w:p>
  <w:p w:rsidR="0020175F" w:rsidRDefault="0020175F" w:rsidP="00A9562F">
    <w:pPr>
      <w:suppressAutoHyphens/>
      <w:jc w:val="right"/>
      <w:rPr>
        <w:rFonts w:ascii="Montserrat" w:hAnsi="Montserrat" w:cs="Arial"/>
        <w:b/>
        <w:bCs/>
        <w:sz w:val="16"/>
        <w:szCs w:val="16"/>
        <w:lang w:val="es-MX"/>
      </w:rPr>
    </w:pPr>
  </w:p>
  <w:p w:rsidR="0020175F" w:rsidRDefault="0020175F" w:rsidP="00116DCA">
    <w:pPr>
      <w:pStyle w:val="Encabezado"/>
      <w:jc w:val="center"/>
      <w:rPr>
        <w:rFonts w:ascii="Montserrat" w:hAnsi="Montserrat" w:cs="Arial"/>
        <w:b/>
        <w:bCs/>
        <w:sz w:val="16"/>
        <w:szCs w:val="16"/>
        <w:lang w:val="es-MX"/>
      </w:rPr>
    </w:pPr>
    <w:r>
      <w:rPr>
        <w:rFonts w:ascii="Montserrat" w:hAnsi="Montserrat"/>
        <w:b/>
        <w:bCs/>
        <w:sz w:val="16"/>
        <w:szCs w:val="16"/>
        <w:lang w:val="es-MX" w:eastAsia="ar-SA"/>
      </w:rPr>
      <w:t>CONVENIO MODIFICATORIO 002</w:t>
    </w:r>
    <w:r w:rsidRPr="00D61BA6">
      <w:rPr>
        <w:rFonts w:ascii="Montserrat" w:hAnsi="Montserrat"/>
        <w:b/>
        <w:bCs/>
        <w:sz w:val="16"/>
        <w:szCs w:val="16"/>
        <w:lang w:val="es-MX" w:eastAsia="ar-SA"/>
      </w:rPr>
      <w:t xml:space="preserve"> AL CONTRATO </w:t>
    </w:r>
    <w:r>
      <w:rPr>
        <w:rFonts w:ascii="Montserrat" w:hAnsi="Montserrat" w:cs="Arial"/>
        <w:b/>
        <w:bCs/>
        <w:sz w:val="16"/>
        <w:szCs w:val="16"/>
        <w:lang w:val="es-MX"/>
      </w:rPr>
      <w:t>SI23051</w:t>
    </w:r>
  </w:p>
  <w:p w:rsidR="0020175F" w:rsidRDefault="0020175F" w:rsidP="00116DCA">
    <w:pPr>
      <w:pStyle w:val="Encabezado"/>
      <w:jc w:val="center"/>
      <w:rPr>
        <w:rFonts w:ascii="Montserrat" w:hAnsi="Montserrat" w:cs="Arial"/>
        <w:b/>
        <w:bCs/>
        <w:sz w:val="16"/>
        <w:szCs w:val="16"/>
        <w:lang w:val="es-MX"/>
      </w:rPr>
    </w:pPr>
  </w:p>
  <w:p w:rsidR="0020175F" w:rsidRDefault="0020175F" w:rsidP="00116DCA">
    <w:pPr>
      <w:pStyle w:val="Encabezado"/>
      <w:jc w:val="center"/>
      <w:rPr>
        <w:rFonts w:ascii="Montserrat" w:hAnsi="Montserrat" w:cs="Arial"/>
        <w:b/>
        <w:bCs/>
        <w:sz w:val="16"/>
        <w:szCs w:val="16"/>
        <w:lang w:val="es-MX"/>
      </w:rPr>
    </w:pPr>
    <w:r>
      <w:rPr>
        <w:rFonts w:ascii="Montserrat" w:hAnsi="Montserrat" w:cs="Arial"/>
        <w:b/>
        <w:bCs/>
        <w:sz w:val="16"/>
        <w:szCs w:val="16"/>
        <w:lang w:val="es-MX"/>
      </w:rPr>
      <w:t>ANEXO 1 (UNO)</w:t>
    </w:r>
  </w:p>
  <w:p w:rsidR="0020175F" w:rsidRPr="00D61BA6" w:rsidRDefault="0020175F" w:rsidP="00116DCA">
    <w:pPr>
      <w:pStyle w:val="Encabezado"/>
      <w:jc w:val="center"/>
      <w:rPr>
        <w:rFonts w:ascii="Montserrat" w:hAnsi="Montserrat"/>
        <w:b/>
        <w:bCs/>
        <w:sz w:val="16"/>
        <w:szCs w:val="16"/>
        <w:lang w:eastAsia="ar-SA"/>
      </w:rPr>
    </w:pPr>
    <w:r>
      <w:rPr>
        <w:rFonts w:ascii="Montserrat" w:hAnsi="Montserrat" w:cs="Arial"/>
        <w:b/>
        <w:bCs/>
        <w:sz w:val="16"/>
        <w:szCs w:val="16"/>
        <w:lang w:val="es-MX"/>
      </w:rPr>
      <w:t>REQUERIMIENTO ASIGNADO Y DESCRIPCIÓN AMPLIA Y DETALLADA DE LOS BIENES</w:t>
    </w:r>
  </w:p>
  <w:p w:rsidR="0020175F" w:rsidRPr="00D61BA6" w:rsidRDefault="0020175F" w:rsidP="00536BD1">
    <w:pPr>
      <w:pStyle w:val="Encabezado"/>
      <w:jc w:val="center"/>
      <w:rPr>
        <w:sz w:val="16"/>
        <w:szCs w:val="16"/>
        <w:lang w:val="es-MX"/>
      </w:rPr>
    </w:pPr>
    <w:r>
      <w:rPr>
        <w:rFonts w:ascii="Montserrat" w:hAnsi="Montserrat"/>
        <w:b/>
        <w:bCs/>
        <w:noProof/>
        <w:sz w:val="16"/>
        <w:szCs w:val="16"/>
        <w:lang w:val="es-MX" w:eastAsia="es-MX"/>
      </w:rPr>
      <mc:AlternateContent>
        <mc:Choice Requires="wps">
          <w:drawing>
            <wp:anchor distT="0" distB="0" distL="114300" distR="114300" simplePos="0" relativeHeight="251668480" behindDoc="1" locked="0" layoutInCell="1" allowOverlap="1" wp14:anchorId="02EC0F7D" wp14:editId="351AEE53">
              <wp:simplePos x="0" y="0"/>
              <wp:positionH relativeFrom="column">
                <wp:posOffset>3266226</wp:posOffset>
              </wp:positionH>
              <wp:positionV relativeFrom="paragraph">
                <wp:posOffset>3076761</wp:posOffset>
              </wp:positionV>
              <wp:extent cx="5493385" cy="894080"/>
              <wp:effectExtent l="0" t="317" r="0" b="0"/>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5493385" cy="894080"/>
                      </a:xfrm>
                      <a:prstGeom prst="rect">
                        <a:avLst/>
                      </a:prstGeom>
                      <a:solidFill>
                        <a:srgbClr val="FFFFFF"/>
                      </a:solidFill>
                      <a:ln w="9525">
                        <a:noFill/>
                        <a:miter lim="800000"/>
                        <a:headEnd/>
                        <a:tailEnd/>
                      </a:ln>
                    </wps:spPr>
                    <wps:txbx>
                      <w:txbxContent>
                        <w:p w:rsidR="0020175F" w:rsidRPr="00230739" w:rsidRDefault="0020175F" w:rsidP="009D5069">
                          <w:pPr>
                            <w:jc w:val="center"/>
                            <w:rPr>
                              <w:rFonts w:ascii="Montserrat" w:hAnsi="Montserrat" w:cs="Arial"/>
                              <w:sz w:val="8"/>
                              <w:szCs w:val="16"/>
                              <w:lang w:val="es-MX"/>
                            </w:rPr>
                          </w:pPr>
                          <w:r w:rsidRPr="00230739">
                            <w:rPr>
                              <w:rFonts w:ascii="Montserrat" w:hAnsi="Montserrat" w:cs="Arial"/>
                              <w:sz w:val="8"/>
                              <w:szCs w:val="16"/>
                              <w:lang w:val="es-MX"/>
                            </w:rPr>
                            <w:t>ÓRGANO DE OPERACIÓN ADMINISTRATIVA</w:t>
                          </w:r>
                        </w:p>
                        <w:p w:rsidR="0020175F" w:rsidRPr="00230739" w:rsidRDefault="0020175F" w:rsidP="009D5069">
                          <w:pPr>
                            <w:jc w:val="center"/>
                            <w:rPr>
                              <w:rFonts w:ascii="Montserrat" w:hAnsi="Montserrat" w:cs="Arial"/>
                              <w:sz w:val="8"/>
                              <w:szCs w:val="16"/>
                              <w:lang w:val="es-MX"/>
                            </w:rPr>
                          </w:pPr>
                          <w:r w:rsidRPr="00230739">
                            <w:rPr>
                              <w:rFonts w:ascii="Montserrat" w:hAnsi="Montserrat" w:cs="Arial"/>
                              <w:sz w:val="8"/>
                              <w:szCs w:val="16"/>
                              <w:lang w:val="es-MX"/>
                            </w:rPr>
                            <w:t>DESCONCENTRADA REGIONAL COLIMA</w:t>
                          </w:r>
                        </w:p>
                        <w:p w:rsidR="0020175F" w:rsidRPr="00230739" w:rsidRDefault="0020175F" w:rsidP="009D5069">
                          <w:pPr>
                            <w:jc w:val="center"/>
                            <w:rPr>
                              <w:rFonts w:ascii="Montserrat" w:hAnsi="Montserrat" w:cs="Arial"/>
                              <w:sz w:val="8"/>
                              <w:szCs w:val="16"/>
                              <w:lang w:val="es-MX"/>
                            </w:rPr>
                          </w:pPr>
                          <w:r w:rsidRPr="00230739">
                            <w:rPr>
                              <w:rFonts w:ascii="Montserrat" w:hAnsi="Montserrat" w:cs="Arial"/>
                              <w:sz w:val="8"/>
                              <w:szCs w:val="16"/>
                              <w:lang w:val="es-MX"/>
                            </w:rPr>
                            <w:t>JEFATURA DELEGACIONAL DE SERVICIOS JURÍDICOS</w:t>
                          </w:r>
                        </w:p>
                        <w:p w:rsidR="0020175F" w:rsidRPr="00230739" w:rsidRDefault="0020175F" w:rsidP="009D5069">
                          <w:pPr>
                            <w:jc w:val="center"/>
                            <w:rPr>
                              <w:rFonts w:ascii="Montserrat" w:hAnsi="Montserrat" w:cs="Arial"/>
                              <w:sz w:val="8"/>
                              <w:szCs w:val="16"/>
                              <w:lang w:val="es-MX"/>
                            </w:rPr>
                          </w:pPr>
                          <w:r w:rsidRPr="00230739">
                            <w:rPr>
                              <w:rFonts w:ascii="Montserrat" w:hAnsi="Montserrat" w:cs="Arial"/>
                              <w:sz w:val="8"/>
                              <w:szCs w:val="16"/>
                              <w:lang w:val="es-MX"/>
                            </w:rPr>
                            <w:t>DEPARTAMENTO CONSULTIVO</w:t>
                          </w:r>
                        </w:p>
                        <w:p w:rsidR="0020175F" w:rsidRPr="00230739" w:rsidRDefault="0020175F" w:rsidP="009D5069">
                          <w:pPr>
                            <w:tabs>
                              <w:tab w:val="left" w:pos="9720"/>
                            </w:tabs>
                            <w:ind w:right="3"/>
                            <w:jc w:val="both"/>
                            <w:rPr>
                              <w:rFonts w:ascii="Montserrat" w:hAnsi="Montserrat" w:cs="Arial"/>
                              <w:sz w:val="8"/>
                              <w:szCs w:val="20"/>
                            </w:rPr>
                          </w:pPr>
                        </w:p>
                        <w:p w:rsidR="0020175F" w:rsidRPr="00230739" w:rsidRDefault="0020175F" w:rsidP="009D5069">
                          <w:pPr>
                            <w:rPr>
                              <w:rFonts w:ascii="Montserrat" w:hAnsi="Montserrat"/>
                              <w:i/>
                              <w:iCs/>
                              <w:sz w:val="8"/>
                              <w:szCs w:val="8"/>
                            </w:rPr>
                          </w:pPr>
                          <w:r w:rsidRPr="00230739">
                            <w:rPr>
                              <w:rFonts w:ascii="Montserrat" w:hAnsi="Montserrat"/>
                              <w:i/>
                              <w:iCs/>
                              <w:sz w:val="8"/>
                              <w:szCs w:val="8"/>
                            </w:rPr>
                            <w:t xml:space="preserve">Los aspectos jurídicos del presente documento fueron revisados por la persona titular de la Jefatura de Servicios Jurídicos de la OOAD Regional Colima, en cumplimiento a lo dispuesto en el numeral 7.3.1, puntos 1 y 8, del Manual de Organización de la Jefatura de Servicios Jurídicos; con base en la revisión realizada por la persona titular del Departamento Consultivo, a solicitud de la unidad administrativa responsable del mismo. En consecuencia, se registra se registró bajo el folio: </w:t>
                          </w:r>
                        </w:p>
                        <w:p w:rsidR="0020175F" w:rsidRPr="00230739" w:rsidRDefault="0020175F" w:rsidP="009D5069">
                          <w:pPr>
                            <w:ind w:left="3540" w:firstLine="708"/>
                            <w:rPr>
                              <w:rFonts w:ascii="Montserrat" w:hAnsi="Montserrat"/>
                              <w:i/>
                              <w:iCs/>
                              <w:sz w:val="8"/>
                              <w:szCs w:val="8"/>
                            </w:rPr>
                          </w:pPr>
                          <w:r w:rsidRPr="00230739">
                            <w:rPr>
                              <w:rFonts w:ascii="Montserrat" w:hAnsi="Montserrat"/>
                              <w:i/>
                              <w:iCs/>
                              <w:sz w:val="8"/>
                              <w:szCs w:val="8"/>
                            </w:rPr>
                            <w:t xml:space="preserve">COL/JSJ/DC/2023/00 </w:t>
                          </w:r>
                        </w:p>
                        <w:p w:rsidR="0020175F" w:rsidRPr="00230739" w:rsidRDefault="0020175F" w:rsidP="009D5069">
                          <w:pPr>
                            <w:ind w:left="3540" w:firstLine="708"/>
                            <w:rPr>
                              <w:rFonts w:ascii="Montserrat" w:hAnsi="Montserrat"/>
                              <w:i/>
                              <w:iCs/>
                              <w:sz w:val="8"/>
                              <w:szCs w:val="8"/>
                            </w:rPr>
                          </w:pPr>
                        </w:p>
                        <w:p w:rsidR="0020175F" w:rsidRPr="00230739" w:rsidRDefault="0020175F" w:rsidP="009D5069">
                          <w:pPr>
                            <w:rPr>
                              <w:rFonts w:ascii="Montserrat" w:hAnsi="Montserrat"/>
                              <w:sz w:val="8"/>
                              <w:szCs w:val="8"/>
                            </w:rPr>
                          </w:pPr>
                          <w:r w:rsidRPr="00230739">
                            <w:rPr>
                              <w:rFonts w:ascii="Montserrat" w:hAnsi="Montserrat"/>
                              <w:i/>
                              <w:iCs/>
                              <w:sz w:val="8"/>
                              <w:szCs w:val="8"/>
                            </w:rPr>
                            <w:t xml:space="preserve">La revisión jurídica se efectuó sin prejuzgar sobre la justificación, procedimiento, términos y condiciones de la contratación, ni del resultado de la investigación de mercado correspondiente, ni se realiza sobre la procedencia y/o viabilidad de los aspectos técnicos, económicos y las demás circunstancias que determinaron procedentes </w:t>
                          </w:r>
                          <w:proofErr w:type="gramStart"/>
                          <w:r w:rsidRPr="00230739">
                            <w:rPr>
                              <w:rFonts w:ascii="Montserrat" w:hAnsi="Montserrat"/>
                              <w:i/>
                              <w:iCs/>
                              <w:sz w:val="8"/>
                              <w:szCs w:val="8"/>
                            </w:rPr>
                            <w:t>las áreas requirentes, técnica y/o contratante</w:t>
                          </w:r>
                          <w:proofErr w:type="gramEnd"/>
                          <w:r w:rsidRPr="00230739">
                            <w:rPr>
                              <w:rFonts w:ascii="Montserrat" w:hAnsi="Montserrat"/>
                              <w:i/>
                              <w:iCs/>
                              <w:sz w:val="8"/>
                              <w:szCs w:val="8"/>
                            </w:rPr>
                            <w:t>.</w:t>
                          </w:r>
                        </w:p>
                        <w:p w:rsidR="0020175F" w:rsidRPr="00230739" w:rsidRDefault="0020175F" w:rsidP="009D5069">
                          <w:pPr>
                            <w:rPr>
                              <w:rFonts w:ascii="Montserrat" w:hAnsi="Montserrat"/>
                              <w:sz w:val="8"/>
                              <w:szCs w:val="8"/>
                            </w:rPr>
                          </w:pPr>
                        </w:p>
                        <w:p w:rsidR="0020175F" w:rsidRPr="00230739" w:rsidRDefault="0020175F" w:rsidP="009D5069">
                          <w:pPr>
                            <w:rPr>
                              <w:rFonts w:ascii="Montserrat" w:hAnsi="Montserrat"/>
                              <w:sz w:val="12"/>
                            </w:rPr>
                          </w:pP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Cuadro de texto 2" o:spid="_x0000_s1026" type="#_x0000_t202" style="position:absolute;left:0;text-align:left;margin-left:257.2pt;margin-top:242.25pt;width:432.55pt;height:70.4pt;rotation:90;z-index:-2516480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" stroked="f">
              <v:textbox style="mso-fit-shape-to-text:t">
                <w:txbxContent>
                  <w:p w:rsidR="0020175F" w:rsidRPr="00230739" w:rsidRDefault="0020175F" w:rsidP="009D5069">
                    <w:pPr>
                      <w:jc w:val="center"/>
                      <w:rPr>
                        <w:rFonts w:ascii="Montserrat" w:hAnsi="Montserrat" w:cs="Arial"/>
                        <w:sz w:val="8"/>
                        <w:szCs w:val="16"/>
                        <w:lang w:val="es-MX"/>
                      </w:rPr>
                    </w:pPr>
                    <w:r w:rsidRPr="00230739">
                      <w:rPr>
                        <w:rFonts w:ascii="Montserrat" w:hAnsi="Montserrat" w:cs="Arial"/>
                        <w:sz w:val="8"/>
                        <w:szCs w:val="16"/>
                        <w:lang w:val="es-MX"/>
                      </w:rPr>
                      <w:t>ÓRGANO DE OPERACIÓN ADMINISTRATIVA</w:t>
                    </w:r>
                  </w:p>
                  <w:p w:rsidR="0020175F" w:rsidRPr="00230739" w:rsidRDefault="0020175F" w:rsidP="009D5069">
                    <w:pPr>
                      <w:jc w:val="center"/>
                      <w:rPr>
                        <w:rFonts w:ascii="Montserrat" w:hAnsi="Montserrat" w:cs="Arial"/>
                        <w:sz w:val="8"/>
                        <w:szCs w:val="16"/>
                        <w:lang w:val="es-MX"/>
                      </w:rPr>
                    </w:pPr>
                    <w:r w:rsidRPr="00230739">
                      <w:rPr>
                        <w:rFonts w:ascii="Montserrat" w:hAnsi="Montserrat" w:cs="Arial"/>
                        <w:sz w:val="8"/>
                        <w:szCs w:val="16"/>
                        <w:lang w:val="es-MX"/>
                      </w:rPr>
                      <w:t>DESCONCENTRADA REGIONAL COLIMA</w:t>
                    </w:r>
                  </w:p>
                  <w:p w:rsidR="0020175F" w:rsidRPr="00230739" w:rsidRDefault="0020175F" w:rsidP="009D5069">
                    <w:pPr>
                      <w:jc w:val="center"/>
                      <w:rPr>
                        <w:rFonts w:ascii="Montserrat" w:hAnsi="Montserrat" w:cs="Arial"/>
                        <w:sz w:val="8"/>
                        <w:szCs w:val="16"/>
                        <w:lang w:val="es-MX"/>
                      </w:rPr>
                    </w:pPr>
                    <w:r w:rsidRPr="00230739">
                      <w:rPr>
                        <w:rFonts w:ascii="Montserrat" w:hAnsi="Montserrat" w:cs="Arial"/>
                        <w:sz w:val="8"/>
                        <w:szCs w:val="16"/>
                        <w:lang w:val="es-MX"/>
                      </w:rPr>
                      <w:t>JEFATURA DELEGACIONAL DE SERVICIOS JURÍDICOS</w:t>
                    </w:r>
                  </w:p>
                  <w:p w:rsidR="0020175F" w:rsidRPr="00230739" w:rsidRDefault="0020175F" w:rsidP="009D5069">
                    <w:pPr>
                      <w:jc w:val="center"/>
                      <w:rPr>
                        <w:rFonts w:ascii="Montserrat" w:hAnsi="Montserrat" w:cs="Arial"/>
                        <w:sz w:val="8"/>
                        <w:szCs w:val="16"/>
                        <w:lang w:val="es-MX"/>
                      </w:rPr>
                    </w:pPr>
                    <w:r w:rsidRPr="00230739">
                      <w:rPr>
                        <w:rFonts w:ascii="Montserrat" w:hAnsi="Montserrat" w:cs="Arial"/>
                        <w:sz w:val="8"/>
                        <w:szCs w:val="16"/>
                        <w:lang w:val="es-MX"/>
                      </w:rPr>
                      <w:t>DEPARTAMENTO CONSULTIVO</w:t>
                    </w:r>
                  </w:p>
                  <w:p w:rsidR="0020175F" w:rsidRPr="00230739" w:rsidRDefault="0020175F" w:rsidP="009D5069">
                    <w:pPr>
                      <w:tabs>
                        <w:tab w:val="left" w:pos="9720"/>
                      </w:tabs>
                      <w:ind w:right="3"/>
                      <w:jc w:val="both"/>
                      <w:rPr>
                        <w:rFonts w:ascii="Montserrat" w:hAnsi="Montserrat" w:cs="Arial"/>
                        <w:sz w:val="8"/>
                        <w:szCs w:val="20"/>
                      </w:rPr>
                    </w:pPr>
                  </w:p>
                  <w:p w:rsidR="0020175F" w:rsidRPr="00230739" w:rsidRDefault="0020175F" w:rsidP="009D5069">
                    <w:pPr>
                      <w:rPr>
                        <w:rFonts w:ascii="Montserrat" w:hAnsi="Montserrat"/>
                        <w:i/>
                        <w:iCs/>
                        <w:sz w:val="8"/>
                        <w:szCs w:val="8"/>
                      </w:rPr>
                    </w:pPr>
                    <w:r w:rsidRPr="00230739">
                      <w:rPr>
                        <w:rFonts w:ascii="Montserrat" w:hAnsi="Montserrat"/>
                        <w:i/>
                        <w:iCs/>
                        <w:sz w:val="8"/>
                        <w:szCs w:val="8"/>
                      </w:rPr>
                      <w:t xml:space="preserve">Los aspectos jurídicos del presente documento fueron revisados por la persona titular de la Jefatura de Servicios Jurídicos de la OOAD Regional Colima, en cumplimiento a lo dispuesto en el numeral 7.3.1, puntos 1 y 8, del Manual de Organización de la Jefatura de Servicios Jurídicos; con base en la revisión realizada por la persona titular del Departamento Consultivo, a solicitud de la unidad administrativa responsable del mismo. En consecuencia, se registra se registró bajo el folio: </w:t>
                    </w:r>
                  </w:p>
                  <w:p w:rsidR="0020175F" w:rsidRPr="00230739" w:rsidRDefault="0020175F" w:rsidP="009D5069">
                    <w:pPr>
                      <w:ind w:left="3540" w:firstLine="708"/>
                      <w:rPr>
                        <w:rFonts w:ascii="Montserrat" w:hAnsi="Montserrat"/>
                        <w:i/>
                        <w:iCs/>
                        <w:sz w:val="8"/>
                        <w:szCs w:val="8"/>
                      </w:rPr>
                    </w:pPr>
                    <w:r w:rsidRPr="00230739">
                      <w:rPr>
                        <w:rFonts w:ascii="Montserrat" w:hAnsi="Montserrat"/>
                        <w:i/>
                        <w:iCs/>
                        <w:sz w:val="8"/>
                        <w:szCs w:val="8"/>
                      </w:rPr>
                      <w:t xml:space="preserve">COL/JSJ/DC/2023/00 </w:t>
                    </w:r>
                  </w:p>
                  <w:p w:rsidR="0020175F" w:rsidRPr="00230739" w:rsidRDefault="0020175F" w:rsidP="009D5069">
                    <w:pPr>
                      <w:ind w:left="3540" w:firstLine="708"/>
                      <w:rPr>
                        <w:rFonts w:ascii="Montserrat" w:hAnsi="Montserrat"/>
                        <w:i/>
                        <w:iCs/>
                        <w:sz w:val="8"/>
                        <w:szCs w:val="8"/>
                      </w:rPr>
                    </w:pPr>
                  </w:p>
                  <w:p w:rsidR="0020175F" w:rsidRPr="00230739" w:rsidRDefault="0020175F" w:rsidP="009D5069">
                    <w:pPr>
                      <w:rPr>
                        <w:rFonts w:ascii="Montserrat" w:hAnsi="Montserrat"/>
                        <w:sz w:val="8"/>
                        <w:szCs w:val="8"/>
                      </w:rPr>
                    </w:pPr>
                    <w:r w:rsidRPr="00230739">
                      <w:rPr>
                        <w:rFonts w:ascii="Montserrat" w:hAnsi="Montserrat"/>
                        <w:i/>
                        <w:iCs/>
                        <w:sz w:val="8"/>
                        <w:szCs w:val="8"/>
                      </w:rPr>
                      <w:t xml:space="preserve">La revisión jurídica se efectuó sin prejuzgar sobre la justificación, procedimiento, términos y condiciones de la contratación, ni del resultado de la investigación de mercado correspondiente, ni se realiza sobre la procedencia y/o viabilidad de los aspectos técnicos, económicos y las demás circunstancias que determinaron procedentes </w:t>
                    </w:r>
                    <w:proofErr w:type="gramStart"/>
                    <w:r w:rsidRPr="00230739">
                      <w:rPr>
                        <w:rFonts w:ascii="Montserrat" w:hAnsi="Montserrat"/>
                        <w:i/>
                        <w:iCs/>
                        <w:sz w:val="8"/>
                        <w:szCs w:val="8"/>
                      </w:rPr>
                      <w:t>las áreas requirentes, técnica y/o contratante</w:t>
                    </w:r>
                    <w:proofErr w:type="gramEnd"/>
                    <w:r w:rsidRPr="00230739">
                      <w:rPr>
                        <w:rFonts w:ascii="Montserrat" w:hAnsi="Montserrat"/>
                        <w:i/>
                        <w:iCs/>
                        <w:sz w:val="8"/>
                        <w:szCs w:val="8"/>
                      </w:rPr>
                      <w:t>.</w:t>
                    </w:r>
                  </w:p>
                  <w:p w:rsidR="0020175F" w:rsidRPr="00230739" w:rsidRDefault="0020175F" w:rsidP="009D5069">
                    <w:pPr>
                      <w:rPr>
                        <w:rFonts w:ascii="Montserrat" w:hAnsi="Montserrat"/>
                        <w:sz w:val="8"/>
                        <w:szCs w:val="8"/>
                      </w:rPr>
                    </w:pPr>
                  </w:p>
                  <w:p w:rsidR="0020175F" w:rsidRPr="00230739" w:rsidRDefault="0020175F" w:rsidP="009D5069">
                    <w:pPr>
                      <w:rPr>
                        <w:rFonts w:ascii="Montserrat" w:hAnsi="Montserrat"/>
                        <w:sz w:val="12"/>
                      </w:rPr>
                    </w:pPr>
                  </w:p>
                </w:txbxContent>
              </v:textbox>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lvl w:ilvl="0">
      <w:start w:val="1"/>
      <w:numFmt w:val="none"/>
      <w:lvlText w:val=""/>
      <w:lvlJc w:val="left"/>
      <w:pPr>
        <w:tabs>
          <w:tab w:val="num" w:pos="432"/>
        </w:tabs>
        <w:ind w:left="432" w:hanging="432"/>
      </w:pPr>
    </w:lvl>
    <w:lvl w:ilvl="1">
      <w:start w:val="1"/>
      <w:numFmt w:val="none"/>
      <w:lvlText w:val=""/>
      <w:lvlJc w:val="left"/>
      <w:pPr>
        <w:tabs>
          <w:tab w:val="num" w:pos="576"/>
        </w:tabs>
        <w:ind w:left="576" w:hanging="576"/>
      </w:pPr>
    </w:lvl>
    <w:lvl w:ilvl="2">
      <w:start w:val="1"/>
      <w:numFmt w:val="none"/>
      <w:lvlText w:val=""/>
      <w:lvlJc w:val="left"/>
      <w:pPr>
        <w:tabs>
          <w:tab w:val="num" w:pos="720"/>
        </w:tabs>
        <w:ind w:left="720" w:hanging="720"/>
      </w:pPr>
    </w:lvl>
    <w:lvl w:ilvl="3">
      <w:start w:val="1"/>
      <w:numFmt w:val="none"/>
      <w:lvlText w:val=""/>
      <w:lvlJc w:val="left"/>
      <w:pPr>
        <w:tabs>
          <w:tab w:val="num" w:pos="864"/>
        </w:tabs>
        <w:ind w:left="864" w:hanging="864"/>
      </w:pPr>
    </w:lvl>
    <w:lvl w:ilvl="4">
      <w:start w:val="1"/>
      <w:numFmt w:val="none"/>
      <w:lvlText w:val=""/>
      <w:lvlJc w:val="left"/>
      <w:pPr>
        <w:tabs>
          <w:tab w:val="num" w:pos="1008"/>
        </w:tabs>
        <w:ind w:left="1008" w:hanging="1008"/>
      </w:pPr>
    </w:lvl>
    <w:lvl w:ilvl="5">
      <w:start w:val="1"/>
      <w:numFmt w:val="none"/>
      <w:lvlText w:val=""/>
      <w:lvlJc w:val="left"/>
      <w:pPr>
        <w:tabs>
          <w:tab w:val="num" w:pos="1152"/>
        </w:tabs>
        <w:ind w:left="1152" w:hanging="1152"/>
      </w:pPr>
    </w:lvl>
    <w:lvl w:ilvl="6">
      <w:start w:val="1"/>
      <w:numFmt w:val="none"/>
      <w:lvlText w:val=""/>
      <w:lvlJc w:val="left"/>
      <w:pPr>
        <w:tabs>
          <w:tab w:val="num" w:pos="1296"/>
        </w:tabs>
        <w:ind w:left="1296" w:hanging="1296"/>
      </w:pPr>
    </w:lvl>
    <w:lvl w:ilvl="7">
      <w:start w:val="1"/>
      <w:numFmt w:val="none"/>
      <w:lvlText w:val=""/>
      <w:lvlJc w:val="left"/>
      <w:pPr>
        <w:tabs>
          <w:tab w:val="num" w:pos="1440"/>
        </w:tabs>
        <w:ind w:left="1440" w:hanging="1440"/>
      </w:pPr>
    </w:lvl>
    <w:lvl w:ilvl="8">
      <w:start w:val="1"/>
      <w:numFmt w:val="none"/>
      <w:lvlText w:val=""/>
      <w:lvlJc w:val="left"/>
      <w:pPr>
        <w:tabs>
          <w:tab w:val="num" w:pos="1584"/>
        </w:tabs>
        <w:ind w:left="1584" w:hanging="1584"/>
      </w:pPr>
    </w:lvl>
  </w:abstractNum>
  <w:abstractNum w:abstractNumId="1">
    <w:nsid w:val="00000002"/>
    <w:multiLevelType w:val="multilevel"/>
    <w:tmpl w:val="38F813AA"/>
    <w:lvl w:ilvl="0">
      <w:start w:val="1"/>
      <w:numFmt w:val="lowerLetter"/>
      <w:lvlText w:val="%1)"/>
      <w:lvlJc w:val="left"/>
      <w:pPr>
        <w:tabs>
          <w:tab w:val="num" w:pos="360"/>
        </w:tabs>
        <w:ind w:left="360" w:hanging="360"/>
      </w:pPr>
      <w:rPr>
        <w:rFonts w:cs="Times New Roman" w:hint="default"/>
        <w:b/>
      </w:rPr>
    </w:lvl>
    <w:lvl w:ilvl="1">
      <w:start w:val="1"/>
      <w:numFmt w:val="decimal"/>
      <w:lvlText w:val="%2."/>
      <w:lvlJc w:val="left"/>
      <w:pPr>
        <w:tabs>
          <w:tab w:val="num" w:pos="900"/>
        </w:tabs>
        <w:ind w:left="900" w:hanging="360"/>
      </w:pPr>
      <w:rPr>
        <w:rFonts w:cs="Times New Roman" w:hint="default"/>
        <w:b w:val="0"/>
        <w:bCs w:val="0"/>
      </w:rPr>
    </w:lvl>
    <w:lvl w:ilvl="2">
      <w:start w:val="1"/>
      <w:numFmt w:val="lowerRoman"/>
      <w:lvlText w:val="%3."/>
      <w:lvlJc w:val="left"/>
      <w:pPr>
        <w:tabs>
          <w:tab w:val="num" w:pos="1800"/>
        </w:tabs>
        <w:ind w:left="1800" w:hanging="180"/>
      </w:pPr>
      <w:rPr>
        <w:rFonts w:cs="Times New Roman" w:hint="default"/>
      </w:rPr>
    </w:lvl>
    <w:lvl w:ilvl="3">
      <w:start w:val="1"/>
      <w:numFmt w:val="decimal"/>
      <w:lvlText w:val="%4."/>
      <w:lvlJc w:val="left"/>
      <w:pPr>
        <w:tabs>
          <w:tab w:val="num" w:pos="2520"/>
        </w:tabs>
        <w:ind w:left="2520" w:hanging="360"/>
      </w:pPr>
      <w:rPr>
        <w:rFonts w:cs="Times New Roman" w:hint="default"/>
      </w:rPr>
    </w:lvl>
    <w:lvl w:ilvl="4">
      <w:start w:val="1"/>
      <w:numFmt w:val="lowerLetter"/>
      <w:lvlText w:val="%5."/>
      <w:lvlJc w:val="left"/>
      <w:pPr>
        <w:tabs>
          <w:tab w:val="num" w:pos="3240"/>
        </w:tabs>
        <w:ind w:left="3240" w:hanging="360"/>
      </w:pPr>
      <w:rPr>
        <w:rFonts w:cs="Times New Roman" w:hint="default"/>
      </w:rPr>
    </w:lvl>
    <w:lvl w:ilvl="5">
      <w:start w:val="1"/>
      <w:numFmt w:val="lowerRoman"/>
      <w:lvlText w:val="%6."/>
      <w:lvlJc w:val="left"/>
      <w:pPr>
        <w:tabs>
          <w:tab w:val="num" w:pos="3960"/>
        </w:tabs>
        <w:ind w:left="3960" w:hanging="180"/>
      </w:pPr>
      <w:rPr>
        <w:rFonts w:cs="Times New Roman" w:hint="default"/>
      </w:rPr>
    </w:lvl>
    <w:lvl w:ilvl="6">
      <w:start w:val="1"/>
      <w:numFmt w:val="decimal"/>
      <w:lvlText w:val="%7."/>
      <w:lvlJc w:val="left"/>
      <w:pPr>
        <w:tabs>
          <w:tab w:val="num" w:pos="4680"/>
        </w:tabs>
        <w:ind w:left="4680" w:hanging="360"/>
      </w:pPr>
      <w:rPr>
        <w:rFonts w:cs="Times New Roman" w:hint="default"/>
      </w:rPr>
    </w:lvl>
    <w:lvl w:ilvl="7">
      <w:start w:val="1"/>
      <w:numFmt w:val="lowerLetter"/>
      <w:lvlText w:val="%8."/>
      <w:lvlJc w:val="left"/>
      <w:pPr>
        <w:tabs>
          <w:tab w:val="num" w:pos="5400"/>
        </w:tabs>
        <w:ind w:left="5400" w:hanging="360"/>
      </w:pPr>
      <w:rPr>
        <w:rFonts w:cs="Times New Roman" w:hint="default"/>
      </w:rPr>
    </w:lvl>
    <w:lvl w:ilvl="8">
      <w:start w:val="1"/>
      <w:numFmt w:val="lowerRoman"/>
      <w:lvlText w:val="%9."/>
      <w:lvlJc w:val="left"/>
      <w:pPr>
        <w:tabs>
          <w:tab w:val="num" w:pos="6120"/>
        </w:tabs>
        <w:ind w:left="6120" w:hanging="180"/>
      </w:pPr>
      <w:rPr>
        <w:rFonts w:cs="Times New Roman" w:hint="default"/>
      </w:rPr>
    </w:lvl>
  </w:abstractNum>
  <w:abstractNum w:abstractNumId="2">
    <w:nsid w:val="00000003"/>
    <w:multiLevelType w:val="multilevel"/>
    <w:tmpl w:val="00000003"/>
    <w:name w:val="WW8Num3"/>
    <w:lvl w:ilvl="0">
      <w:start w:val="1"/>
      <w:numFmt w:val="lowerLetter"/>
      <w:lvlText w:val="%1)"/>
      <w:lvlJc w:val="left"/>
      <w:pPr>
        <w:tabs>
          <w:tab w:val="num" w:pos="360"/>
        </w:tabs>
        <w:ind w:left="360" w:hanging="360"/>
      </w:pPr>
      <w:rPr>
        <w:rFonts w:cs="Times New Roman"/>
      </w:rPr>
    </w:lvl>
    <w:lvl w:ilvl="1">
      <w:start w:val="1"/>
      <w:numFmt w:val="decimal"/>
      <w:lvlText w:val="%2."/>
      <w:lvlJc w:val="left"/>
      <w:pPr>
        <w:tabs>
          <w:tab w:val="num" w:pos="900"/>
        </w:tabs>
        <w:ind w:left="900" w:hanging="360"/>
      </w:pPr>
      <w:rPr>
        <w:rFonts w:cs="Times New Roman"/>
        <w:b w:val="0"/>
        <w:bCs w:val="0"/>
      </w:rPr>
    </w:lvl>
    <w:lvl w:ilvl="2">
      <w:start w:val="1"/>
      <w:numFmt w:val="lowerRoman"/>
      <w:lvlText w:val="%3."/>
      <w:lvlJc w:val="right"/>
      <w:pPr>
        <w:tabs>
          <w:tab w:val="num" w:pos="1800"/>
        </w:tabs>
        <w:ind w:left="1800" w:hanging="180"/>
      </w:pPr>
      <w:rPr>
        <w:rFonts w:cs="Times New Roman"/>
      </w:rPr>
    </w:lvl>
    <w:lvl w:ilvl="3">
      <w:start w:val="1"/>
      <w:numFmt w:val="decimal"/>
      <w:lvlText w:val="%4."/>
      <w:lvlJc w:val="left"/>
      <w:pPr>
        <w:tabs>
          <w:tab w:val="num" w:pos="2520"/>
        </w:tabs>
        <w:ind w:left="2520" w:hanging="360"/>
      </w:pPr>
      <w:rPr>
        <w:rFonts w:cs="Times New Roman"/>
      </w:rPr>
    </w:lvl>
    <w:lvl w:ilvl="4">
      <w:start w:val="1"/>
      <w:numFmt w:val="lowerLetter"/>
      <w:lvlText w:val="%5."/>
      <w:lvlJc w:val="left"/>
      <w:pPr>
        <w:tabs>
          <w:tab w:val="num" w:pos="3240"/>
        </w:tabs>
        <w:ind w:left="3240" w:hanging="360"/>
      </w:pPr>
      <w:rPr>
        <w:rFonts w:cs="Times New Roman"/>
      </w:rPr>
    </w:lvl>
    <w:lvl w:ilvl="5">
      <w:start w:val="1"/>
      <w:numFmt w:val="lowerRoman"/>
      <w:lvlText w:val="%6."/>
      <w:lvlJc w:val="right"/>
      <w:pPr>
        <w:tabs>
          <w:tab w:val="num" w:pos="3960"/>
        </w:tabs>
        <w:ind w:left="3960" w:hanging="180"/>
      </w:pPr>
      <w:rPr>
        <w:rFonts w:cs="Times New Roman"/>
      </w:rPr>
    </w:lvl>
    <w:lvl w:ilvl="6">
      <w:start w:val="1"/>
      <w:numFmt w:val="decimal"/>
      <w:lvlText w:val="%7."/>
      <w:lvlJc w:val="left"/>
      <w:pPr>
        <w:tabs>
          <w:tab w:val="num" w:pos="4680"/>
        </w:tabs>
        <w:ind w:left="4680" w:hanging="360"/>
      </w:pPr>
      <w:rPr>
        <w:rFonts w:cs="Times New Roman"/>
      </w:rPr>
    </w:lvl>
    <w:lvl w:ilvl="7">
      <w:start w:val="1"/>
      <w:numFmt w:val="lowerLetter"/>
      <w:lvlText w:val="%8."/>
      <w:lvlJc w:val="left"/>
      <w:pPr>
        <w:tabs>
          <w:tab w:val="num" w:pos="5400"/>
        </w:tabs>
        <w:ind w:left="5400" w:hanging="360"/>
      </w:pPr>
      <w:rPr>
        <w:rFonts w:cs="Times New Roman"/>
      </w:rPr>
    </w:lvl>
    <w:lvl w:ilvl="8">
      <w:start w:val="1"/>
      <w:numFmt w:val="lowerRoman"/>
      <w:lvlText w:val="%9."/>
      <w:lvlJc w:val="right"/>
      <w:pPr>
        <w:tabs>
          <w:tab w:val="num" w:pos="6120"/>
        </w:tabs>
        <w:ind w:left="6120" w:hanging="180"/>
      </w:pPr>
      <w:rPr>
        <w:rFonts w:cs="Times New Roman"/>
      </w:rPr>
    </w:lvl>
  </w:abstractNum>
  <w:abstractNum w:abstractNumId="3">
    <w:nsid w:val="00000006"/>
    <w:multiLevelType w:val="singleLevel"/>
    <w:tmpl w:val="00000006"/>
    <w:name w:val="WW8Num6"/>
    <w:lvl w:ilvl="0">
      <w:start w:val="1"/>
      <w:numFmt w:val="bullet"/>
      <w:lvlText w:val=""/>
      <w:lvlJc w:val="left"/>
      <w:pPr>
        <w:tabs>
          <w:tab w:val="num" w:pos="720"/>
        </w:tabs>
        <w:ind w:left="720" w:hanging="360"/>
      </w:pPr>
      <w:rPr>
        <w:rFonts w:ascii="Symbol" w:hAnsi="Symbol"/>
      </w:rPr>
    </w:lvl>
  </w:abstractNum>
  <w:abstractNum w:abstractNumId="4">
    <w:nsid w:val="0000000D"/>
    <w:multiLevelType w:val="singleLevel"/>
    <w:tmpl w:val="0000000D"/>
    <w:name w:val="WW8Num16"/>
    <w:lvl w:ilvl="0">
      <w:start w:val="1"/>
      <w:numFmt w:val="bullet"/>
      <w:lvlText w:val=""/>
      <w:lvlJc w:val="left"/>
      <w:pPr>
        <w:tabs>
          <w:tab w:val="num" w:pos="862"/>
        </w:tabs>
        <w:ind w:left="862" w:hanging="360"/>
      </w:pPr>
      <w:rPr>
        <w:rFonts w:ascii="Symbol" w:hAnsi="Symbol"/>
        <w:b w:val="0"/>
      </w:rPr>
    </w:lvl>
  </w:abstractNum>
  <w:abstractNum w:abstractNumId="5">
    <w:nsid w:val="00000026"/>
    <w:multiLevelType w:val="singleLevel"/>
    <w:tmpl w:val="00000026"/>
    <w:name w:val="WW8Num40"/>
    <w:lvl w:ilvl="0">
      <w:start w:val="1"/>
      <w:numFmt w:val="bullet"/>
      <w:lvlText w:val=""/>
      <w:lvlJc w:val="left"/>
      <w:pPr>
        <w:tabs>
          <w:tab w:val="num" w:pos="1440"/>
        </w:tabs>
        <w:ind w:left="1440" w:hanging="1327"/>
      </w:pPr>
      <w:rPr>
        <w:rFonts w:ascii="Wingdings" w:hAnsi="Wingdings"/>
      </w:rPr>
    </w:lvl>
  </w:abstractNum>
  <w:abstractNum w:abstractNumId="6">
    <w:nsid w:val="06B16E2C"/>
    <w:multiLevelType w:val="hybridMultilevel"/>
    <w:tmpl w:val="B6A08796"/>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start w:val="1"/>
      <w:numFmt w:val="bullet"/>
      <w:lvlText w:val="o"/>
      <w:lvlJc w:val="left"/>
      <w:pPr>
        <w:ind w:left="3600" w:hanging="360"/>
      </w:pPr>
      <w:rPr>
        <w:rFonts w:ascii="Courier New" w:hAnsi="Courier New" w:cs="Courier New" w:hint="default"/>
      </w:rPr>
    </w:lvl>
    <w:lvl w:ilvl="5" w:tplc="080A0005">
      <w:start w:val="1"/>
      <w:numFmt w:val="bullet"/>
      <w:lvlText w:val=""/>
      <w:lvlJc w:val="left"/>
      <w:pPr>
        <w:ind w:left="4320" w:hanging="360"/>
      </w:pPr>
      <w:rPr>
        <w:rFonts w:ascii="Wingdings" w:hAnsi="Wingdings" w:hint="default"/>
      </w:rPr>
    </w:lvl>
    <w:lvl w:ilvl="6" w:tplc="080A0001">
      <w:start w:val="1"/>
      <w:numFmt w:val="bullet"/>
      <w:lvlText w:val=""/>
      <w:lvlJc w:val="left"/>
      <w:pPr>
        <w:ind w:left="5040" w:hanging="360"/>
      </w:pPr>
      <w:rPr>
        <w:rFonts w:ascii="Symbol" w:hAnsi="Symbol" w:hint="default"/>
      </w:rPr>
    </w:lvl>
    <w:lvl w:ilvl="7" w:tplc="080A0003">
      <w:start w:val="1"/>
      <w:numFmt w:val="bullet"/>
      <w:lvlText w:val="o"/>
      <w:lvlJc w:val="left"/>
      <w:pPr>
        <w:ind w:left="5760" w:hanging="360"/>
      </w:pPr>
      <w:rPr>
        <w:rFonts w:ascii="Courier New" w:hAnsi="Courier New" w:cs="Courier New" w:hint="default"/>
      </w:rPr>
    </w:lvl>
    <w:lvl w:ilvl="8" w:tplc="080A0005">
      <w:start w:val="1"/>
      <w:numFmt w:val="bullet"/>
      <w:lvlText w:val=""/>
      <w:lvlJc w:val="left"/>
      <w:pPr>
        <w:ind w:left="6480" w:hanging="360"/>
      </w:pPr>
      <w:rPr>
        <w:rFonts w:ascii="Wingdings" w:hAnsi="Wingdings" w:hint="default"/>
      </w:rPr>
    </w:lvl>
  </w:abstractNum>
  <w:abstractNum w:abstractNumId="7">
    <w:nsid w:val="07D06178"/>
    <w:multiLevelType w:val="hybridMultilevel"/>
    <w:tmpl w:val="C8166D9E"/>
    <w:lvl w:ilvl="0" w:tplc="90D0F02E">
      <w:start w:val="1"/>
      <w:numFmt w:val="upperLetter"/>
      <w:lvlText w:val="%1."/>
      <w:lvlJc w:val="left"/>
      <w:pPr>
        <w:ind w:left="1065" w:hanging="705"/>
      </w:p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start w:val="1"/>
      <w:numFmt w:val="decimal"/>
      <w:lvlText w:val="%4."/>
      <w:lvlJc w:val="left"/>
      <w:pPr>
        <w:ind w:left="2880" w:hanging="360"/>
      </w:pPr>
    </w:lvl>
    <w:lvl w:ilvl="4" w:tplc="080A0019">
      <w:start w:val="1"/>
      <w:numFmt w:val="lowerLetter"/>
      <w:lvlText w:val="%5."/>
      <w:lvlJc w:val="left"/>
      <w:pPr>
        <w:ind w:left="3600" w:hanging="360"/>
      </w:pPr>
    </w:lvl>
    <w:lvl w:ilvl="5" w:tplc="080A001B">
      <w:start w:val="1"/>
      <w:numFmt w:val="lowerRoman"/>
      <w:lvlText w:val="%6."/>
      <w:lvlJc w:val="right"/>
      <w:pPr>
        <w:ind w:left="4320" w:hanging="180"/>
      </w:pPr>
    </w:lvl>
    <w:lvl w:ilvl="6" w:tplc="080A000F">
      <w:start w:val="1"/>
      <w:numFmt w:val="decimal"/>
      <w:lvlText w:val="%7."/>
      <w:lvlJc w:val="left"/>
      <w:pPr>
        <w:ind w:left="5040" w:hanging="360"/>
      </w:pPr>
    </w:lvl>
    <w:lvl w:ilvl="7" w:tplc="080A0019">
      <w:start w:val="1"/>
      <w:numFmt w:val="lowerLetter"/>
      <w:lvlText w:val="%8."/>
      <w:lvlJc w:val="left"/>
      <w:pPr>
        <w:ind w:left="5760" w:hanging="360"/>
      </w:pPr>
    </w:lvl>
    <w:lvl w:ilvl="8" w:tplc="080A001B">
      <w:start w:val="1"/>
      <w:numFmt w:val="lowerRoman"/>
      <w:lvlText w:val="%9."/>
      <w:lvlJc w:val="right"/>
      <w:pPr>
        <w:ind w:left="6480" w:hanging="180"/>
      </w:pPr>
    </w:lvl>
  </w:abstractNum>
  <w:abstractNum w:abstractNumId="8">
    <w:nsid w:val="08346468"/>
    <w:multiLevelType w:val="hybridMultilevel"/>
    <w:tmpl w:val="87985990"/>
    <w:lvl w:ilvl="0" w:tplc="080A0003">
      <w:start w:val="1"/>
      <w:numFmt w:val="bullet"/>
      <w:lvlText w:val="o"/>
      <w:lvlJc w:val="left"/>
      <w:pPr>
        <w:ind w:left="720" w:hanging="360"/>
      </w:pPr>
      <w:rPr>
        <w:rFonts w:ascii="Courier New" w:hAnsi="Courier New" w:cs="Courier New"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nsid w:val="10DE4291"/>
    <w:multiLevelType w:val="hybridMultilevel"/>
    <w:tmpl w:val="E66E9CCA"/>
    <w:lvl w:ilvl="0" w:tplc="0C0A0005">
      <w:start w:val="1"/>
      <w:numFmt w:val="bullet"/>
      <w:lvlText w:val=""/>
      <w:lvlJc w:val="left"/>
      <w:pPr>
        <w:tabs>
          <w:tab w:val="num" w:pos="720"/>
        </w:tabs>
        <w:ind w:left="720" w:hanging="360"/>
      </w:pPr>
      <w:rPr>
        <w:rFonts w:ascii="Wingdings" w:hAnsi="Wingdings"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0">
    <w:nsid w:val="151C1A0E"/>
    <w:multiLevelType w:val="hybridMultilevel"/>
    <w:tmpl w:val="0E94B40E"/>
    <w:lvl w:ilvl="0" w:tplc="080A0001">
      <w:start w:val="1"/>
      <w:numFmt w:val="bullet"/>
      <w:lvlText w:val=""/>
      <w:lvlJc w:val="left"/>
      <w:pPr>
        <w:ind w:left="2138" w:hanging="360"/>
      </w:pPr>
      <w:rPr>
        <w:rFonts w:ascii="Symbol" w:hAnsi="Symbol" w:hint="default"/>
      </w:rPr>
    </w:lvl>
    <w:lvl w:ilvl="1" w:tplc="080A0003" w:tentative="1">
      <w:start w:val="1"/>
      <w:numFmt w:val="bullet"/>
      <w:lvlText w:val="o"/>
      <w:lvlJc w:val="left"/>
      <w:pPr>
        <w:ind w:left="2858" w:hanging="360"/>
      </w:pPr>
      <w:rPr>
        <w:rFonts w:ascii="Courier New" w:hAnsi="Courier New" w:cs="Courier New" w:hint="default"/>
      </w:rPr>
    </w:lvl>
    <w:lvl w:ilvl="2" w:tplc="080A0005" w:tentative="1">
      <w:start w:val="1"/>
      <w:numFmt w:val="bullet"/>
      <w:lvlText w:val=""/>
      <w:lvlJc w:val="left"/>
      <w:pPr>
        <w:ind w:left="3578" w:hanging="360"/>
      </w:pPr>
      <w:rPr>
        <w:rFonts w:ascii="Wingdings" w:hAnsi="Wingdings" w:hint="default"/>
      </w:rPr>
    </w:lvl>
    <w:lvl w:ilvl="3" w:tplc="080A0001" w:tentative="1">
      <w:start w:val="1"/>
      <w:numFmt w:val="bullet"/>
      <w:lvlText w:val=""/>
      <w:lvlJc w:val="left"/>
      <w:pPr>
        <w:ind w:left="4298" w:hanging="360"/>
      </w:pPr>
      <w:rPr>
        <w:rFonts w:ascii="Symbol" w:hAnsi="Symbol" w:hint="default"/>
      </w:rPr>
    </w:lvl>
    <w:lvl w:ilvl="4" w:tplc="080A0003" w:tentative="1">
      <w:start w:val="1"/>
      <w:numFmt w:val="bullet"/>
      <w:lvlText w:val="o"/>
      <w:lvlJc w:val="left"/>
      <w:pPr>
        <w:ind w:left="5018" w:hanging="360"/>
      </w:pPr>
      <w:rPr>
        <w:rFonts w:ascii="Courier New" w:hAnsi="Courier New" w:cs="Courier New" w:hint="default"/>
      </w:rPr>
    </w:lvl>
    <w:lvl w:ilvl="5" w:tplc="080A0005" w:tentative="1">
      <w:start w:val="1"/>
      <w:numFmt w:val="bullet"/>
      <w:lvlText w:val=""/>
      <w:lvlJc w:val="left"/>
      <w:pPr>
        <w:ind w:left="5738" w:hanging="360"/>
      </w:pPr>
      <w:rPr>
        <w:rFonts w:ascii="Wingdings" w:hAnsi="Wingdings" w:hint="default"/>
      </w:rPr>
    </w:lvl>
    <w:lvl w:ilvl="6" w:tplc="080A0001" w:tentative="1">
      <w:start w:val="1"/>
      <w:numFmt w:val="bullet"/>
      <w:lvlText w:val=""/>
      <w:lvlJc w:val="left"/>
      <w:pPr>
        <w:ind w:left="6458" w:hanging="360"/>
      </w:pPr>
      <w:rPr>
        <w:rFonts w:ascii="Symbol" w:hAnsi="Symbol" w:hint="default"/>
      </w:rPr>
    </w:lvl>
    <w:lvl w:ilvl="7" w:tplc="080A0003" w:tentative="1">
      <w:start w:val="1"/>
      <w:numFmt w:val="bullet"/>
      <w:lvlText w:val="o"/>
      <w:lvlJc w:val="left"/>
      <w:pPr>
        <w:ind w:left="7178" w:hanging="360"/>
      </w:pPr>
      <w:rPr>
        <w:rFonts w:ascii="Courier New" w:hAnsi="Courier New" w:cs="Courier New" w:hint="default"/>
      </w:rPr>
    </w:lvl>
    <w:lvl w:ilvl="8" w:tplc="080A0005" w:tentative="1">
      <w:start w:val="1"/>
      <w:numFmt w:val="bullet"/>
      <w:lvlText w:val=""/>
      <w:lvlJc w:val="left"/>
      <w:pPr>
        <w:ind w:left="7898" w:hanging="360"/>
      </w:pPr>
      <w:rPr>
        <w:rFonts w:ascii="Wingdings" w:hAnsi="Wingdings" w:hint="default"/>
      </w:rPr>
    </w:lvl>
  </w:abstractNum>
  <w:abstractNum w:abstractNumId="11">
    <w:nsid w:val="1C9A769F"/>
    <w:multiLevelType w:val="hybridMultilevel"/>
    <w:tmpl w:val="0752506A"/>
    <w:lvl w:ilvl="0" w:tplc="080A0017">
      <w:start w:val="1"/>
      <w:numFmt w:val="lowerLetter"/>
      <w:lvlText w:val="%1)"/>
      <w:lvlJc w:val="left"/>
      <w:pPr>
        <w:ind w:left="644" w:hanging="360"/>
      </w:pPr>
    </w:lvl>
    <w:lvl w:ilvl="1" w:tplc="080A0019">
      <w:start w:val="1"/>
      <w:numFmt w:val="lowerLetter"/>
      <w:lvlText w:val="%2."/>
      <w:lvlJc w:val="left"/>
      <w:pPr>
        <w:ind w:left="1364" w:hanging="360"/>
      </w:pPr>
    </w:lvl>
    <w:lvl w:ilvl="2" w:tplc="080A001B" w:tentative="1">
      <w:start w:val="1"/>
      <w:numFmt w:val="lowerRoman"/>
      <w:lvlText w:val="%3."/>
      <w:lvlJc w:val="right"/>
      <w:pPr>
        <w:ind w:left="2084" w:hanging="180"/>
      </w:pPr>
    </w:lvl>
    <w:lvl w:ilvl="3" w:tplc="080A000F" w:tentative="1">
      <w:start w:val="1"/>
      <w:numFmt w:val="decimal"/>
      <w:lvlText w:val="%4."/>
      <w:lvlJc w:val="left"/>
      <w:pPr>
        <w:ind w:left="2804" w:hanging="360"/>
      </w:pPr>
    </w:lvl>
    <w:lvl w:ilvl="4" w:tplc="080A0019" w:tentative="1">
      <w:start w:val="1"/>
      <w:numFmt w:val="lowerLetter"/>
      <w:lvlText w:val="%5."/>
      <w:lvlJc w:val="left"/>
      <w:pPr>
        <w:ind w:left="3524" w:hanging="360"/>
      </w:pPr>
    </w:lvl>
    <w:lvl w:ilvl="5" w:tplc="080A001B" w:tentative="1">
      <w:start w:val="1"/>
      <w:numFmt w:val="lowerRoman"/>
      <w:lvlText w:val="%6."/>
      <w:lvlJc w:val="right"/>
      <w:pPr>
        <w:ind w:left="4244" w:hanging="180"/>
      </w:pPr>
    </w:lvl>
    <w:lvl w:ilvl="6" w:tplc="080A000F" w:tentative="1">
      <w:start w:val="1"/>
      <w:numFmt w:val="decimal"/>
      <w:lvlText w:val="%7."/>
      <w:lvlJc w:val="left"/>
      <w:pPr>
        <w:ind w:left="4964" w:hanging="360"/>
      </w:pPr>
    </w:lvl>
    <w:lvl w:ilvl="7" w:tplc="080A0019" w:tentative="1">
      <w:start w:val="1"/>
      <w:numFmt w:val="lowerLetter"/>
      <w:lvlText w:val="%8."/>
      <w:lvlJc w:val="left"/>
      <w:pPr>
        <w:ind w:left="5684" w:hanging="360"/>
      </w:pPr>
    </w:lvl>
    <w:lvl w:ilvl="8" w:tplc="080A001B" w:tentative="1">
      <w:start w:val="1"/>
      <w:numFmt w:val="lowerRoman"/>
      <w:lvlText w:val="%9."/>
      <w:lvlJc w:val="right"/>
      <w:pPr>
        <w:ind w:left="6404" w:hanging="180"/>
      </w:pPr>
    </w:lvl>
  </w:abstractNum>
  <w:abstractNum w:abstractNumId="12">
    <w:nsid w:val="1FAB0DE3"/>
    <w:multiLevelType w:val="hybridMultilevel"/>
    <w:tmpl w:val="FEE4053C"/>
    <w:lvl w:ilvl="0" w:tplc="90E29280">
      <w:start w:val="6"/>
      <w:numFmt w:val="decimal"/>
      <w:lvlText w:val="%1."/>
      <w:lvlJc w:val="left"/>
      <w:pPr>
        <w:tabs>
          <w:tab w:val="num" w:pos="720"/>
        </w:tabs>
        <w:ind w:left="720" w:hanging="360"/>
      </w:pPr>
      <w:rPr>
        <w:rFonts w:hint="default"/>
        <w:b/>
      </w:rPr>
    </w:lvl>
    <w:lvl w:ilvl="1" w:tplc="4AB0A284">
      <w:start w:val="1"/>
      <w:numFmt w:val="upperLetter"/>
      <w:lvlText w:val="%2)"/>
      <w:lvlJc w:val="left"/>
      <w:pPr>
        <w:tabs>
          <w:tab w:val="num" w:pos="1440"/>
        </w:tabs>
        <w:ind w:left="1440" w:hanging="360"/>
      </w:pPr>
      <w:rPr>
        <w:rFonts w:hint="default"/>
      </w:rPr>
    </w:lvl>
    <w:lvl w:ilvl="2" w:tplc="0C0A001B">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13">
    <w:nsid w:val="23D431A2"/>
    <w:multiLevelType w:val="hybridMultilevel"/>
    <w:tmpl w:val="A9E07216"/>
    <w:lvl w:ilvl="0" w:tplc="6D62CF5A">
      <w:start w:val="1"/>
      <w:numFmt w:val="bullet"/>
      <w:lvlText w:val=""/>
      <w:lvlJc w:val="left"/>
      <w:pPr>
        <w:ind w:left="720" w:hanging="360"/>
      </w:pPr>
      <w:rPr>
        <w:rFonts w:ascii="Symbol" w:hAnsi="Symbol" w:hint="default"/>
        <w:sz w:val="16"/>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start w:val="1"/>
      <w:numFmt w:val="bullet"/>
      <w:lvlText w:val="o"/>
      <w:lvlJc w:val="left"/>
      <w:pPr>
        <w:ind w:left="3600" w:hanging="360"/>
      </w:pPr>
      <w:rPr>
        <w:rFonts w:ascii="Courier New" w:hAnsi="Courier New" w:cs="Courier New" w:hint="default"/>
      </w:rPr>
    </w:lvl>
    <w:lvl w:ilvl="5" w:tplc="080A0005">
      <w:start w:val="1"/>
      <w:numFmt w:val="bullet"/>
      <w:lvlText w:val=""/>
      <w:lvlJc w:val="left"/>
      <w:pPr>
        <w:ind w:left="4320" w:hanging="360"/>
      </w:pPr>
      <w:rPr>
        <w:rFonts w:ascii="Wingdings" w:hAnsi="Wingdings" w:hint="default"/>
      </w:rPr>
    </w:lvl>
    <w:lvl w:ilvl="6" w:tplc="080A0001">
      <w:start w:val="1"/>
      <w:numFmt w:val="bullet"/>
      <w:lvlText w:val=""/>
      <w:lvlJc w:val="left"/>
      <w:pPr>
        <w:ind w:left="5040" w:hanging="360"/>
      </w:pPr>
      <w:rPr>
        <w:rFonts w:ascii="Symbol" w:hAnsi="Symbol" w:hint="default"/>
      </w:rPr>
    </w:lvl>
    <w:lvl w:ilvl="7" w:tplc="080A0003">
      <w:start w:val="1"/>
      <w:numFmt w:val="bullet"/>
      <w:lvlText w:val="o"/>
      <w:lvlJc w:val="left"/>
      <w:pPr>
        <w:ind w:left="5760" w:hanging="360"/>
      </w:pPr>
      <w:rPr>
        <w:rFonts w:ascii="Courier New" w:hAnsi="Courier New" w:cs="Courier New" w:hint="default"/>
      </w:rPr>
    </w:lvl>
    <w:lvl w:ilvl="8" w:tplc="080A0005">
      <w:start w:val="1"/>
      <w:numFmt w:val="bullet"/>
      <w:lvlText w:val=""/>
      <w:lvlJc w:val="left"/>
      <w:pPr>
        <w:ind w:left="6480" w:hanging="360"/>
      </w:pPr>
      <w:rPr>
        <w:rFonts w:ascii="Wingdings" w:hAnsi="Wingdings" w:hint="default"/>
      </w:rPr>
    </w:lvl>
  </w:abstractNum>
  <w:abstractNum w:abstractNumId="14">
    <w:nsid w:val="260C5CFE"/>
    <w:multiLevelType w:val="multilevel"/>
    <w:tmpl w:val="3B92C596"/>
    <w:lvl w:ilvl="0">
      <w:start w:val="1"/>
      <w:numFmt w:val="none"/>
      <w:lvlText w:val="I.1."/>
      <w:lvlJc w:val="left"/>
      <w:pPr>
        <w:tabs>
          <w:tab w:val="num" w:pos="1197"/>
        </w:tabs>
        <w:ind w:left="1200" w:hanging="360"/>
      </w:pPr>
      <w:rPr>
        <w:rFonts w:hint="default"/>
        <w:b/>
      </w:rPr>
    </w:lvl>
    <w:lvl w:ilvl="1">
      <w:start w:val="1"/>
      <w:numFmt w:val="none"/>
      <w:lvlRestart w:val="0"/>
      <w:suff w:val="space"/>
      <w:lvlText w:val="I.2."/>
      <w:lvlJc w:val="left"/>
      <w:pPr>
        <w:ind w:left="1747" w:hanging="907"/>
      </w:pPr>
      <w:rPr>
        <w:rFonts w:hint="default"/>
      </w:rPr>
    </w:lvl>
    <w:lvl w:ilvl="2">
      <w:start w:val="1"/>
      <w:numFmt w:val="decimal"/>
      <w:lvlText w:val="%1I.3."/>
      <w:lvlJc w:val="left"/>
      <w:pPr>
        <w:tabs>
          <w:tab w:val="num" w:pos="1804"/>
        </w:tabs>
        <w:ind w:left="1804" w:hanging="964"/>
      </w:pPr>
      <w:rPr>
        <w:rFonts w:hint="default"/>
      </w:rPr>
    </w:lvl>
    <w:lvl w:ilvl="3">
      <w:start w:val="1"/>
      <w:numFmt w:val="decimal"/>
      <w:lvlText w:val="%1I.4."/>
      <w:lvlJc w:val="left"/>
      <w:pPr>
        <w:tabs>
          <w:tab w:val="num" w:pos="1804"/>
        </w:tabs>
        <w:ind w:left="1804" w:hanging="964"/>
      </w:pPr>
      <w:rPr>
        <w:rFonts w:hint="default"/>
      </w:rPr>
    </w:lvl>
    <w:lvl w:ilvl="4">
      <w:start w:val="1"/>
      <w:numFmt w:val="decimal"/>
      <w:lvlText w:val="%1.%2.%3.%4.%5."/>
      <w:lvlJc w:val="left"/>
      <w:pPr>
        <w:tabs>
          <w:tab w:val="num" w:pos="3720"/>
        </w:tabs>
        <w:ind w:left="3072" w:hanging="792"/>
      </w:pPr>
      <w:rPr>
        <w:rFonts w:hint="default"/>
      </w:rPr>
    </w:lvl>
    <w:lvl w:ilvl="5">
      <w:start w:val="1"/>
      <w:numFmt w:val="decimal"/>
      <w:lvlText w:val="%1.%2.%3.%4.%5.%6."/>
      <w:lvlJc w:val="left"/>
      <w:pPr>
        <w:tabs>
          <w:tab w:val="num" w:pos="4080"/>
        </w:tabs>
        <w:ind w:left="3576" w:hanging="936"/>
      </w:pPr>
      <w:rPr>
        <w:rFonts w:hint="default"/>
      </w:rPr>
    </w:lvl>
    <w:lvl w:ilvl="6">
      <w:start w:val="1"/>
      <w:numFmt w:val="decimal"/>
      <w:lvlText w:val="%1.%2.%3.%4.%5.%6.%7."/>
      <w:lvlJc w:val="left"/>
      <w:pPr>
        <w:tabs>
          <w:tab w:val="num" w:pos="4800"/>
        </w:tabs>
        <w:ind w:left="4080" w:hanging="1080"/>
      </w:pPr>
      <w:rPr>
        <w:rFonts w:hint="default"/>
      </w:rPr>
    </w:lvl>
    <w:lvl w:ilvl="7">
      <w:start w:val="1"/>
      <w:numFmt w:val="decimal"/>
      <w:lvlText w:val="%1.%2.%3.%4.%5.%6.%7.%8."/>
      <w:lvlJc w:val="left"/>
      <w:pPr>
        <w:tabs>
          <w:tab w:val="num" w:pos="5520"/>
        </w:tabs>
        <w:ind w:left="4584" w:hanging="1224"/>
      </w:pPr>
      <w:rPr>
        <w:rFonts w:hint="default"/>
      </w:rPr>
    </w:lvl>
    <w:lvl w:ilvl="8">
      <w:start w:val="1"/>
      <w:numFmt w:val="decimal"/>
      <w:lvlText w:val="%1.%2.%3.%4.%5.%6.%7.%8.%9."/>
      <w:lvlJc w:val="left"/>
      <w:pPr>
        <w:tabs>
          <w:tab w:val="num" w:pos="5880"/>
        </w:tabs>
        <w:ind w:left="5160" w:hanging="1440"/>
      </w:pPr>
      <w:rPr>
        <w:rFonts w:hint="default"/>
      </w:rPr>
    </w:lvl>
  </w:abstractNum>
  <w:abstractNum w:abstractNumId="15">
    <w:nsid w:val="2E361164"/>
    <w:multiLevelType w:val="hybridMultilevel"/>
    <w:tmpl w:val="C58C2496"/>
    <w:lvl w:ilvl="0" w:tplc="0DC6CB1C">
      <w:start w:val="1"/>
      <w:numFmt w:val="decimal"/>
      <w:lvlText w:val="%1."/>
      <w:lvlJc w:val="left"/>
      <w:pPr>
        <w:tabs>
          <w:tab w:val="num" w:pos="720"/>
        </w:tabs>
        <w:ind w:left="720" w:hanging="360"/>
      </w:pPr>
      <w:rPr>
        <w:b/>
      </w:rPr>
    </w:lvl>
    <w:lvl w:ilvl="1" w:tplc="E7E60076">
      <w:start w:val="1"/>
      <w:numFmt w:val="bullet"/>
      <w:lvlText w:val=""/>
      <w:lvlJc w:val="left"/>
      <w:pPr>
        <w:tabs>
          <w:tab w:val="num" w:pos="1440"/>
        </w:tabs>
        <w:ind w:left="1440" w:hanging="360"/>
      </w:pPr>
      <w:rPr>
        <w:rFonts w:ascii="Symbol" w:hAnsi="Symbol" w:hint="default"/>
      </w:r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16">
    <w:nsid w:val="34FD08EE"/>
    <w:multiLevelType w:val="hybridMultilevel"/>
    <w:tmpl w:val="DF822FFE"/>
    <w:lvl w:ilvl="0" w:tplc="D0201CBA">
      <w:start w:val="1"/>
      <w:numFmt w:val="lowerLetter"/>
      <w:lvlText w:val="%1)"/>
      <w:lvlJc w:val="left"/>
      <w:pPr>
        <w:tabs>
          <w:tab w:val="num" w:pos="720"/>
        </w:tabs>
        <w:ind w:left="720" w:hanging="360"/>
      </w:pPr>
      <w:rPr>
        <w:rFonts w:hint="default"/>
        <w:b w:val="0"/>
        <w:i w:val="0"/>
      </w:rPr>
    </w:lvl>
    <w:lvl w:ilvl="1" w:tplc="0C0A0001">
      <w:start w:val="1"/>
      <w:numFmt w:val="bullet"/>
      <w:lvlText w:val=""/>
      <w:lvlJc w:val="left"/>
      <w:pPr>
        <w:tabs>
          <w:tab w:val="num" w:pos="1440"/>
        </w:tabs>
        <w:ind w:left="1440" w:hanging="360"/>
      </w:pPr>
      <w:rPr>
        <w:rFonts w:ascii="Symbol" w:hAnsi="Symbol" w:hint="default"/>
      </w:rPr>
    </w:lvl>
    <w:lvl w:ilvl="2" w:tplc="8AA2E9C2">
      <w:start w:val="1"/>
      <w:numFmt w:val="upperLetter"/>
      <w:lvlText w:val="%3)"/>
      <w:lvlJc w:val="left"/>
      <w:pPr>
        <w:tabs>
          <w:tab w:val="num" w:pos="360"/>
        </w:tabs>
        <w:ind w:left="360" w:hanging="360"/>
      </w:pPr>
      <w:rPr>
        <w:rFonts w:hint="default"/>
        <w:b/>
      </w:r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17">
    <w:nsid w:val="36ED6390"/>
    <w:multiLevelType w:val="hybridMultilevel"/>
    <w:tmpl w:val="44CCA9D8"/>
    <w:lvl w:ilvl="0" w:tplc="080A000D">
      <w:start w:val="1"/>
      <w:numFmt w:val="bullet"/>
      <w:lvlText w:val=""/>
      <w:lvlJc w:val="left"/>
      <w:pPr>
        <w:ind w:left="720" w:hanging="360"/>
      </w:pPr>
      <w:rPr>
        <w:rFonts w:ascii="Wingdings" w:hAnsi="Wingdings"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start w:val="1"/>
      <w:numFmt w:val="bullet"/>
      <w:lvlText w:val="o"/>
      <w:lvlJc w:val="left"/>
      <w:pPr>
        <w:ind w:left="3600" w:hanging="360"/>
      </w:pPr>
      <w:rPr>
        <w:rFonts w:ascii="Courier New" w:hAnsi="Courier New" w:cs="Courier New" w:hint="default"/>
      </w:rPr>
    </w:lvl>
    <w:lvl w:ilvl="5" w:tplc="080A0005">
      <w:start w:val="1"/>
      <w:numFmt w:val="bullet"/>
      <w:lvlText w:val=""/>
      <w:lvlJc w:val="left"/>
      <w:pPr>
        <w:ind w:left="4320" w:hanging="360"/>
      </w:pPr>
      <w:rPr>
        <w:rFonts w:ascii="Wingdings" w:hAnsi="Wingdings" w:hint="default"/>
      </w:rPr>
    </w:lvl>
    <w:lvl w:ilvl="6" w:tplc="080A0001">
      <w:start w:val="1"/>
      <w:numFmt w:val="bullet"/>
      <w:lvlText w:val=""/>
      <w:lvlJc w:val="left"/>
      <w:pPr>
        <w:ind w:left="5040" w:hanging="360"/>
      </w:pPr>
      <w:rPr>
        <w:rFonts w:ascii="Symbol" w:hAnsi="Symbol" w:hint="default"/>
      </w:rPr>
    </w:lvl>
    <w:lvl w:ilvl="7" w:tplc="080A0003">
      <w:start w:val="1"/>
      <w:numFmt w:val="bullet"/>
      <w:lvlText w:val="o"/>
      <w:lvlJc w:val="left"/>
      <w:pPr>
        <w:ind w:left="5760" w:hanging="360"/>
      </w:pPr>
      <w:rPr>
        <w:rFonts w:ascii="Courier New" w:hAnsi="Courier New" w:cs="Courier New" w:hint="default"/>
      </w:rPr>
    </w:lvl>
    <w:lvl w:ilvl="8" w:tplc="080A0005">
      <w:start w:val="1"/>
      <w:numFmt w:val="bullet"/>
      <w:lvlText w:val=""/>
      <w:lvlJc w:val="left"/>
      <w:pPr>
        <w:ind w:left="6480" w:hanging="360"/>
      </w:pPr>
      <w:rPr>
        <w:rFonts w:ascii="Wingdings" w:hAnsi="Wingdings" w:hint="default"/>
      </w:rPr>
    </w:lvl>
  </w:abstractNum>
  <w:abstractNum w:abstractNumId="18">
    <w:nsid w:val="391F0749"/>
    <w:multiLevelType w:val="hybridMultilevel"/>
    <w:tmpl w:val="685C25C6"/>
    <w:lvl w:ilvl="0" w:tplc="080A0001">
      <w:start w:val="1"/>
      <w:numFmt w:val="bullet"/>
      <w:lvlText w:val=""/>
      <w:lvlJc w:val="left"/>
      <w:pPr>
        <w:ind w:left="780" w:hanging="360"/>
      </w:pPr>
      <w:rPr>
        <w:rFonts w:ascii="Symbol" w:hAnsi="Symbol" w:hint="default"/>
      </w:rPr>
    </w:lvl>
    <w:lvl w:ilvl="1" w:tplc="080A0003">
      <w:start w:val="1"/>
      <w:numFmt w:val="bullet"/>
      <w:lvlText w:val="o"/>
      <w:lvlJc w:val="left"/>
      <w:pPr>
        <w:ind w:left="1500" w:hanging="360"/>
      </w:pPr>
      <w:rPr>
        <w:rFonts w:ascii="Courier New" w:hAnsi="Courier New" w:cs="Courier New" w:hint="default"/>
      </w:rPr>
    </w:lvl>
    <w:lvl w:ilvl="2" w:tplc="080A0005">
      <w:start w:val="1"/>
      <w:numFmt w:val="bullet"/>
      <w:lvlText w:val=""/>
      <w:lvlJc w:val="left"/>
      <w:pPr>
        <w:ind w:left="2220" w:hanging="360"/>
      </w:pPr>
      <w:rPr>
        <w:rFonts w:ascii="Wingdings" w:hAnsi="Wingdings" w:hint="default"/>
      </w:rPr>
    </w:lvl>
    <w:lvl w:ilvl="3" w:tplc="080A0001">
      <w:start w:val="1"/>
      <w:numFmt w:val="bullet"/>
      <w:lvlText w:val=""/>
      <w:lvlJc w:val="left"/>
      <w:pPr>
        <w:ind w:left="2940" w:hanging="360"/>
      </w:pPr>
      <w:rPr>
        <w:rFonts w:ascii="Symbol" w:hAnsi="Symbol" w:hint="default"/>
      </w:rPr>
    </w:lvl>
    <w:lvl w:ilvl="4" w:tplc="080A0003">
      <w:start w:val="1"/>
      <w:numFmt w:val="bullet"/>
      <w:lvlText w:val="o"/>
      <w:lvlJc w:val="left"/>
      <w:pPr>
        <w:ind w:left="3660" w:hanging="360"/>
      </w:pPr>
      <w:rPr>
        <w:rFonts w:ascii="Courier New" w:hAnsi="Courier New" w:cs="Courier New" w:hint="default"/>
      </w:rPr>
    </w:lvl>
    <w:lvl w:ilvl="5" w:tplc="080A0005">
      <w:start w:val="1"/>
      <w:numFmt w:val="bullet"/>
      <w:lvlText w:val=""/>
      <w:lvlJc w:val="left"/>
      <w:pPr>
        <w:ind w:left="4380" w:hanging="360"/>
      </w:pPr>
      <w:rPr>
        <w:rFonts w:ascii="Wingdings" w:hAnsi="Wingdings" w:hint="default"/>
      </w:rPr>
    </w:lvl>
    <w:lvl w:ilvl="6" w:tplc="080A0001">
      <w:start w:val="1"/>
      <w:numFmt w:val="bullet"/>
      <w:lvlText w:val=""/>
      <w:lvlJc w:val="left"/>
      <w:pPr>
        <w:ind w:left="5100" w:hanging="360"/>
      </w:pPr>
      <w:rPr>
        <w:rFonts w:ascii="Symbol" w:hAnsi="Symbol" w:hint="default"/>
      </w:rPr>
    </w:lvl>
    <w:lvl w:ilvl="7" w:tplc="080A0003">
      <w:start w:val="1"/>
      <w:numFmt w:val="bullet"/>
      <w:lvlText w:val="o"/>
      <w:lvlJc w:val="left"/>
      <w:pPr>
        <w:ind w:left="5820" w:hanging="360"/>
      </w:pPr>
      <w:rPr>
        <w:rFonts w:ascii="Courier New" w:hAnsi="Courier New" w:cs="Courier New" w:hint="default"/>
      </w:rPr>
    </w:lvl>
    <w:lvl w:ilvl="8" w:tplc="080A0005">
      <w:start w:val="1"/>
      <w:numFmt w:val="bullet"/>
      <w:lvlText w:val=""/>
      <w:lvlJc w:val="left"/>
      <w:pPr>
        <w:ind w:left="6540" w:hanging="360"/>
      </w:pPr>
      <w:rPr>
        <w:rFonts w:ascii="Wingdings" w:hAnsi="Wingdings" w:hint="default"/>
      </w:rPr>
    </w:lvl>
  </w:abstractNum>
  <w:abstractNum w:abstractNumId="19">
    <w:nsid w:val="3DBD4617"/>
    <w:multiLevelType w:val="hybridMultilevel"/>
    <w:tmpl w:val="62943E6A"/>
    <w:name w:val="WW8Num52"/>
    <w:lvl w:ilvl="0" w:tplc="0C0A0001">
      <w:start w:val="1"/>
      <w:numFmt w:val="bullet"/>
      <w:lvlText w:val=""/>
      <w:lvlJc w:val="left"/>
      <w:pPr>
        <w:tabs>
          <w:tab w:val="num" w:pos="360"/>
        </w:tabs>
        <w:ind w:left="360" w:hanging="360"/>
      </w:pPr>
      <w:rPr>
        <w:rFonts w:ascii="Symbol" w:hAnsi="Symbol" w:hint="default"/>
      </w:rPr>
    </w:lvl>
    <w:lvl w:ilvl="1" w:tplc="0C0A0003" w:tentative="1">
      <w:start w:val="1"/>
      <w:numFmt w:val="bullet"/>
      <w:lvlText w:val="o"/>
      <w:lvlJc w:val="left"/>
      <w:pPr>
        <w:tabs>
          <w:tab w:val="num" w:pos="1080"/>
        </w:tabs>
        <w:ind w:left="1080" w:hanging="360"/>
      </w:pPr>
      <w:rPr>
        <w:rFonts w:ascii="Courier New" w:hAnsi="Courier New" w:cs="Courier New" w:hint="default"/>
      </w:rPr>
    </w:lvl>
    <w:lvl w:ilvl="2" w:tplc="0C0A0005" w:tentative="1">
      <w:start w:val="1"/>
      <w:numFmt w:val="bullet"/>
      <w:lvlText w:val=""/>
      <w:lvlJc w:val="left"/>
      <w:pPr>
        <w:tabs>
          <w:tab w:val="num" w:pos="1800"/>
        </w:tabs>
        <w:ind w:left="1800" w:hanging="360"/>
      </w:pPr>
      <w:rPr>
        <w:rFonts w:ascii="Wingdings" w:hAnsi="Wingdings" w:hint="default"/>
      </w:rPr>
    </w:lvl>
    <w:lvl w:ilvl="3" w:tplc="0C0A0001" w:tentative="1">
      <w:start w:val="1"/>
      <w:numFmt w:val="bullet"/>
      <w:lvlText w:val=""/>
      <w:lvlJc w:val="left"/>
      <w:pPr>
        <w:tabs>
          <w:tab w:val="num" w:pos="2520"/>
        </w:tabs>
        <w:ind w:left="2520" w:hanging="360"/>
      </w:pPr>
      <w:rPr>
        <w:rFonts w:ascii="Symbol" w:hAnsi="Symbol" w:hint="default"/>
      </w:rPr>
    </w:lvl>
    <w:lvl w:ilvl="4" w:tplc="0C0A0003" w:tentative="1">
      <w:start w:val="1"/>
      <w:numFmt w:val="bullet"/>
      <w:lvlText w:val="o"/>
      <w:lvlJc w:val="left"/>
      <w:pPr>
        <w:tabs>
          <w:tab w:val="num" w:pos="3240"/>
        </w:tabs>
        <w:ind w:left="3240" w:hanging="360"/>
      </w:pPr>
      <w:rPr>
        <w:rFonts w:ascii="Courier New" w:hAnsi="Courier New" w:cs="Courier New" w:hint="default"/>
      </w:rPr>
    </w:lvl>
    <w:lvl w:ilvl="5" w:tplc="0C0A0005" w:tentative="1">
      <w:start w:val="1"/>
      <w:numFmt w:val="bullet"/>
      <w:lvlText w:val=""/>
      <w:lvlJc w:val="left"/>
      <w:pPr>
        <w:tabs>
          <w:tab w:val="num" w:pos="3960"/>
        </w:tabs>
        <w:ind w:left="3960" w:hanging="360"/>
      </w:pPr>
      <w:rPr>
        <w:rFonts w:ascii="Wingdings" w:hAnsi="Wingdings" w:hint="default"/>
      </w:rPr>
    </w:lvl>
    <w:lvl w:ilvl="6" w:tplc="0C0A0001" w:tentative="1">
      <w:start w:val="1"/>
      <w:numFmt w:val="bullet"/>
      <w:lvlText w:val=""/>
      <w:lvlJc w:val="left"/>
      <w:pPr>
        <w:tabs>
          <w:tab w:val="num" w:pos="4680"/>
        </w:tabs>
        <w:ind w:left="4680" w:hanging="360"/>
      </w:pPr>
      <w:rPr>
        <w:rFonts w:ascii="Symbol" w:hAnsi="Symbol" w:hint="default"/>
      </w:rPr>
    </w:lvl>
    <w:lvl w:ilvl="7" w:tplc="0C0A0003" w:tentative="1">
      <w:start w:val="1"/>
      <w:numFmt w:val="bullet"/>
      <w:lvlText w:val="o"/>
      <w:lvlJc w:val="left"/>
      <w:pPr>
        <w:tabs>
          <w:tab w:val="num" w:pos="5400"/>
        </w:tabs>
        <w:ind w:left="5400" w:hanging="360"/>
      </w:pPr>
      <w:rPr>
        <w:rFonts w:ascii="Courier New" w:hAnsi="Courier New" w:cs="Courier New" w:hint="default"/>
      </w:rPr>
    </w:lvl>
    <w:lvl w:ilvl="8" w:tplc="0C0A0005" w:tentative="1">
      <w:start w:val="1"/>
      <w:numFmt w:val="bullet"/>
      <w:lvlText w:val=""/>
      <w:lvlJc w:val="left"/>
      <w:pPr>
        <w:tabs>
          <w:tab w:val="num" w:pos="6120"/>
        </w:tabs>
        <w:ind w:left="6120" w:hanging="360"/>
      </w:pPr>
      <w:rPr>
        <w:rFonts w:ascii="Wingdings" w:hAnsi="Wingdings" w:hint="default"/>
      </w:rPr>
    </w:lvl>
  </w:abstractNum>
  <w:abstractNum w:abstractNumId="20">
    <w:nsid w:val="3EB31619"/>
    <w:multiLevelType w:val="hybridMultilevel"/>
    <w:tmpl w:val="D3EEDE00"/>
    <w:lvl w:ilvl="0" w:tplc="20608BEE">
      <w:start w:val="1"/>
      <w:numFmt w:val="upperLetter"/>
      <w:lvlText w:val="%1)"/>
      <w:lvlJc w:val="left"/>
      <w:pPr>
        <w:ind w:left="1778" w:hanging="360"/>
      </w:pPr>
      <w:rPr>
        <w:rFonts w:hint="default"/>
        <w:b/>
      </w:rPr>
    </w:lvl>
    <w:lvl w:ilvl="1" w:tplc="080A0019" w:tentative="1">
      <w:start w:val="1"/>
      <w:numFmt w:val="lowerLetter"/>
      <w:lvlText w:val="%2."/>
      <w:lvlJc w:val="left"/>
      <w:pPr>
        <w:ind w:left="2498" w:hanging="360"/>
      </w:pPr>
    </w:lvl>
    <w:lvl w:ilvl="2" w:tplc="080A001B" w:tentative="1">
      <w:start w:val="1"/>
      <w:numFmt w:val="lowerRoman"/>
      <w:lvlText w:val="%3."/>
      <w:lvlJc w:val="right"/>
      <w:pPr>
        <w:ind w:left="3218" w:hanging="180"/>
      </w:pPr>
    </w:lvl>
    <w:lvl w:ilvl="3" w:tplc="080A000F" w:tentative="1">
      <w:start w:val="1"/>
      <w:numFmt w:val="decimal"/>
      <w:lvlText w:val="%4."/>
      <w:lvlJc w:val="left"/>
      <w:pPr>
        <w:ind w:left="3938" w:hanging="360"/>
      </w:pPr>
    </w:lvl>
    <w:lvl w:ilvl="4" w:tplc="080A0019" w:tentative="1">
      <w:start w:val="1"/>
      <w:numFmt w:val="lowerLetter"/>
      <w:lvlText w:val="%5."/>
      <w:lvlJc w:val="left"/>
      <w:pPr>
        <w:ind w:left="4658" w:hanging="360"/>
      </w:pPr>
    </w:lvl>
    <w:lvl w:ilvl="5" w:tplc="080A001B" w:tentative="1">
      <w:start w:val="1"/>
      <w:numFmt w:val="lowerRoman"/>
      <w:lvlText w:val="%6."/>
      <w:lvlJc w:val="right"/>
      <w:pPr>
        <w:ind w:left="5378" w:hanging="180"/>
      </w:pPr>
    </w:lvl>
    <w:lvl w:ilvl="6" w:tplc="080A000F" w:tentative="1">
      <w:start w:val="1"/>
      <w:numFmt w:val="decimal"/>
      <w:lvlText w:val="%7."/>
      <w:lvlJc w:val="left"/>
      <w:pPr>
        <w:ind w:left="6098" w:hanging="360"/>
      </w:pPr>
    </w:lvl>
    <w:lvl w:ilvl="7" w:tplc="080A0019" w:tentative="1">
      <w:start w:val="1"/>
      <w:numFmt w:val="lowerLetter"/>
      <w:lvlText w:val="%8."/>
      <w:lvlJc w:val="left"/>
      <w:pPr>
        <w:ind w:left="6818" w:hanging="360"/>
      </w:pPr>
    </w:lvl>
    <w:lvl w:ilvl="8" w:tplc="080A001B" w:tentative="1">
      <w:start w:val="1"/>
      <w:numFmt w:val="lowerRoman"/>
      <w:lvlText w:val="%9."/>
      <w:lvlJc w:val="right"/>
      <w:pPr>
        <w:ind w:left="7538" w:hanging="180"/>
      </w:pPr>
    </w:lvl>
  </w:abstractNum>
  <w:abstractNum w:abstractNumId="21">
    <w:nsid w:val="41162F2C"/>
    <w:multiLevelType w:val="hybridMultilevel"/>
    <w:tmpl w:val="D62CFDBC"/>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2">
    <w:nsid w:val="42EE66A3"/>
    <w:multiLevelType w:val="hybridMultilevel"/>
    <w:tmpl w:val="2FC028B0"/>
    <w:lvl w:ilvl="0" w:tplc="080A0001">
      <w:start w:val="1"/>
      <w:numFmt w:val="bullet"/>
      <w:lvlText w:val=""/>
      <w:lvlJc w:val="left"/>
      <w:pPr>
        <w:ind w:left="2138" w:hanging="360"/>
      </w:pPr>
      <w:rPr>
        <w:rFonts w:ascii="Symbol" w:hAnsi="Symbol" w:hint="default"/>
      </w:rPr>
    </w:lvl>
    <w:lvl w:ilvl="1" w:tplc="080A0003" w:tentative="1">
      <w:start w:val="1"/>
      <w:numFmt w:val="bullet"/>
      <w:lvlText w:val="o"/>
      <w:lvlJc w:val="left"/>
      <w:pPr>
        <w:ind w:left="2858" w:hanging="360"/>
      </w:pPr>
      <w:rPr>
        <w:rFonts w:ascii="Courier New" w:hAnsi="Courier New" w:cs="Courier New" w:hint="default"/>
      </w:rPr>
    </w:lvl>
    <w:lvl w:ilvl="2" w:tplc="080A0005" w:tentative="1">
      <w:start w:val="1"/>
      <w:numFmt w:val="bullet"/>
      <w:lvlText w:val=""/>
      <w:lvlJc w:val="left"/>
      <w:pPr>
        <w:ind w:left="3578" w:hanging="360"/>
      </w:pPr>
      <w:rPr>
        <w:rFonts w:ascii="Wingdings" w:hAnsi="Wingdings" w:hint="default"/>
      </w:rPr>
    </w:lvl>
    <w:lvl w:ilvl="3" w:tplc="080A0001" w:tentative="1">
      <w:start w:val="1"/>
      <w:numFmt w:val="bullet"/>
      <w:lvlText w:val=""/>
      <w:lvlJc w:val="left"/>
      <w:pPr>
        <w:ind w:left="4298" w:hanging="360"/>
      </w:pPr>
      <w:rPr>
        <w:rFonts w:ascii="Symbol" w:hAnsi="Symbol" w:hint="default"/>
      </w:rPr>
    </w:lvl>
    <w:lvl w:ilvl="4" w:tplc="080A0003" w:tentative="1">
      <w:start w:val="1"/>
      <w:numFmt w:val="bullet"/>
      <w:lvlText w:val="o"/>
      <w:lvlJc w:val="left"/>
      <w:pPr>
        <w:ind w:left="5018" w:hanging="360"/>
      </w:pPr>
      <w:rPr>
        <w:rFonts w:ascii="Courier New" w:hAnsi="Courier New" w:cs="Courier New" w:hint="default"/>
      </w:rPr>
    </w:lvl>
    <w:lvl w:ilvl="5" w:tplc="080A0005" w:tentative="1">
      <w:start w:val="1"/>
      <w:numFmt w:val="bullet"/>
      <w:lvlText w:val=""/>
      <w:lvlJc w:val="left"/>
      <w:pPr>
        <w:ind w:left="5738" w:hanging="360"/>
      </w:pPr>
      <w:rPr>
        <w:rFonts w:ascii="Wingdings" w:hAnsi="Wingdings" w:hint="default"/>
      </w:rPr>
    </w:lvl>
    <w:lvl w:ilvl="6" w:tplc="080A0001" w:tentative="1">
      <w:start w:val="1"/>
      <w:numFmt w:val="bullet"/>
      <w:lvlText w:val=""/>
      <w:lvlJc w:val="left"/>
      <w:pPr>
        <w:ind w:left="6458" w:hanging="360"/>
      </w:pPr>
      <w:rPr>
        <w:rFonts w:ascii="Symbol" w:hAnsi="Symbol" w:hint="default"/>
      </w:rPr>
    </w:lvl>
    <w:lvl w:ilvl="7" w:tplc="080A0003" w:tentative="1">
      <w:start w:val="1"/>
      <w:numFmt w:val="bullet"/>
      <w:lvlText w:val="o"/>
      <w:lvlJc w:val="left"/>
      <w:pPr>
        <w:ind w:left="7178" w:hanging="360"/>
      </w:pPr>
      <w:rPr>
        <w:rFonts w:ascii="Courier New" w:hAnsi="Courier New" w:cs="Courier New" w:hint="default"/>
      </w:rPr>
    </w:lvl>
    <w:lvl w:ilvl="8" w:tplc="080A0005" w:tentative="1">
      <w:start w:val="1"/>
      <w:numFmt w:val="bullet"/>
      <w:lvlText w:val=""/>
      <w:lvlJc w:val="left"/>
      <w:pPr>
        <w:ind w:left="7898" w:hanging="360"/>
      </w:pPr>
      <w:rPr>
        <w:rFonts w:ascii="Wingdings" w:hAnsi="Wingdings" w:hint="default"/>
      </w:rPr>
    </w:lvl>
  </w:abstractNum>
  <w:abstractNum w:abstractNumId="23">
    <w:nsid w:val="4FC6206C"/>
    <w:multiLevelType w:val="multilevel"/>
    <w:tmpl w:val="9E06ED92"/>
    <w:lvl w:ilvl="0">
      <w:start w:val="1"/>
      <w:numFmt w:val="decimal"/>
      <w:lvlText w:val="%1."/>
      <w:lvlJc w:val="left"/>
      <w:pPr>
        <w:tabs>
          <w:tab w:val="num" w:pos="720"/>
        </w:tabs>
        <w:ind w:left="720" w:hanging="360"/>
      </w:pPr>
      <w:rPr>
        <w:rFonts w:cs="Times New Roman"/>
        <w:b w:val="0"/>
        <w:bCs w:val="0"/>
        <w:i w:val="0"/>
        <w:iCs w:val="0"/>
      </w:rPr>
    </w:lvl>
    <w:lvl w:ilvl="1">
      <w:start w:val="1"/>
      <w:numFmt w:val="decimal"/>
      <w:lvlText w:val="%2."/>
      <w:lvlJc w:val="left"/>
      <w:pPr>
        <w:tabs>
          <w:tab w:val="num" w:pos="1440"/>
        </w:tabs>
        <w:ind w:left="1440" w:hanging="360"/>
      </w:pPr>
      <w:rPr>
        <w:rFonts w:cs="Times New Roman"/>
      </w:rPr>
    </w:lvl>
    <w:lvl w:ilvl="2">
      <w:start w:val="1"/>
      <w:numFmt w:val="decimal"/>
      <w:lvlText w:val="%3."/>
      <w:lvlJc w:val="left"/>
      <w:pPr>
        <w:tabs>
          <w:tab w:val="num" w:pos="2160"/>
        </w:tabs>
        <w:ind w:left="2160" w:hanging="360"/>
      </w:pPr>
      <w:rPr>
        <w:rFonts w:cs="Times New Roman"/>
      </w:rPr>
    </w:lvl>
    <w:lvl w:ilvl="3">
      <w:start w:val="1"/>
      <w:numFmt w:val="decimal"/>
      <w:lvlText w:val="%4."/>
      <w:lvlJc w:val="left"/>
      <w:pPr>
        <w:tabs>
          <w:tab w:val="num" w:pos="2880"/>
        </w:tabs>
        <w:ind w:left="2880" w:hanging="360"/>
      </w:pPr>
      <w:rPr>
        <w:rFonts w:cs="Times New Roman"/>
      </w:rPr>
    </w:lvl>
    <w:lvl w:ilvl="4">
      <w:start w:val="1"/>
      <w:numFmt w:val="decimal"/>
      <w:lvlText w:val="%5."/>
      <w:lvlJc w:val="left"/>
      <w:pPr>
        <w:tabs>
          <w:tab w:val="num" w:pos="3600"/>
        </w:tabs>
        <w:ind w:left="3600" w:hanging="360"/>
      </w:pPr>
      <w:rPr>
        <w:rFonts w:cs="Times New Roman"/>
      </w:rPr>
    </w:lvl>
    <w:lvl w:ilvl="5">
      <w:start w:val="1"/>
      <w:numFmt w:val="decimal"/>
      <w:lvlText w:val="%6."/>
      <w:lvlJc w:val="left"/>
      <w:pPr>
        <w:tabs>
          <w:tab w:val="num" w:pos="4320"/>
        </w:tabs>
        <w:ind w:left="4320" w:hanging="360"/>
      </w:pPr>
      <w:rPr>
        <w:rFonts w:cs="Times New Roman"/>
      </w:rPr>
    </w:lvl>
    <w:lvl w:ilvl="6">
      <w:start w:val="1"/>
      <w:numFmt w:val="decimal"/>
      <w:lvlText w:val="%7."/>
      <w:lvlJc w:val="left"/>
      <w:pPr>
        <w:tabs>
          <w:tab w:val="num" w:pos="5040"/>
        </w:tabs>
        <w:ind w:left="5040" w:hanging="360"/>
      </w:pPr>
      <w:rPr>
        <w:rFonts w:cs="Times New Roman"/>
      </w:rPr>
    </w:lvl>
    <w:lvl w:ilvl="7">
      <w:start w:val="1"/>
      <w:numFmt w:val="decimal"/>
      <w:lvlText w:val="%8."/>
      <w:lvlJc w:val="left"/>
      <w:pPr>
        <w:tabs>
          <w:tab w:val="num" w:pos="5760"/>
        </w:tabs>
        <w:ind w:left="5760" w:hanging="360"/>
      </w:pPr>
      <w:rPr>
        <w:rFonts w:cs="Times New Roman"/>
      </w:rPr>
    </w:lvl>
    <w:lvl w:ilvl="8">
      <w:start w:val="1"/>
      <w:numFmt w:val="decimal"/>
      <w:lvlText w:val="%9."/>
      <w:lvlJc w:val="left"/>
      <w:pPr>
        <w:tabs>
          <w:tab w:val="num" w:pos="6480"/>
        </w:tabs>
        <w:ind w:left="6480" w:hanging="360"/>
      </w:pPr>
      <w:rPr>
        <w:rFonts w:cs="Times New Roman"/>
      </w:rPr>
    </w:lvl>
  </w:abstractNum>
  <w:abstractNum w:abstractNumId="24">
    <w:nsid w:val="54591249"/>
    <w:multiLevelType w:val="hybridMultilevel"/>
    <w:tmpl w:val="477256B4"/>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5">
    <w:nsid w:val="5C8A6068"/>
    <w:multiLevelType w:val="hybridMultilevel"/>
    <w:tmpl w:val="5FEE8600"/>
    <w:lvl w:ilvl="0" w:tplc="00000029">
      <w:start w:val="1"/>
      <w:numFmt w:val="bullet"/>
      <w:lvlText w:val=""/>
      <w:lvlJc w:val="left"/>
      <w:pPr>
        <w:ind w:left="901" w:hanging="360"/>
      </w:pPr>
      <w:rPr>
        <w:rFonts w:ascii="Symbol" w:hAnsi="Symbol"/>
      </w:rPr>
    </w:lvl>
    <w:lvl w:ilvl="1" w:tplc="080A0003">
      <w:start w:val="1"/>
      <w:numFmt w:val="bullet"/>
      <w:lvlText w:val="o"/>
      <w:lvlJc w:val="left"/>
      <w:pPr>
        <w:ind w:left="1621" w:hanging="360"/>
      </w:pPr>
      <w:rPr>
        <w:rFonts w:ascii="Courier New" w:hAnsi="Courier New" w:cs="Courier New" w:hint="default"/>
      </w:rPr>
    </w:lvl>
    <w:lvl w:ilvl="2" w:tplc="080A0005" w:tentative="1">
      <w:start w:val="1"/>
      <w:numFmt w:val="bullet"/>
      <w:lvlText w:val=""/>
      <w:lvlJc w:val="left"/>
      <w:pPr>
        <w:ind w:left="2341" w:hanging="360"/>
      </w:pPr>
      <w:rPr>
        <w:rFonts w:ascii="Wingdings" w:hAnsi="Wingdings" w:hint="default"/>
      </w:rPr>
    </w:lvl>
    <w:lvl w:ilvl="3" w:tplc="080A0001" w:tentative="1">
      <w:start w:val="1"/>
      <w:numFmt w:val="bullet"/>
      <w:lvlText w:val=""/>
      <w:lvlJc w:val="left"/>
      <w:pPr>
        <w:ind w:left="3061" w:hanging="360"/>
      </w:pPr>
      <w:rPr>
        <w:rFonts w:ascii="Symbol" w:hAnsi="Symbol" w:hint="default"/>
      </w:rPr>
    </w:lvl>
    <w:lvl w:ilvl="4" w:tplc="080A0003" w:tentative="1">
      <w:start w:val="1"/>
      <w:numFmt w:val="bullet"/>
      <w:lvlText w:val="o"/>
      <w:lvlJc w:val="left"/>
      <w:pPr>
        <w:ind w:left="3781" w:hanging="360"/>
      </w:pPr>
      <w:rPr>
        <w:rFonts w:ascii="Courier New" w:hAnsi="Courier New" w:cs="Courier New" w:hint="default"/>
      </w:rPr>
    </w:lvl>
    <w:lvl w:ilvl="5" w:tplc="080A0005" w:tentative="1">
      <w:start w:val="1"/>
      <w:numFmt w:val="bullet"/>
      <w:lvlText w:val=""/>
      <w:lvlJc w:val="left"/>
      <w:pPr>
        <w:ind w:left="4501" w:hanging="360"/>
      </w:pPr>
      <w:rPr>
        <w:rFonts w:ascii="Wingdings" w:hAnsi="Wingdings" w:hint="default"/>
      </w:rPr>
    </w:lvl>
    <w:lvl w:ilvl="6" w:tplc="080A0001" w:tentative="1">
      <w:start w:val="1"/>
      <w:numFmt w:val="bullet"/>
      <w:lvlText w:val=""/>
      <w:lvlJc w:val="left"/>
      <w:pPr>
        <w:ind w:left="5221" w:hanging="360"/>
      </w:pPr>
      <w:rPr>
        <w:rFonts w:ascii="Symbol" w:hAnsi="Symbol" w:hint="default"/>
      </w:rPr>
    </w:lvl>
    <w:lvl w:ilvl="7" w:tplc="080A0003" w:tentative="1">
      <w:start w:val="1"/>
      <w:numFmt w:val="bullet"/>
      <w:lvlText w:val="o"/>
      <w:lvlJc w:val="left"/>
      <w:pPr>
        <w:ind w:left="5941" w:hanging="360"/>
      </w:pPr>
      <w:rPr>
        <w:rFonts w:ascii="Courier New" w:hAnsi="Courier New" w:cs="Courier New" w:hint="default"/>
      </w:rPr>
    </w:lvl>
    <w:lvl w:ilvl="8" w:tplc="080A0005" w:tentative="1">
      <w:start w:val="1"/>
      <w:numFmt w:val="bullet"/>
      <w:lvlText w:val=""/>
      <w:lvlJc w:val="left"/>
      <w:pPr>
        <w:ind w:left="6661" w:hanging="360"/>
      </w:pPr>
      <w:rPr>
        <w:rFonts w:ascii="Wingdings" w:hAnsi="Wingdings" w:hint="default"/>
      </w:rPr>
    </w:lvl>
  </w:abstractNum>
  <w:abstractNum w:abstractNumId="26">
    <w:nsid w:val="5D5B485B"/>
    <w:multiLevelType w:val="hybridMultilevel"/>
    <w:tmpl w:val="3B5484AC"/>
    <w:lvl w:ilvl="0" w:tplc="3B44247C">
      <w:start w:val="1"/>
      <w:numFmt w:val="decimal"/>
      <w:lvlText w:val="%1."/>
      <w:lvlJc w:val="left"/>
      <w:pPr>
        <w:ind w:left="720" w:hanging="360"/>
      </w:pPr>
      <w:rPr>
        <w:rFonts w:hint="default"/>
        <w:b w:val="0"/>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7">
    <w:nsid w:val="60A02409"/>
    <w:multiLevelType w:val="singleLevel"/>
    <w:tmpl w:val="0C0A0013"/>
    <w:lvl w:ilvl="0">
      <w:start w:val="2"/>
      <w:numFmt w:val="upperRoman"/>
      <w:lvlText w:val="%1."/>
      <w:lvlJc w:val="left"/>
      <w:pPr>
        <w:tabs>
          <w:tab w:val="num" w:pos="720"/>
        </w:tabs>
        <w:ind w:left="720" w:hanging="720"/>
      </w:pPr>
      <w:rPr>
        <w:rFonts w:hint="default"/>
      </w:rPr>
    </w:lvl>
  </w:abstractNum>
  <w:abstractNum w:abstractNumId="28">
    <w:nsid w:val="61C335CD"/>
    <w:multiLevelType w:val="hybridMultilevel"/>
    <w:tmpl w:val="754E9E7C"/>
    <w:lvl w:ilvl="0" w:tplc="080A0001">
      <w:start w:val="1"/>
      <w:numFmt w:val="bullet"/>
      <w:lvlText w:val=""/>
      <w:lvlJc w:val="left"/>
      <w:pPr>
        <w:ind w:left="901" w:hanging="360"/>
      </w:pPr>
      <w:rPr>
        <w:rFonts w:ascii="Symbol" w:hAnsi="Symbol" w:hint="default"/>
      </w:rPr>
    </w:lvl>
    <w:lvl w:ilvl="1" w:tplc="080A0003" w:tentative="1">
      <w:start w:val="1"/>
      <w:numFmt w:val="bullet"/>
      <w:lvlText w:val="o"/>
      <w:lvlJc w:val="left"/>
      <w:pPr>
        <w:ind w:left="1621" w:hanging="360"/>
      </w:pPr>
      <w:rPr>
        <w:rFonts w:ascii="Courier New" w:hAnsi="Courier New" w:cs="Courier New" w:hint="default"/>
      </w:rPr>
    </w:lvl>
    <w:lvl w:ilvl="2" w:tplc="080A0005" w:tentative="1">
      <w:start w:val="1"/>
      <w:numFmt w:val="bullet"/>
      <w:lvlText w:val=""/>
      <w:lvlJc w:val="left"/>
      <w:pPr>
        <w:ind w:left="2341" w:hanging="360"/>
      </w:pPr>
      <w:rPr>
        <w:rFonts w:ascii="Wingdings" w:hAnsi="Wingdings" w:hint="default"/>
      </w:rPr>
    </w:lvl>
    <w:lvl w:ilvl="3" w:tplc="080A0001" w:tentative="1">
      <w:start w:val="1"/>
      <w:numFmt w:val="bullet"/>
      <w:lvlText w:val=""/>
      <w:lvlJc w:val="left"/>
      <w:pPr>
        <w:ind w:left="3061" w:hanging="360"/>
      </w:pPr>
      <w:rPr>
        <w:rFonts w:ascii="Symbol" w:hAnsi="Symbol" w:hint="default"/>
      </w:rPr>
    </w:lvl>
    <w:lvl w:ilvl="4" w:tplc="080A0003" w:tentative="1">
      <w:start w:val="1"/>
      <w:numFmt w:val="bullet"/>
      <w:lvlText w:val="o"/>
      <w:lvlJc w:val="left"/>
      <w:pPr>
        <w:ind w:left="3781" w:hanging="360"/>
      </w:pPr>
      <w:rPr>
        <w:rFonts w:ascii="Courier New" w:hAnsi="Courier New" w:cs="Courier New" w:hint="default"/>
      </w:rPr>
    </w:lvl>
    <w:lvl w:ilvl="5" w:tplc="080A0005" w:tentative="1">
      <w:start w:val="1"/>
      <w:numFmt w:val="bullet"/>
      <w:lvlText w:val=""/>
      <w:lvlJc w:val="left"/>
      <w:pPr>
        <w:ind w:left="4501" w:hanging="360"/>
      </w:pPr>
      <w:rPr>
        <w:rFonts w:ascii="Wingdings" w:hAnsi="Wingdings" w:hint="default"/>
      </w:rPr>
    </w:lvl>
    <w:lvl w:ilvl="6" w:tplc="080A0001" w:tentative="1">
      <w:start w:val="1"/>
      <w:numFmt w:val="bullet"/>
      <w:lvlText w:val=""/>
      <w:lvlJc w:val="left"/>
      <w:pPr>
        <w:ind w:left="5221" w:hanging="360"/>
      </w:pPr>
      <w:rPr>
        <w:rFonts w:ascii="Symbol" w:hAnsi="Symbol" w:hint="default"/>
      </w:rPr>
    </w:lvl>
    <w:lvl w:ilvl="7" w:tplc="080A0003" w:tentative="1">
      <w:start w:val="1"/>
      <w:numFmt w:val="bullet"/>
      <w:lvlText w:val="o"/>
      <w:lvlJc w:val="left"/>
      <w:pPr>
        <w:ind w:left="5941" w:hanging="360"/>
      </w:pPr>
      <w:rPr>
        <w:rFonts w:ascii="Courier New" w:hAnsi="Courier New" w:cs="Courier New" w:hint="default"/>
      </w:rPr>
    </w:lvl>
    <w:lvl w:ilvl="8" w:tplc="080A0005" w:tentative="1">
      <w:start w:val="1"/>
      <w:numFmt w:val="bullet"/>
      <w:lvlText w:val=""/>
      <w:lvlJc w:val="left"/>
      <w:pPr>
        <w:ind w:left="6661" w:hanging="360"/>
      </w:pPr>
      <w:rPr>
        <w:rFonts w:ascii="Wingdings" w:hAnsi="Wingdings" w:hint="default"/>
      </w:rPr>
    </w:lvl>
  </w:abstractNum>
  <w:abstractNum w:abstractNumId="29">
    <w:nsid w:val="648A41B0"/>
    <w:multiLevelType w:val="hybridMultilevel"/>
    <w:tmpl w:val="F8462398"/>
    <w:lvl w:ilvl="0" w:tplc="080A0017">
      <w:start w:val="1"/>
      <w:numFmt w:val="lowerLetter"/>
      <w:lvlText w:val="%1)"/>
      <w:lvlJc w:val="left"/>
      <w:pPr>
        <w:ind w:left="502" w:hanging="360"/>
      </w:pPr>
    </w:lvl>
    <w:lvl w:ilvl="1" w:tplc="080A0019" w:tentative="1">
      <w:start w:val="1"/>
      <w:numFmt w:val="lowerLetter"/>
      <w:lvlText w:val="%2."/>
      <w:lvlJc w:val="left"/>
      <w:pPr>
        <w:ind w:left="1222" w:hanging="360"/>
      </w:pPr>
    </w:lvl>
    <w:lvl w:ilvl="2" w:tplc="080A001B" w:tentative="1">
      <w:start w:val="1"/>
      <w:numFmt w:val="lowerRoman"/>
      <w:lvlText w:val="%3."/>
      <w:lvlJc w:val="right"/>
      <w:pPr>
        <w:ind w:left="1942" w:hanging="180"/>
      </w:pPr>
    </w:lvl>
    <w:lvl w:ilvl="3" w:tplc="080A000F" w:tentative="1">
      <w:start w:val="1"/>
      <w:numFmt w:val="decimal"/>
      <w:lvlText w:val="%4."/>
      <w:lvlJc w:val="left"/>
      <w:pPr>
        <w:ind w:left="2662" w:hanging="360"/>
      </w:pPr>
    </w:lvl>
    <w:lvl w:ilvl="4" w:tplc="080A0019" w:tentative="1">
      <w:start w:val="1"/>
      <w:numFmt w:val="lowerLetter"/>
      <w:lvlText w:val="%5."/>
      <w:lvlJc w:val="left"/>
      <w:pPr>
        <w:ind w:left="3382" w:hanging="360"/>
      </w:pPr>
    </w:lvl>
    <w:lvl w:ilvl="5" w:tplc="080A001B" w:tentative="1">
      <w:start w:val="1"/>
      <w:numFmt w:val="lowerRoman"/>
      <w:lvlText w:val="%6."/>
      <w:lvlJc w:val="right"/>
      <w:pPr>
        <w:ind w:left="4102" w:hanging="180"/>
      </w:pPr>
    </w:lvl>
    <w:lvl w:ilvl="6" w:tplc="080A000F" w:tentative="1">
      <w:start w:val="1"/>
      <w:numFmt w:val="decimal"/>
      <w:lvlText w:val="%7."/>
      <w:lvlJc w:val="left"/>
      <w:pPr>
        <w:ind w:left="4822" w:hanging="360"/>
      </w:pPr>
    </w:lvl>
    <w:lvl w:ilvl="7" w:tplc="080A0019" w:tentative="1">
      <w:start w:val="1"/>
      <w:numFmt w:val="lowerLetter"/>
      <w:lvlText w:val="%8."/>
      <w:lvlJc w:val="left"/>
      <w:pPr>
        <w:ind w:left="5542" w:hanging="360"/>
      </w:pPr>
    </w:lvl>
    <w:lvl w:ilvl="8" w:tplc="080A001B" w:tentative="1">
      <w:start w:val="1"/>
      <w:numFmt w:val="lowerRoman"/>
      <w:lvlText w:val="%9."/>
      <w:lvlJc w:val="right"/>
      <w:pPr>
        <w:ind w:left="6262" w:hanging="180"/>
      </w:pPr>
    </w:lvl>
  </w:abstractNum>
  <w:abstractNum w:abstractNumId="30">
    <w:nsid w:val="69C2043B"/>
    <w:multiLevelType w:val="hybridMultilevel"/>
    <w:tmpl w:val="31D66B0C"/>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start w:val="1"/>
      <w:numFmt w:val="bullet"/>
      <w:lvlText w:val="o"/>
      <w:lvlJc w:val="left"/>
      <w:pPr>
        <w:ind w:left="3600" w:hanging="360"/>
      </w:pPr>
      <w:rPr>
        <w:rFonts w:ascii="Courier New" w:hAnsi="Courier New" w:cs="Courier New" w:hint="default"/>
      </w:rPr>
    </w:lvl>
    <w:lvl w:ilvl="5" w:tplc="080A0005">
      <w:start w:val="1"/>
      <w:numFmt w:val="bullet"/>
      <w:lvlText w:val=""/>
      <w:lvlJc w:val="left"/>
      <w:pPr>
        <w:ind w:left="4320" w:hanging="360"/>
      </w:pPr>
      <w:rPr>
        <w:rFonts w:ascii="Wingdings" w:hAnsi="Wingdings" w:hint="default"/>
      </w:rPr>
    </w:lvl>
    <w:lvl w:ilvl="6" w:tplc="080A0001">
      <w:start w:val="1"/>
      <w:numFmt w:val="bullet"/>
      <w:lvlText w:val=""/>
      <w:lvlJc w:val="left"/>
      <w:pPr>
        <w:ind w:left="5040" w:hanging="360"/>
      </w:pPr>
      <w:rPr>
        <w:rFonts w:ascii="Symbol" w:hAnsi="Symbol" w:hint="default"/>
      </w:rPr>
    </w:lvl>
    <w:lvl w:ilvl="7" w:tplc="080A0003">
      <w:start w:val="1"/>
      <w:numFmt w:val="bullet"/>
      <w:lvlText w:val="o"/>
      <w:lvlJc w:val="left"/>
      <w:pPr>
        <w:ind w:left="5760" w:hanging="360"/>
      </w:pPr>
      <w:rPr>
        <w:rFonts w:ascii="Courier New" w:hAnsi="Courier New" w:cs="Courier New" w:hint="default"/>
      </w:rPr>
    </w:lvl>
    <w:lvl w:ilvl="8" w:tplc="080A0005">
      <w:start w:val="1"/>
      <w:numFmt w:val="bullet"/>
      <w:lvlText w:val=""/>
      <w:lvlJc w:val="left"/>
      <w:pPr>
        <w:ind w:left="6480" w:hanging="360"/>
      </w:pPr>
      <w:rPr>
        <w:rFonts w:ascii="Wingdings" w:hAnsi="Wingdings" w:hint="default"/>
      </w:rPr>
    </w:lvl>
  </w:abstractNum>
  <w:abstractNum w:abstractNumId="31">
    <w:nsid w:val="72FF7459"/>
    <w:multiLevelType w:val="hybridMultilevel"/>
    <w:tmpl w:val="88F49C9C"/>
    <w:lvl w:ilvl="0" w:tplc="0C0A0001">
      <w:start w:val="1"/>
      <w:numFmt w:val="bullet"/>
      <w:lvlText w:val=""/>
      <w:lvlJc w:val="left"/>
      <w:pPr>
        <w:tabs>
          <w:tab w:val="num" w:pos="1004"/>
        </w:tabs>
        <w:ind w:left="1004" w:hanging="360"/>
      </w:pPr>
      <w:rPr>
        <w:rFonts w:ascii="Symbol" w:hAnsi="Symbol" w:hint="default"/>
      </w:rPr>
    </w:lvl>
    <w:lvl w:ilvl="1" w:tplc="0C0A0003" w:tentative="1">
      <w:start w:val="1"/>
      <w:numFmt w:val="bullet"/>
      <w:lvlText w:val="o"/>
      <w:lvlJc w:val="left"/>
      <w:pPr>
        <w:tabs>
          <w:tab w:val="num" w:pos="1724"/>
        </w:tabs>
        <w:ind w:left="1724" w:hanging="360"/>
      </w:pPr>
      <w:rPr>
        <w:rFonts w:ascii="Courier New" w:hAnsi="Courier New" w:cs="Courier New" w:hint="default"/>
      </w:rPr>
    </w:lvl>
    <w:lvl w:ilvl="2" w:tplc="0C0A0005" w:tentative="1">
      <w:start w:val="1"/>
      <w:numFmt w:val="bullet"/>
      <w:lvlText w:val=""/>
      <w:lvlJc w:val="left"/>
      <w:pPr>
        <w:tabs>
          <w:tab w:val="num" w:pos="2444"/>
        </w:tabs>
        <w:ind w:left="2444" w:hanging="360"/>
      </w:pPr>
      <w:rPr>
        <w:rFonts w:ascii="Wingdings" w:hAnsi="Wingdings" w:hint="default"/>
      </w:rPr>
    </w:lvl>
    <w:lvl w:ilvl="3" w:tplc="0C0A0001" w:tentative="1">
      <w:start w:val="1"/>
      <w:numFmt w:val="bullet"/>
      <w:lvlText w:val=""/>
      <w:lvlJc w:val="left"/>
      <w:pPr>
        <w:tabs>
          <w:tab w:val="num" w:pos="3164"/>
        </w:tabs>
        <w:ind w:left="3164" w:hanging="360"/>
      </w:pPr>
      <w:rPr>
        <w:rFonts w:ascii="Symbol" w:hAnsi="Symbol" w:hint="default"/>
      </w:rPr>
    </w:lvl>
    <w:lvl w:ilvl="4" w:tplc="0C0A0003" w:tentative="1">
      <w:start w:val="1"/>
      <w:numFmt w:val="bullet"/>
      <w:lvlText w:val="o"/>
      <w:lvlJc w:val="left"/>
      <w:pPr>
        <w:tabs>
          <w:tab w:val="num" w:pos="3884"/>
        </w:tabs>
        <w:ind w:left="3884" w:hanging="360"/>
      </w:pPr>
      <w:rPr>
        <w:rFonts w:ascii="Courier New" w:hAnsi="Courier New" w:cs="Courier New" w:hint="default"/>
      </w:rPr>
    </w:lvl>
    <w:lvl w:ilvl="5" w:tplc="0C0A0005" w:tentative="1">
      <w:start w:val="1"/>
      <w:numFmt w:val="bullet"/>
      <w:lvlText w:val=""/>
      <w:lvlJc w:val="left"/>
      <w:pPr>
        <w:tabs>
          <w:tab w:val="num" w:pos="4604"/>
        </w:tabs>
        <w:ind w:left="4604" w:hanging="360"/>
      </w:pPr>
      <w:rPr>
        <w:rFonts w:ascii="Wingdings" w:hAnsi="Wingdings" w:hint="default"/>
      </w:rPr>
    </w:lvl>
    <w:lvl w:ilvl="6" w:tplc="0C0A0001" w:tentative="1">
      <w:start w:val="1"/>
      <w:numFmt w:val="bullet"/>
      <w:lvlText w:val=""/>
      <w:lvlJc w:val="left"/>
      <w:pPr>
        <w:tabs>
          <w:tab w:val="num" w:pos="5324"/>
        </w:tabs>
        <w:ind w:left="5324" w:hanging="360"/>
      </w:pPr>
      <w:rPr>
        <w:rFonts w:ascii="Symbol" w:hAnsi="Symbol" w:hint="default"/>
      </w:rPr>
    </w:lvl>
    <w:lvl w:ilvl="7" w:tplc="0C0A0003" w:tentative="1">
      <w:start w:val="1"/>
      <w:numFmt w:val="bullet"/>
      <w:lvlText w:val="o"/>
      <w:lvlJc w:val="left"/>
      <w:pPr>
        <w:tabs>
          <w:tab w:val="num" w:pos="6044"/>
        </w:tabs>
        <w:ind w:left="6044" w:hanging="360"/>
      </w:pPr>
      <w:rPr>
        <w:rFonts w:ascii="Courier New" w:hAnsi="Courier New" w:cs="Courier New" w:hint="default"/>
      </w:rPr>
    </w:lvl>
    <w:lvl w:ilvl="8" w:tplc="0C0A0005" w:tentative="1">
      <w:start w:val="1"/>
      <w:numFmt w:val="bullet"/>
      <w:lvlText w:val=""/>
      <w:lvlJc w:val="left"/>
      <w:pPr>
        <w:tabs>
          <w:tab w:val="num" w:pos="6764"/>
        </w:tabs>
        <w:ind w:left="6764" w:hanging="360"/>
      </w:pPr>
      <w:rPr>
        <w:rFonts w:ascii="Wingdings" w:hAnsi="Wingdings" w:hint="default"/>
      </w:rPr>
    </w:lvl>
  </w:abstractNum>
  <w:abstractNum w:abstractNumId="32">
    <w:nsid w:val="79C547F1"/>
    <w:multiLevelType w:val="multilevel"/>
    <w:tmpl w:val="500EAA1A"/>
    <w:lvl w:ilvl="0">
      <w:start w:val="1"/>
      <w:numFmt w:val="bullet"/>
      <w:lvlText w:val=""/>
      <w:lvlJc w:val="left"/>
      <w:pPr>
        <w:tabs>
          <w:tab w:val="num" w:pos="720"/>
        </w:tabs>
        <w:ind w:left="720" w:hanging="360"/>
      </w:pPr>
      <w:rPr>
        <w:rFonts w:ascii="Wingdings" w:hAnsi="Wingdings" w:hint="default"/>
        <w:b/>
        <w:i w:val="0"/>
        <w:color w:val="auto"/>
        <w:sz w:val="24"/>
        <w:szCs w:val="24"/>
      </w:rPr>
    </w:lvl>
    <w:lvl w:ilvl="1">
      <w:start w:val="1"/>
      <w:numFmt w:val="lowerRoman"/>
      <w:lvlText w:val="%2)"/>
      <w:lvlJc w:val="right"/>
      <w:pPr>
        <w:tabs>
          <w:tab w:val="num" w:pos="1140"/>
        </w:tabs>
        <w:ind w:left="1140" w:hanging="180"/>
      </w:pPr>
    </w:lvl>
    <w:lvl w:ilvl="2">
      <w:start w:val="1"/>
      <w:numFmt w:val="decimal"/>
      <w:lvlText w:val="%3)"/>
      <w:lvlJc w:val="left"/>
      <w:pPr>
        <w:tabs>
          <w:tab w:val="num" w:pos="1860"/>
        </w:tabs>
        <w:ind w:left="1860" w:hanging="360"/>
      </w:pPr>
    </w:lvl>
    <w:lvl w:ilvl="3">
      <w:start w:val="1"/>
      <w:numFmt w:val="lowerLetter"/>
      <w:lvlText w:val="%4)"/>
      <w:lvlJc w:val="left"/>
      <w:pPr>
        <w:tabs>
          <w:tab w:val="num" w:pos="2580"/>
        </w:tabs>
        <w:ind w:left="2580" w:hanging="360"/>
      </w:pPr>
    </w:lvl>
    <w:lvl w:ilvl="4">
      <w:start w:val="1"/>
      <w:numFmt w:val="lowerRoman"/>
      <w:lvlText w:val="%5)"/>
      <w:lvlJc w:val="right"/>
      <w:pPr>
        <w:tabs>
          <w:tab w:val="num" w:pos="3300"/>
        </w:tabs>
        <w:ind w:left="3300" w:hanging="180"/>
      </w:pPr>
    </w:lvl>
    <w:lvl w:ilvl="5">
      <w:start w:val="1"/>
      <w:numFmt w:val="decimal"/>
      <w:lvlText w:val="%6)"/>
      <w:lvlJc w:val="left"/>
      <w:pPr>
        <w:tabs>
          <w:tab w:val="num" w:pos="4020"/>
        </w:tabs>
        <w:ind w:left="4020" w:hanging="360"/>
      </w:pPr>
    </w:lvl>
    <w:lvl w:ilvl="6">
      <w:start w:val="1"/>
      <w:numFmt w:val="lowerLetter"/>
      <w:lvlText w:val="%7)"/>
      <w:lvlJc w:val="left"/>
      <w:pPr>
        <w:tabs>
          <w:tab w:val="num" w:pos="4740"/>
        </w:tabs>
        <w:ind w:left="4740" w:hanging="360"/>
      </w:pPr>
    </w:lvl>
    <w:lvl w:ilvl="7">
      <w:start w:val="1"/>
      <w:numFmt w:val="lowerRoman"/>
      <w:lvlText w:val="%8)"/>
      <w:lvlJc w:val="right"/>
      <w:pPr>
        <w:tabs>
          <w:tab w:val="num" w:pos="5460"/>
        </w:tabs>
        <w:ind w:left="5460" w:hanging="180"/>
      </w:pPr>
    </w:lvl>
    <w:lvl w:ilvl="8">
      <w:start w:val="1"/>
      <w:numFmt w:val="decimal"/>
      <w:lvlText w:val="%9)"/>
      <w:lvlJc w:val="left"/>
      <w:pPr>
        <w:tabs>
          <w:tab w:val="num" w:pos="6180"/>
        </w:tabs>
        <w:ind w:left="6180" w:hanging="360"/>
      </w:pPr>
    </w:lvl>
  </w:abstractNum>
  <w:abstractNum w:abstractNumId="33">
    <w:nsid w:val="7A5906A6"/>
    <w:multiLevelType w:val="hybridMultilevel"/>
    <w:tmpl w:val="6A64D9CC"/>
    <w:lvl w:ilvl="0" w:tplc="080A0013">
      <w:start w:val="1"/>
      <w:numFmt w:val="upperRoman"/>
      <w:lvlText w:val="%1."/>
      <w:lvlJc w:val="right"/>
      <w:pPr>
        <w:ind w:left="1146" w:hanging="360"/>
      </w:pPr>
    </w:lvl>
    <w:lvl w:ilvl="1" w:tplc="1E7A6F7E">
      <w:start w:val="1"/>
      <w:numFmt w:val="lowerLetter"/>
      <w:lvlText w:val="%2)"/>
      <w:lvlJc w:val="left"/>
      <w:pPr>
        <w:ind w:left="1866" w:hanging="360"/>
      </w:pPr>
      <w:rPr>
        <w:rFonts w:hint="default"/>
      </w:rPr>
    </w:lvl>
    <w:lvl w:ilvl="2" w:tplc="080A001B" w:tentative="1">
      <w:start w:val="1"/>
      <w:numFmt w:val="lowerRoman"/>
      <w:lvlText w:val="%3."/>
      <w:lvlJc w:val="right"/>
      <w:pPr>
        <w:ind w:left="2586" w:hanging="180"/>
      </w:pPr>
    </w:lvl>
    <w:lvl w:ilvl="3" w:tplc="080A000F" w:tentative="1">
      <w:start w:val="1"/>
      <w:numFmt w:val="decimal"/>
      <w:lvlText w:val="%4."/>
      <w:lvlJc w:val="left"/>
      <w:pPr>
        <w:ind w:left="3306" w:hanging="360"/>
      </w:pPr>
    </w:lvl>
    <w:lvl w:ilvl="4" w:tplc="080A0019" w:tentative="1">
      <w:start w:val="1"/>
      <w:numFmt w:val="lowerLetter"/>
      <w:lvlText w:val="%5."/>
      <w:lvlJc w:val="left"/>
      <w:pPr>
        <w:ind w:left="4026" w:hanging="360"/>
      </w:pPr>
    </w:lvl>
    <w:lvl w:ilvl="5" w:tplc="080A001B" w:tentative="1">
      <w:start w:val="1"/>
      <w:numFmt w:val="lowerRoman"/>
      <w:lvlText w:val="%6."/>
      <w:lvlJc w:val="right"/>
      <w:pPr>
        <w:ind w:left="4746" w:hanging="180"/>
      </w:pPr>
    </w:lvl>
    <w:lvl w:ilvl="6" w:tplc="080A000F" w:tentative="1">
      <w:start w:val="1"/>
      <w:numFmt w:val="decimal"/>
      <w:lvlText w:val="%7."/>
      <w:lvlJc w:val="left"/>
      <w:pPr>
        <w:ind w:left="5466" w:hanging="360"/>
      </w:pPr>
    </w:lvl>
    <w:lvl w:ilvl="7" w:tplc="080A0019" w:tentative="1">
      <w:start w:val="1"/>
      <w:numFmt w:val="lowerLetter"/>
      <w:lvlText w:val="%8."/>
      <w:lvlJc w:val="left"/>
      <w:pPr>
        <w:ind w:left="6186" w:hanging="360"/>
      </w:pPr>
    </w:lvl>
    <w:lvl w:ilvl="8" w:tplc="080A001B" w:tentative="1">
      <w:start w:val="1"/>
      <w:numFmt w:val="lowerRoman"/>
      <w:lvlText w:val="%9."/>
      <w:lvlJc w:val="right"/>
      <w:pPr>
        <w:ind w:left="6906" w:hanging="180"/>
      </w:pPr>
    </w:lvl>
  </w:abstractNum>
  <w:abstractNum w:abstractNumId="34">
    <w:nsid w:val="7AAF5C3E"/>
    <w:multiLevelType w:val="hybridMultilevel"/>
    <w:tmpl w:val="8C701034"/>
    <w:lvl w:ilvl="0" w:tplc="938A8FD0">
      <w:start w:val="1"/>
      <w:numFmt w:val="lowerLetter"/>
      <w:lvlText w:val="%1)"/>
      <w:lvlJc w:val="left"/>
      <w:pPr>
        <w:ind w:left="1080" w:hanging="720"/>
      </w:p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start w:val="1"/>
      <w:numFmt w:val="decimal"/>
      <w:lvlText w:val="%4."/>
      <w:lvlJc w:val="left"/>
      <w:pPr>
        <w:ind w:left="2880" w:hanging="360"/>
      </w:pPr>
    </w:lvl>
    <w:lvl w:ilvl="4" w:tplc="080A0019">
      <w:start w:val="1"/>
      <w:numFmt w:val="lowerLetter"/>
      <w:lvlText w:val="%5."/>
      <w:lvlJc w:val="left"/>
      <w:pPr>
        <w:ind w:left="3600" w:hanging="360"/>
      </w:pPr>
    </w:lvl>
    <w:lvl w:ilvl="5" w:tplc="080A001B">
      <w:start w:val="1"/>
      <w:numFmt w:val="lowerRoman"/>
      <w:lvlText w:val="%6."/>
      <w:lvlJc w:val="right"/>
      <w:pPr>
        <w:ind w:left="4320" w:hanging="180"/>
      </w:pPr>
    </w:lvl>
    <w:lvl w:ilvl="6" w:tplc="080A000F">
      <w:start w:val="1"/>
      <w:numFmt w:val="decimal"/>
      <w:lvlText w:val="%7."/>
      <w:lvlJc w:val="left"/>
      <w:pPr>
        <w:ind w:left="5040" w:hanging="360"/>
      </w:pPr>
    </w:lvl>
    <w:lvl w:ilvl="7" w:tplc="080A0019">
      <w:start w:val="1"/>
      <w:numFmt w:val="lowerLetter"/>
      <w:lvlText w:val="%8."/>
      <w:lvlJc w:val="left"/>
      <w:pPr>
        <w:ind w:left="5760" w:hanging="360"/>
      </w:pPr>
    </w:lvl>
    <w:lvl w:ilvl="8" w:tplc="080A001B">
      <w:start w:val="1"/>
      <w:numFmt w:val="lowerRoman"/>
      <w:lvlText w:val="%9."/>
      <w:lvlJc w:val="right"/>
      <w:pPr>
        <w:ind w:left="6480" w:hanging="180"/>
      </w:pPr>
    </w:lvl>
  </w:abstractNum>
  <w:abstractNum w:abstractNumId="35">
    <w:nsid w:val="7D7843C2"/>
    <w:multiLevelType w:val="hybridMultilevel"/>
    <w:tmpl w:val="EC38E516"/>
    <w:lvl w:ilvl="0" w:tplc="E7EE52CC">
      <w:start w:val="3"/>
      <w:numFmt w:val="upperRoman"/>
      <w:lvlText w:val="%1."/>
      <w:lvlJc w:val="left"/>
      <w:pPr>
        <w:ind w:left="1080" w:hanging="72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27"/>
  </w:num>
  <w:num w:numId="2">
    <w:abstractNumId w:val="14"/>
  </w:num>
  <w:num w:numId="3">
    <w:abstractNumId w:val="16"/>
  </w:num>
  <w:num w:numId="4">
    <w:abstractNumId w:val="12"/>
  </w:num>
  <w:num w:numId="5">
    <w:abstractNumId w:val="19"/>
  </w:num>
  <w:num w:numId="6">
    <w:abstractNumId w:val="9"/>
  </w:num>
  <w:num w:numId="7">
    <w:abstractNumId w:val="32"/>
  </w:num>
  <w:num w:numId="8">
    <w:abstractNumId w:val="29"/>
  </w:num>
  <w:num w:numId="9">
    <w:abstractNumId w:val="33"/>
  </w:num>
  <w:num w:numId="10">
    <w:abstractNumId w:val="11"/>
  </w:num>
  <w:num w:numId="11">
    <w:abstractNumId w:val="20"/>
  </w:num>
  <w:num w:numId="12">
    <w:abstractNumId w:val="3"/>
  </w:num>
  <w:num w:numId="13">
    <w:abstractNumId w:val="5"/>
  </w:num>
  <w:num w:numId="14">
    <w:abstractNumId w:val="2"/>
  </w:num>
  <w:num w:numId="15">
    <w:abstractNumId w:val="23"/>
  </w:num>
  <w:num w:numId="16">
    <w:abstractNumId w:val="24"/>
  </w:num>
  <w:num w:numId="17">
    <w:abstractNumId w:val="31"/>
  </w:num>
  <w:num w:numId="18">
    <w:abstractNumId w:val="10"/>
  </w:num>
  <w:num w:numId="19">
    <w:abstractNumId w:val="22"/>
  </w:num>
  <w:num w:numId="20">
    <w:abstractNumId w:val="4"/>
  </w:num>
  <w:num w:numId="21">
    <w:abstractNumId w:val="1"/>
  </w:num>
  <w:num w:numId="22">
    <w:abstractNumId w:val="1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5"/>
  </w:num>
  <w:num w:numId="24">
    <w:abstractNumId w:val="25"/>
  </w:num>
  <w:num w:numId="25">
    <w:abstractNumId w:val="13"/>
  </w:num>
  <w:num w:numId="26">
    <w:abstractNumId w:val="28"/>
  </w:num>
  <w:num w:numId="27">
    <w:abstractNumId w:val="35"/>
  </w:num>
  <w:num w:numId="28">
    <w:abstractNumId w:val="26"/>
  </w:num>
  <w:num w:numId="29">
    <w:abstractNumId w:val="8"/>
  </w:num>
  <w:num w:numId="30">
    <w:abstractNumId w:val="17"/>
  </w:num>
  <w:num w:numId="31">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0"/>
  </w:num>
  <w:num w:numId="34">
    <w:abstractNumId w:val="21"/>
  </w:num>
  <w:num w:numId="35">
    <w:abstractNumId w:val="18"/>
  </w:num>
  <w:num w:numId="36">
    <w:abstractNumId w:val="30"/>
  </w:num>
  <w:num w:numId="3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36BD1"/>
    <w:rsid w:val="000174D3"/>
    <w:rsid w:val="00017D17"/>
    <w:rsid w:val="00022B85"/>
    <w:rsid w:val="000406A3"/>
    <w:rsid w:val="000435A3"/>
    <w:rsid w:val="000444EE"/>
    <w:rsid w:val="00050F94"/>
    <w:rsid w:val="00052C41"/>
    <w:rsid w:val="00061FE2"/>
    <w:rsid w:val="000623AE"/>
    <w:rsid w:val="00064C23"/>
    <w:rsid w:val="00064F1C"/>
    <w:rsid w:val="00072034"/>
    <w:rsid w:val="000824CD"/>
    <w:rsid w:val="00085F1A"/>
    <w:rsid w:val="00090101"/>
    <w:rsid w:val="00095577"/>
    <w:rsid w:val="000A0D21"/>
    <w:rsid w:val="000A0F77"/>
    <w:rsid w:val="000A644E"/>
    <w:rsid w:val="000B0A93"/>
    <w:rsid w:val="000B4522"/>
    <w:rsid w:val="000B7244"/>
    <w:rsid w:val="000C6454"/>
    <w:rsid w:val="000E2437"/>
    <w:rsid w:val="000E6097"/>
    <w:rsid w:val="000F2B58"/>
    <w:rsid w:val="000F37DC"/>
    <w:rsid w:val="001014E0"/>
    <w:rsid w:val="001039AB"/>
    <w:rsid w:val="00103F95"/>
    <w:rsid w:val="001066BD"/>
    <w:rsid w:val="00110E4F"/>
    <w:rsid w:val="0011362D"/>
    <w:rsid w:val="00113FC9"/>
    <w:rsid w:val="00116DCA"/>
    <w:rsid w:val="0012153D"/>
    <w:rsid w:val="00123AAE"/>
    <w:rsid w:val="00131035"/>
    <w:rsid w:val="00134384"/>
    <w:rsid w:val="00142900"/>
    <w:rsid w:val="0014405A"/>
    <w:rsid w:val="00145654"/>
    <w:rsid w:val="00147318"/>
    <w:rsid w:val="00151A70"/>
    <w:rsid w:val="00153464"/>
    <w:rsid w:val="00156B3C"/>
    <w:rsid w:val="00157A36"/>
    <w:rsid w:val="00157FEC"/>
    <w:rsid w:val="00161A98"/>
    <w:rsid w:val="00171487"/>
    <w:rsid w:val="00177A0E"/>
    <w:rsid w:val="001844E9"/>
    <w:rsid w:val="001921C2"/>
    <w:rsid w:val="00192210"/>
    <w:rsid w:val="001925E7"/>
    <w:rsid w:val="00194CA4"/>
    <w:rsid w:val="001A1A82"/>
    <w:rsid w:val="001A1EE4"/>
    <w:rsid w:val="001A3496"/>
    <w:rsid w:val="001A4927"/>
    <w:rsid w:val="001A5920"/>
    <w:rsid w:val="001B03DE"/>
    <w:rsid w:val="001B0AA9"/>
    <w:rsid w:val="001B3280"/>
    <w:rsid w:val="001D4BE9"/>
    <w:rsid w:val="001D7860"/>
    <w:rsid w:val="001D7A03"/>
    <w:rsid w:val="001E1ECE"/>
    <w:rsid w:val="001E3C01"/>
    <w:rsid w:val="001E7D8E"/>
    <w:rsid w:val="0020175F"/>
    <w:rsid w:val="00201932"/>
    <w:rsid w:val="00204761"/>
    <w:rsid w:val="00204C57"/>
    <w:rsid w:val="00206545"/>
    <w:rsid w:val="00206D6D"/>
    <w:rsid w:val="002127C0"/>
    <w:rsid w:val="00213831"/>
    <w:rsid w:val="00213A96"/>
    <w:rsid w:val="002177C5"/>
    <w:rsid w:val="0022472F"/>
    <w:rsid w:val="00225DE4"/>
    <w:rsid w:val="002263FF"/>
    <w:rsid w:val="0022766B"/>
    <w:rsid w:val="00240F1D"/>
    <w:rsid w:val="0024130E"/>
    <w:rsid w:val="00243D0F"/>
    <w:rsid w:val="002453A3"/>
    <w:rsid w:val="00250BA3"/>
    <w:rsid w:val="002524C5"/>
    <w:rsid w:val="00256D93"/>
    <w:rsid w:val="002607C5"/>
    <w:rsid w:val="002665C9"/>
    <w:rsid w:val="002708B8"/>
    <w:rsid w:val="0027328F"/>
    <w:rsid w:val="00273EC2"/>
    <w:rsid w:val="00275B2F"/>
    <w:rsid w:val="002844E5"/>
    <w:rsid w:val="002969B0"/>
    <w:rsid w:val="002A1256"/>
    <w:rsid w:val="002A2594"/>
    <w:rsid w:val="002A6867"/>
    <w:rsid w:val="002B5CD1"/>
    <w:rsid w:val="002B674E"/>
    <w:rsid w:val="002C2106"/>
    <w:rsid w:val="002C4183"/>
    <w:rsid w:val="002C53EC"/>
    <w:rsid w:val="002C65F7"/>
    <w:rsid w:val="002C6F43"/>
    <w:rsid w:val="002C793D"/>
    <w:rsid w:val="002D428E"/>
    <w:rsid w:val="002D6751"/>
    <w:rsid w:val="002E3A99"/>
    <w:rsid w:val="002E4D99"/>
    <w:rsid w:val="002F29D7"/>
    <w:rsid w:val="00301FE6"/>
    <w:rsid w:val="00310DAA"/>
    <w:rsid w:val="003120E8"/>
    <w:rsid w:val="003174F2"/>
    <w:rsid w:val="0032514E"/>
    <w:rsid w:val="00333891"/>
    <w:rsid w:val="00333B81"/>
    <w:rsid w:val="00335B52"/>
    <w:rsid w:val="00340FBA"/>
    <w:rsid w:val="00344251"/>
    <w:rsid w:val="00346276"/>
    <w:rsid w:val="00353059"/>
    <w:rsid w:val="00356972"/>
    <w:rsid w:val="003638B1"/>
    <w:rsid w:val="00364395"/>
    <w:rsid w:val="00364708"/>
    <w:rsid w:val="00366A69"/>
    <w:rsid w:val="003740C1"/>
    <w:rsid w:val="00374387"/>
    <w:rsid w:val="00375761"/>
    <w:rsid w:val="003772EF"/>
    <w:rsid w:val="003955EE"/>
    <w:rsid w:val="00396758"/>
    <w:rsid w:val="00397021"/>
    <w:rsid w:val="003A06A8"/>
    <w:rsid w:val="003A3043"/>
    <w:rsid w:val="003A3EE3"/>
    <w:rsid w:val="003B46DD"/>
    <w:rsid w:val="003C060B"/>
    <w:rsid w:val="003C1F51"/>
    <w:rsid w:val="003C28FB"/>
    <w:rsid w:val="003C573F"/>
    <w:rsid w:val="003C774A"/>
    <w:rsid w:val="003C7BAD"/>
    <w:rsid w:val="003D0D7D"/>
    <w:rsid w:val="003D52B2"/>
    <w:rsid w:val="003E3390"/>
    <w:rsid w:val="003E3F77"/>
    <w:rsid w:val="003F05C6"/>
    <w:rsid w:val="003F31EC"/>
    <w:rsid w:val="003F3F24"/>
    <w:rsid w:val="003F52ED"/>
    <w:rsid w:val="00402093"/>
    <w:rsid w:val="004049E1"/>
    <w:rsid w:val="00405449"/>
    <w:rsid w:val="004162E8"/>
    <w:rsid w:val="00424E5C"/>
    <w:rsid w:val="00437510"/>
    <w:rsid w:val="00440B11"/>
    <w:rsid w:val="004429CC"/>
    <w:rsid w:val="00444BC7"/>
    <w:rsid w:val="00446AEC"/>
    <w:rsid w:val="004559A3"/>
    <w:rsid w:val="004563BF"/>
    <w:rsid w:val="004656FE"/>
    <w:rsid w:val="00467943"/>
    <w:rsid w:val="00474174"/>
    <w:rsid w:val="004855A4"/>
    <w:rsid w:val="004866EC"/>
    <w:rsid w:val="0049269E"/>
    <w:rsid w:val="0049345B"/>
    <w:rsid w:val="004A0799"/>
    <w:rsid w:val="004A13E1"/>
    <w:rsid w:val="004A2F20"/>
    <w:rsid w:val="004A51CF"/>
    <w:rsid w:val="004A5AA4"/>
    <w:rsid w:val="004B0045"/>
    <w:rsid w:val="004B580B"/>
    <w:rsid w:val="004C4C09"/>
    <w:rsid w:val="004D13B4"/>
    <w:rsid w:val="004D3DFC"/>
    <w:rsid w:val="00501738"/>
    <w:rsid w:val="005028BF"/>
    <w:rsid w:val="00504D49"/>
    <w:rsid w:val="00507EF3"/>
    <w:rsid w:val="00514C2E"/>
    <w:rsid w:val="005206D8"/>
    <w:rsid w:val="00522231"/>
    <w:rsid w:val="0052328B"/>
    <w:rsid w:val="005236CA"/>
    <w:rsid w:val="005260ED"/>
    <w:rsid w:val="00526443"/>
    <w:rsid w:val="00530031"/>
    <w:rsid w:val="00536BD1"/>
    <w:rsid w:val="00536F52"/>
    <w:rsid w:val="00543F0D"/>
    <w:rsid w:val="00544B82"/>
    <w:rsid w:val="005466DD"/>
    <w:rsid w:val="005510A5"/>
    <w:rsid w:val="00554BF5"/>
    <w:rsid w:val="005556E6"/>
    <w:rsid w:val="0055743E"/>
    <w:rsid w:val="005603F3"/>
    <w:rsid w:val="00562E75"/>
    <w:rsid w:val="005653A7"/>
    <w:rsid w:val="0057141D"/>
    <w:rsid w:val="00573124"/>
    <w:rsid w:val="00574A5C"/>
    <w:rsid w:val="00580BF7"/>
    <w:rsid w:val="00597513"/>
    <w:rsid w:val="005A31AE"/>
    <w:rsid w:val="005B2148"/>
    <w:rsid w:val="005B2194"/>
    <w:rsid w:val="005B4577"/>
    <w:rsid w:val="005B5C72"/>
    <w:rsid w:val="005B76BE"/>
    <w:rsid w:val="005B794A"/>
    <w:rsid w:val="005C010D"/>
    <w:rsid w:val="005C7DFC"/>
    <w:rsid w:val="005E74D4"/>
    <w:rsid w:val="005F392C"/>
    <w:rsid w:val="005F3E27"/>
    <w:rsid w:val="00600141"/>
    <w:rsid w:val="00600C29"/>
    <w:rsid w:val="006055F6"/>
    <w:rsid w:val="006077A6"/>
    <w:rsid w:val="0061184C"/>
    <w:rsid w:val="0061253B"/>
    <w:rsid w:val="00615117"/>
    <w:rsid w:val="006154D5"/>
    <w:rsid w:val="006200A4"/>
    <w:rsid w:val="00622FD3"/>
    <w:rsid w:val="0062592F"/>
    <w:rsid w:val="006311B0"/>
    <w:rsid w:val="00632802"/>
    <w:rsid w:val="00632DA0"/>
    <w:rsid w:val="0063319B"/>
    <w:rsid w:val="00637727"/>
    <w:rsid w:val="00653863"/>
    <w:rsid w:val="00656381"/>
    <w:rsid w:val="006631A6"/>
    <w:rsid w:val="00664F1E"/>
    <w:rsid w:val="00670C95"/>
    <w:rsid w:val="0068673D"/>
    <w:rsid w:val="00696C67"/>
    <w:rsid w:val="006A73B3"/>
    <w:rsid w:val="006A76F4"/>
    <w:rsid w:val="006B2A71"/>
    <w:rsid w:val="006B2B29"/>
    <w:rsid w:val="006B2FA7"/>
    <w:rsid w:val="006B4396"/>
    <w:rsid w:val="006B4666"/>
    <w:rsid w:val="006D3EBC"/>
    <w:rsid w:val="006D7B3C"/>
    <w:rsid w:val="006D7B40"/>
    <w:rsid w:val="006E1C0C"/>
    <w:rsid w:val="006E2D8B"/>
    <w:rsid w:val="006F2B11"/>
    <w:rsid w:val="00705DA5"/>
    <w:rsid w:val="00707666"/>
    <w:rsid w:val="00711EBF"/>
    <w:rsid w:val="007151A2"/>
    <w:rsid w:val="0072152B"/>
    <w:rsid w:val="0072161A"/>
    <w:rsid w:val="00724E93"/>
    <w:rsid w:val="0073389D"/>
    <w:rsid w:val="00742168"/>
    <w:rsid w:val="0074488D"/>
    <w:rsid w:val="007455F3"/>
    <w:rsid w:val="00747B39"/>
    <w:rsid w:val="00751D1F"/>
    <w:rsid w:val="00751E38"/>
    <w:rsid w:val="00753A15"/>
    <w:rsid w:val="0076408B"/>
    <w:rsid w:val="00765E32"/>
    <w:rsid w:val="00780E34"/>
    <w:rsid w:val="007814A8"/>
    <w:rsid w:val="00781E9F"/>
    <w:rsid w:val="00785136"/>
    <w:rsid w:val="00785397"/>
    <w:rsid w:val="00785EB3"/>
    <w:rsid w:val="007967A4"/>
    <w:rsid w:val="007A0228"/>
    <w:rsid w:val="007A20D5"/>
    <w:rsid w:val="007A6FA8"/>
    <w:rsid w:val="007B3181"/>
    <w:rsid w:val="007B4BAC"/>
    <w:rsid w:val="007C0A90"/>
    <w:rsid w:val="007C2352"/>
    <w:rsid w:val="007C5E5F"/>
    <w:rsid w:val="007D0175"/>
    <w:rsid w:val="007D40D6"/>
    <w:rsid w:val="007E19B0"/>
    <w:rsid w:val="007E3A45"/>
    <w:rsid w:val="007F5B06"/>
    <w:rsid w:val="00801386"/>
    <w:rsid w:val="00803A80"/>
    <w:rsid w:val="00807C18"/>
    <w:rsid w:val="0081071F"/>
    <w:rsid w:val="008206F3"/>
    <w:rsid w:val="00822692"/>
    <w:rsid w:val="008252E3"/>
    <w:rsid w:val="0083000C"/>
    <w:rsid w:val="00835527"/>
    <w:rsid w:val="00843431"/>
    <w:rsid w:val="00844F1B"/>
    <w:rsid w:val="0085449C"/>
    <w:rsid w:val="0085464D"/>
    <w:rsid w:val="00864619"/>
    <w:rsid w:val="008649FC"/>
    <w:rsid w:val="008657B7"/>
    <w:rsid w:val="00867676"/>
    <w:rsid w:val="008707A6"/>
    <w:rsid w:val="0087313A"/>
    <w:rsid w:val="00874B59"/>
    <w:rsid w:val="008773E8"/>
    <w:rsid w:val="00881E12"/>
    <w:rsid w:val="00890BFD"/>
    <w:rsid w:val="00894469"/>
    <w:rsid w:val="008969EE"/>
    <w:rsid w:val="008977EF"/>
    <w:rsid w:val="008A3A1C"/>
    <w:rsid w:val="008A5197"/>
    <w:rsid w:val="008B0CDD"/>
    <w:rsid w:val="008B491F"/>
    <w:rsid w:val="008B5B4B"/>
    <w:rsid w:val="008C597B"/>
    <w:rsid w:val="008D4079"/>
    <w:rsid w:val="008D436A"/>
    <w:rsid w:val="008D649C"/>
    <w:rsid w:val="008E0E34"/>
    <w:rsid w:val="008E4C92"/>
    <w:rsid w:val="008E550A"/>
    <w:rsid w:val="008F2D96"/>
    <w:rsid w:val="008F4F3D"/>
    <w:rsid w:val="008F7B80"/>
    <w:rsid w:val="009031BF"/>
    <w:rsid w:val="00903476"/>
    <w:rsid w:val="00904CEE"/>
    <w:rsid w:val="009052E0"/>
    <w:rsid w:val="00905F66"/>
    <w:rsid w:val="0091286B"/>
    <w:rsid w:val="00922199"/>
    <w:rsid w:val="00922981"/>
    <w:rsid w:val="00924EBC"/>
    <w:rsid w:val="0093067B"/>
    <w:rsid w:val="00931599"/>
    <w:rsid w:val="00932B74"/>
    <w:rsid w:val="00937540"/>
    <w:rsid w:val="0094497A"/>
    <w:rsid w:val="00950091"/>
    <w:rsid w:val="00952194"/>
    <w:rsid w:val="009537D0"/>
    <w:rsid w:val="00965A10"/>
    <w:rsid w:val="009710F7"/>
    <w:rsid w:val="00972B6C"/>
    <w:rsid w:val="00976A2B"/>
    <w:rsid w:val="00990658"/>
    <w:rsid w:val="009906FD"/>
    <w:rsid w:val="00990CB8"/>
    <w:rsid w:val="00990DAD"/>
    <w:rsid w:val="0099631A"/>
    <w:rsid w:val="009A5D95"/>
    <w:rsid w:val="009A5FFF"/>
    <w:rsid w:val="009B3BF0"/>
    <w:rsid w:val="009B56B4"/>
    <w:rsid w:val="009B665D"/>
    <w:rsid w:val="009C1DA0"/>
    <w:rsid w:val="009C6A3C"/>
    <w:rsid w:val="009D5069"/>
    <w:rsid w:val="009E4499"/>
    <w:rsid w:val="009E5324"/>
    <w:rsid w:val="009F2D64"/>
    <w:rsid w:val="009F3166"/>
    <w:rsid w:val="009F3A0D"/>
    <w:rsid w:val="009F65E6"/>
    <w:rsid w:val="009F6D53"/>
    <w:rsid w:val="009F738A"/>
    <w:rsid w:val="009F7C52"/>
    <w:rsid w:val="00A0154B"/>
    <w:rsid w:val="00A049F5"/>
    <w:rsid w:val="00A04B3F"/>
    <w:rsid w:val="00A165AE"/>
    <w:rsid w:val="00A16736"/>
    <w:rsid w:val="00A2413B"/>
    <w:rsid w:val="00A24208"/>
    <w:rsid w:val="00A25785"/>
    <w:rsid w:val="00A32B8F"/>
    <w:rsid w:val="00A4369B"/>
    <w:rsid w:val="00A4794F"/>
    <w:rsid w:val="00A51358"/>
    <w:rsid w:val="00A5398D"/>
    <w:rsid w:val="00A53EC4"/>
    <w:rsid w:val="00A55F3A"/>
    <w:rsid w:val="00A60510"/>
    <w:rsid w:val="00A60E19"/>
    <w:rsid w:val="00A64D99"/>
    <w:rsid w:val="00A70305"/>
    <w:rsid w:val="00A75E7D"/>
    <w:rsid w:val="00A774BC"/>
    <w:rsid w:val="00A83FE7"/>
    <w:rsid w:val="00A93737"/>
    <w:rsid w:val="00A93BDC"/>
    <w:rsid w:val="00A9562F"/>
    <w:rsid w:val="00A97E02"/>
    <w:rsid w:val="00AA2C89"/>
    <w:rsid w:val="00AA2DBC"/>
    <w:rsid w:val="00AA3794"/>
    <w:rsid w:val="00AA45DA"/>
    <w:rsid w:val="00AB176C"/>
    <w:rsid w:val="00AB4771"/>
    <w:rsid w:val="00AB47F9"/>
    <w:rsid w:val="00AC030C"/>
    <w:rsid w:val="00AC4BCA"/>
    <w:rsid w:val="00AC59E9"/>
    <w:rsid w:val="00AC5D96"/>
    <w:rsid w:val="00AD27F1"/>
    <w:rsid w:val="00AD3D1B"/>
    <w:rsid w:val="00AE0162"/>
    <w:rsid w:val="00AE2EB5"/>
    <w:rsid w:val="00AE5640"/>
    <w:rsid w:val="00AE6C2E"/>
    <w:rsid w:val="00AF032F"/>
    <w:rsid w:val="00AF036A"/>
    <w:rsid w:val="00AF1F4C"/>
    <w:rsid w:val="00B02040"/>
    <w:rsid w:val="00B028CC"/>
    <w:rsid w:val="00B059D6"/>
    <w:rsid w:val="00B10057"/>
    <w:rsid w:val="00B13267"/>
    <w:rsid w:val="00B33380"/>
    <w:rsid w:val="00B33BB8"/>
    <w:rsid w:val="00B34BEF"/>
    <w:rsid w:val="00B37147"/>
    <w:rsid w:val="00B440BF"/>
    <w:rsid w:val="00B44554"/>
    <w:rsid w:val="00B469DE"/>
    <w:rsid w:val="00B55877"/>
    <w:rsid w:val="00B57921"/>
    <w:rsid w:val="00B6430D"/>
    <w:rsid w:val="00B66B1D"/>
    <w:rsid w:val="00B70E61"/>
    <w:rsid w:val="00B71254"/>
    <w:rsid w:val="00B730B9"/>
    <w:rsid w:val="00B8158F"/>
    <w:rsid w:val="00B83D76"/>
    <w:rsid w:val="00B83E6C"/>
    <w:rsid w:val="00B84D50"/>
    <w:rsid w:val="00B84FB7"/>
    <w:rsid w:val="00B91F88"/>
    <w:rsid w:val="00B93ECA"/>
    <w:rsid w:val="00B9745F"/>
    <w:rsid w:val="00B97977"/>
    <w:rsid w:val="00BA112C"/>
    <w:rsid w:val="00BA1677"/>
    <w:rsid w:val="00BA2B45"/>
    <w:rsid w:val="00BA34A9"/>
    <w:rsid w:val="00BA6D8C"/>
    <w:rsid w:val="00BB6FFA"/>
    <w:rsid w:val="00BC130F"/>
    <w:rsid w:val="00BD7B07"/>
    <w:rsid w:val="00BD7DD3"/>
    <w:rsid w:val="00BE7183"/>
    <w:rsid w:val="00BF12B3"/>
    <w:rsid w:val="00BF259C"/>
    <w:rsid w:val="00BF3B22"/>
    <w:rsid w:val="00C01FF2"/>
    <w:rsid w:val="00C0265D"/>
    <w:rsid w:val="00C1070A"/>
    <w:rsid w:val="00C11068"/>
    <w:rsid w:val="00C1456D"/>
    <w:rsid w:val="00C3427B"/>
    <w:rsid w:val="00C40116"/>
    <w:rsid w:val="00C4077F"/>
    <w:rsid w:val="00C42F2D"/>
    <w:rsid w:val="00C442BC"/>
    <w:rsid w:val="00C457DE"/>
    <w:rsid w:val="00C50C2D"/>
    <w:rsid w:val="00C5313B"/>
    <w:rsid w:val="00C53B5F"/>
    <w:rsid w:val="00C55659"/>
    <w:rsid w:val="00C649BA"/>
    <w:rsid w:val="00C65F87"/>
    <w:rsid w:val="00C672AC"/>
    <w:rsid w:val="00C74985"/>
    <w:rsid w:val="00C756AA"/>
    <w:rsid w:val="00C863FE"/>
    <w:rsid w:val="00C91A87"/>
    <w:rsid w:val="00C95181"/>
    <w:rsid w:val="00CA11FE"/>
    <w:rsid w:val="00CA35F2"/>
    <w:rsid w:val="00CA4E0B"/>
    <w:rsid w:val="00CA5D8D"/>
    <w:rsid w:val="00CB10C8"/>
    <w:rsid w:val="00CB2B3E"/>
    <w:rsid w:val="00CB6A50"/>
    <w:rsid w:val="00CC17C1"/>
    <w:rsid w:val="00CD4C89"/>
    <w:rsid w:val="00CD5226"/>
    <w:rsid w:val="00CD788E"/>
    <w:rsid w:val="00CE5175"/>
    <w:rsid w:val="00CF0BDC"/>
    <w:rsid w:val="00CF11ED"/>
    <w:rsid w:val="00CF16E8"/>
    <w:rsid w:val="00CF2D13"/>
    <w:rsid w:val="00CF4536"/>
    <w:rsid w:val="00CF4BF6"/>
    <w:rsid w:val="00CF7D10"/>
    <w:rsid w:val="00D05CA1"/>
    <w:rsid w:val="00D116EA"/>
    <w:rsid w:val="00D15846"/>
    <w:rsid w:val="00D16D19"/>
    <w:rsid w:val="00D23994"/>
    <w:rsid w:val="00D26413"/>
    <w:rsid w:val="00D274E2"/>
    <w:rsid w:val="00D278F8"/>
    <w:rsid w:val="00D30447"/>
    <w:rsid w:val="00D308CB"/>
    <w:rsid w:val="00D31392"/>
    <w:rsid w:val="00D31DE4"/>
    <w:rsid w:val="00D34C3E"/>
    <w:rsid w:val="00D37B80"/>
    <w:rsid w:val="00D40C3E"/>
    <w:rsid w:val="00D412DC"/>
    <w:rsid w:val="00D42E8A"/>
    <w:rsid w:val="00D4353F"/>
    <w:rsid w:val="00D4439B"/>
    <w:rsid w:val="00D512C1"/>
    <w:rsid w:val="00D61BA6"/>
    <w:rsid w:val="00D66047"/>
    <w:rsid w:val="00D67045"/>
    <w:rsid w:val="00D836E9"/>
    <w:rsid w:val="00D848DF"/>
    <w:rsid w:val="00D87E20"/>
    <w:rsid w:val="00D957C6"/>
    <w:rsid w:val="00DB0264"/>
    <w:rsid w:val="00DB1CA7"/>
    <w:rsid w:val="00DB3602"/>
    <w:rsid w:val="00DB44F2"/>
    <w:rsid w:val="00DC7694"/>
    <w:rsid w:val="00DD1A59"/>
    <w:rsid w:val="00DD2703"/>
    <w:rsid w:val="00DD30CC"/>
    <w:rsid w:val="00DD68AD"/>
    <w:rsid w:val="00DE60FC"/>
    <w:rsid w:val="00DE7697"/>
    <w:rsid w:val="00DF3406"/>
    <w:rsid w:val="00DF3D79"/>
    <w:rsid w:val="00E0299F"/>
    <w:rsid w:val="00E05394"/>
    <w:rsid w:val="00E07B1F"/>
    <w:rsid w:val="00E11D88"/>
    <w:rsid w:val="00E176C9"/>
    <w:rsid w:val="00E20A72"/>
    <w:rsid w:val="00E246C6"/>
    <w:rsid w:val="00E308F7"/>
    <w:rsid w:val="00E34AC4"/>
    <w:rsid w:val="00E36AC5"/>
    <w:rsid w:val="00E37CDC"/>
    <w:rsid w:val="00E40D9B"/>
    <w:rsid w:val="00E41642"/>
    <w:rsid w:val="00E45470"/>
    <w:rsid w:val="00E54640"/>
    <w:rsid w:val="00E54ABE"/>
    <w:rsid w:val="00E55BDA"/>
    <w:rsid w:val="00E56009"/>
    <w:rsid w:val="00E573C6"/>
    <w:rsid w:val="00E6764D"/>
    <w:rsid w:val="00E67709"/>
    <w:rsid w:val="00E73434"/>
    <w:rsid w:val="00E75403"/>
    <w:rsid w:val="00E808B9"/>
    <w:rsid w:val="00E87717"/>
    <w:rsid w:val="00E95A78"/>
    <w:rsid w:val="00EA6993"/>
    <w:rsid w:val="00EA6A53"/>
    <w:rsid w:val="00EB29B5"/>
    <w:rsid w:val="00EB680F"/>
    <w:rsid w:val="00EC4735"/>
    <w:rsid w:val="00EC6734"/>
    <w:rsid w:val="00EC7461"/>
    <w:rsid w:val="00ED006A"/>
    <w:rsid w:val="00EE5856"/>
    <w:rsid w:val="00EF0607"/>
    <w:rsid w:val="00EF3711"/>
    <w:rsid w:val="00F03330"/>
    <w:rsid w:val="00F14A76"/>
    <w:rsid w:val="00F16485"/>
    <w:rsid w:val="00F16871"/>
    <w:rsid w:val="00F24444"/>
    <w:rsid w:val="00F25BCA"/>
    <w:rsid w:val="00F318DD"/>
    <w:rsid w:val="00F40CB3"/>
    <w:rsid w:val="00F45FAA"/>
    <w:rsid w:val="00F50AC0"/>
    <w:rsid w:val="00F540B2"/>
    <w:rsid w:val="00F552E0"/>
    <w:rsid w:val="00F604EB"/>
    <w:rsid w:val="00F61341"/>
    <w:rsid w:val="00F628D1"/>
    <w:rsid w:val="00F64741"/>
    <w:rsid w:val="00F7081E"/>
    <w:rsid w:val="00F71932"/>
    <w:rsid w:val="00F726A6"/>
    <w:rsid w:val="00F738A1"/>
    <w:rsid w:val="00F73B13"/>
    <w:rsid w:val="00F803C1"/>
    <w:rsid w:val="00F9677D"/>
    <w:rsid w:val="00FA01CE"/>
    <w:rsid w:val="00FA6837"/>
    <w:rsid w:val="00FB08AC"/>
    <w:rsid w:val="00FB2076"/>
    <w:rsid w:val="00FB60C1"/>
    <w:rsid w:val="00FC1FD8"/>
    <w:rsid w:val="00FC5B6B"/>
    <w:rsid w:val="00FD1A03"/>
    <w:rsid w:val="00FD32F6"/>
    <w:rsid w:val="00FD490C"/>
    <w:rsid w:val="00FE1A7B"/>
    <w:rsid w:val="00FE62A6"/>
    <w:rsid w:val="00FF127B"/>
    <w:rsid w:val="00FF1C66"/>
    <w:rsid w:val="00FF2736"/>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Body Text" w:uiPriority="1" w:qFormat="1"/>
    <w:lsdException w:name="Subtitle" w:semiHidden="0" w:uiPriority="11" w:unhideWhenUsed="0" w:qFormat="1"/>
    <w:lsdException w:name="Body Text Indent 2" w:uiPriority="0"/>
    <w:lsdException w:name="Block Text" w:uiPriority="0"/>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36BD1"/>
    <w:pPr>
      <w:spacing w:after="0" w:line="240" w:lineRule="auto"/>
    </w:pPr>
    <w:rPr>
      <w:rFonts w:ascii="Times New Roman" w:eastAsia="Times New Roman" w:hAnsi="Times New Roman" w:cs="Times New Roman"/>
      <w:sz w:val="24"/>
      <w:szCs w:val="24"/>
      <w:lang w:val="es-ES" w:eastAsia="es-ES"/>
    </w:rPr>
  </w:style>
  <w:style w:type="paragraph" w:styleId="Ttulo1">
    <w:name w:val="heading 1"/>
    <w:basedOn w:val="Normal"/>
    <w:next w:val="Normal"/>
    <w:link w:val="Ttulo1Car"/>
    <w:uiPriority w:val="9"/>
    <w:qFormat/>
    <w:rsid w:val="0020175F"/>
    <w:pPr>
      <w:keepNext/>
      <w:keepLines/>
      <w:spacing w:before="240"/>
      <w:outlineLvl w:val="0"/>
    </w:pPr>
    <w:rPr>
      <w:rFonts w:asciiTheme="majorHAnsi" w:eastAsiaTheme="majorEastAsia" w:hAnsiTheme="majorHAnsi" w:cstheme="majorBidi"/>
      <w:color w:val="365F91" w:themeColor="accent1" w:themeShade="BF"/>
      <w:sz w:val="32"/>
      <w:szCs w:val="32"/>
      <w:lang w:val="es-ES_tradnl" w:eastAsia="en-US"/>
    </w:rPr>
  </w:style>
  <w:style w:type="paragraph" w:styleId="Ttulo2">
    <w:name w:val="heading 2"/>
    <w:basedOn w:val="Normal"/>
    <w:next w:val="Normal"/>
    <w:link w:val="Ttulo2Car"/>
    <w:uiPriority w:val="9"/>
    <w:unhideWhenUsed/>
    <w:qFormat/>
    <w:rsid w:val="00A93BDC"/>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20175F"/>
    <w:pPr>
      <w:keepNext/>
      <w:keepLines/>
      <w:spacing w:before="200"/>
      <w:outlineLvl w:val="2"/>
    </w:pPr>
    <w:rPr>
      <w:rFonts w:asciiTheme="majorHAnsi" w:eastAsiaTheme="majorEastAsia" w:hAnsiTheme="majorHAnsi" w:cstheme="majorBidi"/>
      <w:b/>
      <w:bCs/>
      <w:color w:val="4F81BD" w:themeColor="accent1"/>
      <w:lang w:val="es-ES_tradnl" w:eastAsia="en-US"/>
    </w:rPr>
  </w:style>
  <w:style w:type="paragraph" w:styleId="Ttulo4">
    <w:name w:val="heading 4"/>
    <w:basedOn w:val="Normal"/>
    <w:next w:val="Normal"/>
    <w:link w:val="Ttulo4Car"/>
    <w:uiPriority w:val="9"/>
    <w:semiHidden/>
    <w:unhideWhenUsed/>
    <w:qFormat/>
    <w:rsid w:val="0020175F"/>
    <w:pPr>
      <w:keepNext/>
      <w:ind w:left="-227"/>
      <w:jc w:val="both"/>
      <w:outlineLvl w:val="3"/>
    </w:pPr>
    <w:rPr>
      <w:rFonts w:ascii="Montserrat" w:eastAsiaTheme="minorEastAsia" w:hAnsi="Montserrat" w:cs="Arial"/>
      <w:b/>
      <w:caps/>
      <w:sz w:val="18"/>
      <w:szCs w:val="18"/>
      <w:lang w:val="es-ES_tradnl" w:eastAsia="en-US"/>
    </w:rPr>
  </w:style>
  <w:style w:type="paragraph" w:styleId="Ttulo5">
    <w:name w:val="heading 5"/>
    <w:basedOn w:val="Normal"/>
    <w:next w:val="Normal"/>
    <w:link w:val="Ttulo5Car"/>
    <w:uiPriority w:val="9"/>
    <w:unhideWhenUsed/>
    <w:qFormat/>
    <w:rsid w:val="0020175F"/>
    <w:pPr>
      <w:keepNext/>
      <w:jc w:val="center"/>
      <w:outlineLvl w:val="4"/>
    </w:pPr>
    <w:rPr>
      <w:rFonts w:ascii="Montserrat" w:eastAsiaTheme="minorEastAsia" w:hAnsi="Montserrat" w:cs="Arial"/>
      <w:b/>
      <w:sz w:val="20"/>
      <w:szCs w:val="20"/>
      <w:lang w:val="es-ES_tradnl" w:eastAsia="en-US"/>
    </w:rPr>
  </w:style>
  <w:style w:type="paragraph" w:styleId="Ttulo7">
    <w:name w:val="heading 7"/>
    <w:basedOn w:val="Normal"/>
    <w:next w:val="Normal"/>
    <w:link w:val="Ttulo7Car"/>
    <w:uiPriority w:val="9"/>
    <w:unhideWhenUsed/>
    <w:qFormat/>
    <w:rsid w:val="0020175F"/>
    <w:pPr>
      <w:keepNext/>
      <w:keepLines/>
      <w:spacing w:before="200"/>
      <w:outlineLvl w:val="6"/>
    </w:pPr>
    <w:rPr>
      <w:rFonts w:asciiTheme="majorHAnsi" w:eastAsiaTheme="majorEastAsia" w:hAnsiTheme="majorHAnsi" w:cstheme="majorBidi"/>
      <w:i/>
      <w:iCs/>
      <w:color w:val="404040" w:themeColor="text1" w:themeTint="BF"/>
      <w:lang w:val="es-ES_tradnl"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0175F"/>
    <w:rPr>
      <w:rFonts w:asciiTheme="majorHAnsi" w:eastAsiaTheme="majorEastAsia" w:hAnsiTheme="majorHAnsi" w:cstheme="majorBidi"/>
      <w:color w:val="365F91" w:themeColor="accent1" w:themeShade="BF"/>
      <w:sz w:val="32"/>
      <w:szCs w:val="32"/>
      <w:lang w:val="es-ES_tradnl"/>
    </w:rPr>
  </w:style>
  <w:style w:type="character" w:customStyle="1" w:styleId="Ttulo2Car">
    <w:name w:val="Título 2 Car"/>
    <w:basedOn w:val="Fuentedeprrafopredeter"/>
    <w:link w:val="Ttulo2"/>
    <w:uiPriority w:val="9"/>
    <w:rsid w:val="00A93BDC"/>
    <w:rPr>
      <w:rFonts w:asciiTheme="majorHAnsi" w:eastAsiaTheme="majorEastAsia" w:hAnsiTheme="majorHAnsi" w:cstheme="majorBidi"/>
      <w:b/>
      <w:bCs/>
      <w:color w:val="4F81BD" w:themeColor="accent1"/>
      <w:sz w:val="26"/>
      <w:szCs w:val="26"/>
      <w:lang w:val="es-ES" w:eastAsia="es-ES"/>
    </w:rPr>
  </w:style>
  <w:style w:type="character" w:customStyle="1" w:styleId="Ttulo3Car">
    <w:name w:val="Título 3 Car"/>
    <w:basedOn w:val="Fuentedeprrafopredeter"/>
    <w:link w:val="Ttulo3"/>
    <w:uiPriority w:val="9"/>
    <w:rsid w:val="0020175F"/>
    <w:rPr>
      <w:rFonts w:asciiTheme="majorHAnsi" w:eastAsiaTheme="majorEastAsia" w:hAnsiTheme="majorHAnsi" w:cstheme="majorBidi"/>
      <w:b/>
      <w:bCs/>
      <w:color w:val="4F81BD" w:themeColor="accent1"/>
      <w:sz w:val="24"/>
      <w:szCs w:val="24"/>
      <w:lang w:val="es-ES_tradnl"/>
    </w:rPr>
  </w:style>
  <w:style w:type="character" w:customStyle="1" w:styleId="Ttulo4Car">
    <w:name w:val="Título 4 Car"/>
    <w:basedOn w:val="Fuentedeprrafopredeter"/>
    <w:link w:val="Ttulo4"/>
    <w:uiPriority w:val="9"/>
    <w:semiHidden/>
    <w:rsid w:val="0020175F"/>
    <w:rPr>
      <w:rFonts w:ascii="Montserrat" w:eastAsiaTheme="minorEastAsia" w:hAnsi="Montserrat" w:cs="Arial"/>
      <w:b/>
      <w:caps/>
      <w:sz w:val="18"/>
      <w:szCs w:val="18"/>
      <w:lang w:val="es-ES_tradnl"/>
    </w:rPr>
  </w:style>
  <w:style w:type="character" w:customStyle="1" w:styleId="Ttulo5Car">
    <w:name w:val="Título 5 Car"/>
    <w:basedOn w:val="Fuentedeprrafopredeter"/>
    <w:link w:val="Ttulo5"/>
    <w:uiPriority w:val="9"/>
    <w:rsid w:val="0020175F"/>
    <w:rPr>
      <w:rFonts w:ascii="Montserrat" w:eastAsiaTheme="minorEastAsia" w:hAnsi="Montserrat" w:cs="Arial"/>
      <w:b/>
      <w:sz w:val="20"/>
      <w:szCs w:val="20"/>
      <w:lang w:val="es-ES_tradnl"/>
    </w:rPr>
  </w:style>
  <w:style w:type="character" w:customStyle="1" w:styleId="Ttulo7Car">
    <w:name w:val="Título 7 Car"/>
    <w:basedOn w:val="Fuentedeprrafopredeter"/>
    <w:link w:val="Ttulo7"/>
    <w:uiPriority w:val="9"/>
    <w:rsid w:val="0020175F"/>
    <w:rPr>
      <w:rFonts w:asciiTheme="majorHAnsi" w:eastAsiaTheme="majorEastAsia" w:hAnsiTheme="majorHAnsi" w:cstheme="majorBidi"/>
      <w:i/>
      <w:iCs/>
      <w:color w:val="404040" w:themeColor="text1" w:themeTint="BF"/>
      <w:sz w:val="24"/>
      <w:szCs w:val="24"/>
      <w:lang w:val="es-ES_tradnl"/>
    </w:rPr>
  </w:style>
  <w:style w:type="paragraph" w:styleId="Encabezado">
    <w:name w:val="header"/>
    <w:basedOn w:val="Normal"/>
    <w:link w:val="EncabezadoCar"/>
    <w:uiPriority w:val="99"/>
    <w:unhideWhenUsed/>
    <w:rsid w:val="00536BD1"/>
    <w:pPr>
      <w:tabs>
        <w:tab w:val="center" w:pos="4419"/>
        <w:tab w:val="right" w:pos="8838"/>
      </w:tabs>
    </w:pPr>
  </w:style>
  <w:style w:type="character" w:customStyle="1" w:styleId="EncabezadoCar">
    <w:name w:val="Encabezado Car"/>
    <w:basedOn w:val="Fuentedeprrafopredeter"/>
    <w:link w:val="Encabezado"/>
    <w:uiPriority w:val="99"/>
    <w:rsid w:val="00536BD1"/>
    <w:rPr>
      <w:rFonts w:ascii="Times New Roman" w:eastAsia="Times New Roman" w:hAnsi="Times New Roman" w:cs="Times New Roman"/>
      <w:sz w:val="24"/>
      <w:szCs w:val="24"/>
      <w:lang w:val="es-ES" w:eastAsia="es-ES"/>
    </w:rPr>
  </w:style>
  <w:style w:type="paragraph" w:styleId="Piedepgina">
    <w:name w:val="footer"/>
    <w:basedOn w:val="Normal"/>
    <w:link w:val="PiedepginaCar"/>
    <w:uiPriority w:val="99"/>
    <w:unhideWhenUsed/>
    <w:rsid w:val="00536BD1"/>
    <w:pPr>
      <w:tabs>
        <w:tab w:val="center" w:pos="4419"/>
        <w:tab w:val="right" w:pos="8838"/>
      </w:tabs>
    </w:pPr>
  </w:style>
  <w:style w:type="character" w:customStyle="1" w:styleId="PiedepginaCar">
    <w:name w:val="Pie de página Car"/>
    <w:basedOn w:val="Fuentedeprrafopredeter"/>
    <w:link w:val="Piedepgina"/>
    <w:uiPriority w:val="99"/>
    <w:rsid w:val="00536BD1"/>
    <w:rPr>
      <w:rFonts w:ascii="Times New Roman" w:eastAsia="Times New Roman" w:hAnsi="Times New Roman" w:cs="Times New Roman"/>
      <w:sz w:val="24"/>
      <w:szCs w:val="24"/>
      <w:lang w:val="es-ES" w:eastAsia="es-ES"/>
    </w:rPr>
  </w:style>
  <w:style w:type="table" w:styleId="Tablaconcuadrcula">
    <w:name w:val="Table Grid"/>
    <w:basedOn w:val="Tablanormal"/>
    <w:rsid w:val="00536BD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angra2detindependiente">
    <w:name w:val="Body Text Indent 2"/>
    <w:basedOn w:val="Normal"/>
    <w:link w:val="Sangra2detindependienteCar"/>
    <w:rsid w:val="00A93BDC"/>
    <w:pPr>
      <w:numPr>
        <w:ilvl w:val="12"/>
      </w:numPr>
      <w:ind w:left="1701"/>
      <w:jc w:val="both"/>
    </w:pPr>
    <w:rPr>
      <w:rFonts w:ascii="Arial" w:hAnsi="Arial"/>
      <w:color w:val="000080"/>
      <w:sz w:val="22"/>
    </w:rPr>
  </w:style>
  <w:style w:type="character" w:customStyle="1" w:styleId="Sangra2detindependienteCar">
    <w:name w:val="Sangría 2 de t. independiente Car"/>
    <w:basedOn w:val="Fuentedeprrafopredeter"/>
    <w:link w:val="Sangra2detindependiente"/>
    <w:rsid w:val="00A93BDC"/>
    <w:rPr>
      <w:rFonts w:ascii="Arial" w:eastAsia="Times New Roman" w:hAnsi="Arial" w:cs="Times New Roman"/>
      <w:color w:val="000080"/>
      <w:szCs w:val="24"/>
      <w:lang w:val="es-ES" w:eastAsia="es-ES"/>
    </w:rPr>
  </w:style>
  <w:style w:type="character" w:customStyle="1" w:styleId="DeltaViewInsertion">
    <w:name w:val="DeltaView Insertion"/>
    <w:rsid w:val="00A93BDC"/>
    <w:rPr>
      <w:color w:val="0000FF"/>
      <w:spacing w:val="0"/>
      <w:u w:val="double"/>
    </w:rPr>
  </w:style>
  <w:style w:type="paragraph" w:styleId="Textodebloque">
    <w:name w:val="Block Text"/>
    <w:basedOn w:val="Normal"/>
    <w:rsid w:val="00A93BDC"/>
    <w:pPr>
      <w:numPr>
        <w:ilvl w:val="12"/>
      </w:numPr>
      <w:tabs>
        <w:tab w:val="left" w:pos="-1701"/>
        <w:tab w:val="left" w:pos="-142"/>
      </w:tabs>
      <w:ind w:left="1440" w:right="-93"/>
      <w:jc w:val="both"/>
    </w:pPr>
    <w:rPr>
      <w:rFonts w:ascii="Arial" w:hAnsi="Arial" w:cs="Arial"/>
      <w:sz w:val="22"/>
    </w:rPr>
  </w:style>
  <w:style w:type="character" w:styleId="Hipervnculo">
    <w:name w:val="Hyperlink"/>
    <w:aliases w:val="Hipervínculo1,Hipervínculo11,Hipervínculo12,Hipervínculo13,Hipervínculo14,Hipervínculo15"/>
    <w:uiPriority w:val="99"/>
    <w:rsid w:val="00A93BDC"/>
    <w:rPr>
      <w:color w:val="0000FF"/>
      <w:u w:val="single"/>
    </w:rPr>
  </w:style>
  <w:style w:type="paragraph" w:styleId="Textoindependiente2">
    <w:name w:val="Body Text 2"/>
    <w:basedOn w:val="Normal"/>
    <w:link w:val="Textoindependiente2Car"/>
    <w:uiPriority w:val="99"/>
    <w:unhideWhenUsed/>
    <w:rsid w:val="00A93BDC"/>
    <w:pPr>
      <w:spacing w:after="120" w:line="480" w:lineRule="auto"/>
    </w:pPr>
  </w:style>
  <w:style w:type="character" w:customStyle="1" w:styleId="Textoindependiente2Car">
    <w:name w:val="Texto independiente 2 Car"/>
    <w:basedOn w:val="Fuentedeprrafopredeter"/>
    <w:link w:val="Textoindependiente2"/>
    <w:uiPriority w:val="99"/>
    <w:rsid w:val="00A93BDC"/>
    <w:rPr>
      <w:rFonts w:ascii="Times New Roman" w:eastAsia="Times New Roman" w:hAnsi="Times New Roman" w:cs="Times New Roman"/>
      <w:sz w:val="24"/>
      <w:szCs w:val="24"/>
      <w:lang w:val="es-ES" w:eastAsia="es-ES"/>
    </w:rPr>
  </w:style>
  <w:style w:type="paragraph" w:customStyle="1" w:styleId="Textoindependiente32">
    <w:name w:val="Texto independiente 32"/>
    <w:basedOn w:val="Normal"/>
    <w:rsid w:val="00A93BDC"/>
    <w:pPr>
      <w:jc w:val="both"/>
    </w:pPr>
    <w:rPr>
      <w:sz w:val="20"/>
      <w:szCs w:val="20"/>
    </w:rPr>
  </w:style>
  <w:style w:type="paragraph" w:styleId="Textoindependiente">
    <w:name w:val="Body Text"/>
    <w:basedOn w:val="Normal"/>
    <w:link w:val="TextoindependienteCar"/>
    <w:uiPriority w:val="1"/>
    <w:qFormat/>
    <w:rsid w:val="00A93BDC"/>
    <w:pPr>
      <w:spacing w:after="120"/>
    </w:pPr>
  </w:style>
  <w:style w:type="character" w:customStyle="1" w:styleId="TextoindependienteCar">
    <w:name w:val="Texto independiente Car"/>
    <w:basedOn w:val="Fuentedeprrafopredeter"/>
    <w:link w:val="Textoindependiente"/>
    <w:uiPriority w:val="1"/>
    <w:rsid w:val="00A93BDC"/>
    <w:rPr>
      <w:rFonts w:ascii="Times New Roman" w:eastAsia="Times New Roman" w:hAnsi="Times New Roman" w:cs="Times New Roman"/>
      <w:sz w:val="24"/>
      <w:szCs w:val="24"/>
      <w:lang w:val="es-ES" w:eastAsia="es-ES"/>
    </w:rPr>
  </w:style>
  <w:style w:type="paragraph" w:customStyle="1" w:styleId="Textoindependiente23">
    <w:name w:val="Texto independiente 23"/>
    <w:basedOn w:val="Normal"/>
    <w:rsid w:val="00A93BDC"/>
    <w:pPr>
      <w:widowControl w:val="0"/>
      <w:overflowPunct w:val="0"/>
      <w:autoSpaceDE w:val="0"/>
      <w:autoSpaceDN w:val="0"/>
      <w:adjustRightInd w:val="0"/>
      <w:jc w:val="both"/>
      <w:textAlignment w:val="baseline"/>
    </w:pPr>
    <w:rPr>
      <w:rFonts w:ascii="Arial" w:hAnsi="Arial"/>
      <w:sz w:val="20"/>
      <w:szCs w:val="20"/>
    </w:rPr>
  </w:style>
  <w:style w:type="paragraph" w:customStyle="1" w:styleId="Style27">
    <w:name w:val="Style 27"/>
    <w:basedOn w:val="Normal"/>
    <w:rsid w:val="00A93BDC"/>
    <w:pPr>
      <w:widowControl w:val="0"/>
      <w:autoSpaceDE w:val="0"/>
      <w:autoSpaceDN w:val="0"/>
      <w:ind w:left="72"/>
    </w:pPr>
    <w:rPr>
      <w:rFonts w:ascii="Arial" w:hAnsi="Arial"/>
      <w:sz w:val="22"/>
      <w:lang w:val="en-US"/>
    </w:rPr>
  </w:style>
  <w:style w:type="paragraph" w:customStyle="1" w:styleId="Textoindependiente24">
    <w:name w:val="Texto independiente 24"/>
    <w:aliases w:val="Sangría de t. independiente,Body Text 2"/>
    <w:basedOn w:val="Normal"/>
    <w:rsid w:val="00A93BDC"/>
    <w:pPr>
      <w:widowControl w:val="0"/>
      <w:suppressAutoHyphens/>
      <w:overflowPunct w:val="0"/>
      <w:autoSpaceDE w:val="0"/>
      <w:jc w:val="both"/>
      <w:textAlignment w:val="baseline"/>
    </w:pPr>
    <w:rPr>
      <w:rFonts w:ascii="Arial" w:hAnsi="Arial"/>
      <w:sz w:val="20"/>
      <w:szCs w:val="20"/>
      <w:lang w:eastAsia="ar-SA"/>
    </w:rPr>
  </w:style>
  <w:style w:type="paragraph" w:styleId="Prrafodelista">
    <w:name w:val="List Paragraph"/>
    <w:aliases w:val="lp1,Lista vistosa - Énfasis 11,Bullet List,FooterText,numbered,List Paragraph1,Paragraphe de liste1,Bulletr List Paragraph,列出段落,列出段落1,List Paragraph11,Scitum normal,Listas,Colorful List - Accent 11,TítuloB,4 Párrafo de lista,Figuras,b1"/>
    <w:basedOn w:val="Normal"/>
    <w:link w:val="PrrafodelistaCar"/>
    <w:uiPriority w:val="34"/>
    <w:qFormat/>
    <w:rsid w:val="00A70305"/>
    <w:pPr>
      <w:ind w:left="720"/>
      <w:contextualSpacing/>
    </w:pPr>
  </w:style>
  <w:style w:type="character" w:customStyle="1" w:styleId="PrrafodelistaCar">
    <w:name w:val="Párrafo de lista Car"/>
    <w:aliases w:val="lp1 Car,Lista vistosa - Énfasis 11 Car,Bullet List Car,FooterText Car,numbered Car,List Paragraph1 Car,Paragraphe de liste1 Car,Bulletr List Paragraph Car,列出段落 Car,列出段落1 Car,List Paragraph11 Car,Scitum normal Car,Listas Car,b1 Car"/>
    <w:link w:val="Prrafodelista"/>
    <w:uiPriority w:val="34"/>
    <w:qFormat/>
    <w:locked/>
    <w:rsid w:val="00A70305"/>
    <w:rPr>
      <w:rFonts w:ascii="Times New Roman" w:eastAsia="Times New Roman" w:hAnsi="Times New Roman" w:cs="Times New Roman"/>
      <w:sz w:val="24"/>
      <w:szCs w:val="24"/>
      <w:lang w:val="es-ES" w:eastAsia="es-ES"/>
    </w:rPr>
  </w:style>
  <w:style w:type="paragraph" w:styleId="Textodeglobo">
    <w:name w:val="Balloon Text"/>
    <w:basedOn w:val="Normal"/>
    <w:link w:val="TextodegloboCar"/>
    <w:uiPriority w:val="99"/>
    <w:unhideWhenUsed/>
    <w:rsid w:val="000E6097"/>
    <w:rPr>
      <w:rFonts w:ascii="Tahoma" w:hAnsi="Tahoma" w:cs="Tahoma"/>
      <w:sz w:val="16"/>
      <w:szCs w:val="16"/>
    </w:rPr>
  </w:style>
  <w:style w:type="character" w:customStyle="1" w:styleId="TextodegloboCar">
    <w:name w:val="Texto de globo Car"/>
    <w:basedOn w:val="Fuentedeprrafopredeter"/>
    <w:link w:val="Textodeglobo"/>
    <w:uiPriority w:val="99"/>
    <w:rsid w:val="000E6097"/>
    <w:rPr>
      <w:rFonts w:ascii="Tahoma" w:eastAsia="Times New Roman" w:hAnsi="Tahoma" w:cs="Tahoma"/>
      <w:sz w:val="16"/>
      <w:szCs w:val="16"/>
      <w:lang w:val="es-ES" w:eastAsia="es-ES"/>
    </w:rPr>
  </w:style>
  <w:style w:type="paragraph" w:customStyle="1" w:styleId="Sangra2detindependiente1">
    <w:name w:val="Sangría 2 de t. independiente1"/>
    <w:basedOn w:val="Normal"/>
    <w:rsid w:val="00D40C3E"/>
    <w:pPr>
      <w:suppressAutoHyphens/>
      <w:overflowPunct w:val="0"/>
      <w:autoSpaceDE w:val="0"/>
      <w:spacing w:before="100"/>
      <w:ind w:left="1985"/>
      <w:jc w:val="both"/>
      <w:textAlignment w:val="baseline"/>
    </w:pPr>
    <w:rPr>
      <w:rFonts w:ascii="Arial" w:hAnsi="Arial"/>
      <w:sz w:val="22"/>
      <w:szCs w:val="20"/>
      <w:lang w:eastAsia="ar-SA"/>
    </w:rPr>
  </w:style>
  <w:style w:type="paragraph" w:customStyle="1" w:styleId="Texto">
    <w:name w:val="Texto"/>
    <w:basedOn w:val="Normal"/>
    <w:rsid w:val="00BA6D8C"/>
    <w:pPr>
      <w:suppressAutoHyphens/>
      <w:spacing w:after="101" w:line="216" w:lineRule="exact"/>
      <w:ind w:firstLine="288"/>
      <w:jc w:val="both"/>
    </w:pPr>
    <w:rPr>
      <w:rFonts w:ascii="Arial" w:hAnsi="Arial"/>
      <w:sz w:val="18"/>
      <w:szCs w:val="20"/>
      <w:lang w:val="es-MX" w:eastAsia="ar-SA"/>
    </w:rPr>
  </w:style>
  <w:style w:type="paragraph" w:styleId="Ttulo">
    <w:name w:val="Title"/>
    <w:aliases w:val="Puesto"/>
    <w:basedOn w:val="Normal"/>
    <w:next w:val="Subttulo"/>
    <w:link w:val="TtuloCar"/>
    <w:qFormat/>
    <w:rsid w:val="00CD5226"/>
    <w:pPr>
      <w:suppressAutoHyphens/>
      <w:jc w:val="center"/>
    </w:pPr>
    <w:rPr>
      <w:rFonts w:ascii="Cambria" w:hAnsi="Cambria" w:cs="Cambria"/>
      <w:b/>
      <w:bCs/>
      <w:kern w:val="28"/>
      <w:sz w:val="32"/>
      <w:szCs w:val="32"/>
      <w:lang w:eastAsia="ar-SA"/>
    </w:rPr>
  </w:style>
  <w:style w:type="paragraph" w:styleId="Subttulo">
    <w:name w:val="Subtitle"/>
    <w:basedOn w:val="Normal"/>
    <w:next w:val="Normal"/>
    <w:link w:val="SubttuloCar"/>
    <w:uiPriority w:val="11"/>
    <w:qFormat/>
    <w:rsid w:val="00CD5226"/>
    <w:pPr>
      <w:numPr>
        <w:ilvl w:val="1"/>
      </w:numPr>
    </w:pPr>
    <w:rPr>
      <w:rFonts w:asciiTheme="majorHAnsi" w:eastAsiaTheme="majorEastAsia" w:hAnsiTheme="majorHAnsi" w:cstheme="majorBidi"/>
      <w:i/>
      <w:iCs/>
      <w:color w:val="4F81BD" w:themeColor="accent1"/>
      <w:spacing w:val="15"/>
    </w:rPr>
  </w:style>
  <w:style w:type="character" w:customStyle="1" w:styleId="SubttuloCar">
    <w:name w:val="Subtítulo Car"/>
    <w:basedOn w:val="Fuentedeprrafopredeter"/>
    <w:link w:val="Subttulo"/>
    <w:uiPriority w:val="11"/>
    <w:rsid w:val="00CD5226"/>
    <w:rPr>
      <w:rFonts w:asciiTheme="majorHAnsi" w:eastAsiaTheme="majorEastAsia" w:hAnsiTheme="majorHAnsi" w:cstheme="majorBidi"/>
      <w:i/>
      <w:iCs/>
      <w:color w:val="4F81BD" w:themeColor="accent1"/>
      <w:spacing w:val="15"/>
      <w:sz w:val="24"/>
      <w:szCs w:val="24"/>
      <w:lang w:val="es-ES" w:eastAsia="es-ES"/>
    </w:rPr>
  </w:style>
  <w:style w:type="character" w:customStyle="1" w:styleId="TtuloCar">
    <w:name w:val="Título Car"/>
    <w:aliases w:val="Puesto Car1"/>
    <w:basedOn w:val="Fuentedeprrafopredeter"/>
    <w:link w:val="Ttulo"/>
    <w:uiPriority w:val="10"/>
    <w:rsid w:val="00CD5226"/>
    <w:rPr>
      <w:rFonts w:ascii="Cambria" w:eastAsia="Times New Roman" w:hAnsi="Cambria" w:cs="Cambria"/>
      <w:b/>
      <w:bCs/>
      <w:kern w:val="28"/>
      <w:sz w:val="32"/>
      <w:szCs w:val="32"/>
      <w:lang w:val="es-ES" w:eastAsia="ar-SA"/>
    </w:rPr>
  </w:style>
  <w:style w:type="paragraph" w:customStyle="1" w:styleId="bodytextindent2">
    <w:name w:val="bodytextindent2"/>
    <w:basedOn w:val="Normal"/>
    <w:rsid w:val="00CD5226"/>
    <w:pPr>
      <w:spacing w:before="100"/>
      <w:ind w:left="1985"/>
      <w:jc w:val="both"/>
    </w:pPr>
    <w:rPr>
      <w:rFonts w:ascii="Arial" w:hAnsi="Arial" w:cs="Arial"/>
      <w:sz w:val="22"/>
      <w:szCs w:val="22"/>
      <w:lang w:eastAsia="ar-SA"/>
    </w:rPr>
  </w:style>
  <w:style w:type="paragraph" w:customStyle="1" w:styleId="CarCar12CarCarCarCarCarCarCarCarCarCarCarCarCarCarCarCar">
    <w:name w:val="Car Car12 Car Car Car Car Car Car Car Car Car Car Car Car Car Car Car Car"/>
    <w:basedOn w:val="Normal"/>
    <w:rsid w:val="00CD5226"/>
    <w:pPr>
      <w:suppressAutoHyphens/>
      <w:spacing w:before="60" w:after="160" w:line="240" w:lineRule="exact"/>
    </w:pPr>
    <w:rPr>
      <w:rFonts w:ascii="Verdana" w:hAnsi="Verdana"/>
      <w:color w:val="FF00FF"/>
      <w:sz w:val="20"/>
      <w:szCs w:val="20"/>
      <w:lang w:val="en-US" w:eastAsia="en-US"/>
    </w:rPr>
  </w:style>
  <w:style w:type="paragraph" w:customStyle="1" w:styleId="Textoindependiente22">
    <w:name w:val="Texto independiente 22"/>
    <w:basedOn w:val="Normal"/>
    <w:rsid w:val="004C4C09"/>
    <w:pPr>
      <w:suppressAutoHyphens/>
      <w:spacing w:after="120" w:line="480" w:lineRule="auto"/>
    </w:pPr>
    <w:rPr>
      <w:lang w:eastAsia="ar-SA"/>
    </w:rPr>
  </w:style>
  <w:style w:type="paragraph" w:customStyle="1" w:styleId="CarCar12CarCarCarCarCarCarCarCarCarCarCarCarCarCarCarCar0">
    <w:name w:val="Car Car12 Car Car Car Car Car Car Car Car Car Car Car Car Car Car Car Car"/>
    <w:basedOn w:val="Normal"/>
    <w:rsid w:val="004C4C09"/>
    <w:pPr>
      <w:suppressAutoHyphens/>
      <w:spacing w:before="60" w:after="160" w:line="240" w:lineRule="exact"/>
    </w:pPr>
    <w:rPr>
      <w:rFonts w:ascii="Verdana" w:hAnsi="Verdana"/>
      <w:color w:val="FF00FF"/>
      <w:sz w:val="20"/>
      <w:szCs w:val="20"/>
      <w:lang w:val="en-US" w:eastAsia="en-US"/>
    </w:rPr>
  </w:style>
  <w:style w:type="paragraph" w:customStyle="1" w:styleId="CarCar12CarCarCarCarCarCarCarCarCarCarCarCarCarCarCarCar1">
    <w:name w:val="Car Car12 Car Car Car Car Car Car Car Car Car Car Car Car Car Car Car Car"/>
    <w:basedOn w:val="Normal"/>
    <w:rsid w:val="007A6FA8"/>
    <w:pPr>
      <w:suppressAutoHyphens/>
      <w:spacing w:before="60" w:after="160" w:line="240" w:lineRule="exact"/>
    </w:pPr>
    <w:rPr>
      <w:rFonts w:ascii="Verdana" w:hAnsi="Verdana"/>
      <w:color w:val="FF00FF"/>
      <w:sz w:val="20"/>
      <w:szCs w:val="20"/>
      <w:lang w:val="en-US" w:eastAsia="en-US"/>
    </w:rPr>
  </w:style>
  <w:style w:type="paragraph" w:customStyle="1" w:styleId="CarCar12CarCarCarCarCarCarCarCarCarCarCarCarCarCarCarCar2">
    <w:name w:val="Car Car12 Car Car Car Car Car Car Car Car Car Car Car Car Car Car Car Car"/>
    <w:basedOn w:val="Normal"/>
    <w:rsid w:val="001B0AA9"/>
    <w:pPr>
      <w:suppressAutoHyphens/>
      <w:spacing w:before="60" w:after="160" w:line="240" w:lineRule="exact"/>
    </w:pPr>
    <w:rPr>
      <w:rFonts w:ascii="Verdana" w:hAnsi="Verdana"/>
      <w:color w:val="FF00FF"/>
      <w:sz w:val="20"/>
      <w:szCs w:val="20"/>
      <w:lang w:val="en-US" w:eastAsia="en-US"/>
    </w:rPr>
  </w:style>
  <w:style w:type="paragraph" w:customStyle="1" w:styleId="CarCar4CarCarCarCar">
    <w:name w:val="Car Car4 Car Car Car Car"/>
    <w:basedOn w:val="Normal"/>
    <w:rsid w:val="00DB0264"/>
    <w:pPr>
      <w:suppressAutoHyphens/>
      <w:spacing w:before="60" w:after="160" w:line="240" w:lineRule="exact"/>
    </w:pPr>
    <w:rPr>
      <w:rFonts w:ascii="Verdana" w:hAnsi="Verdana"/>
      <w:color w:val="FF00FF"/>
      <w:sz w:val="20"/>
      <w:szCs w:val="20"/>
      <w:lang w:val="en-US" w:eastAsia="en-US"/>
    </w:rPr>
  </w:style>
  <w:style w:type="paragraph" w:customStyle="1" w:styleId="ROMANOS">
    <w:name w:val="ROMANOS"/>
    <w:basedOn w:val="Normal"/>
    <w:rsid w:val="0063319B"/>
    <w:pPr>
      <w:tabs>
        <w:tab w:val="left" w:pos="2160"/>
      </w:tabs>
      <w:suppressAutoHyphens/>
      <w:autoSpaceDE w:val="0"/>
      <w:spacing w:after="101" w:line="216" w:lineRule="atLeast"/>
      <w:ind w:left="720" w:hanging="432"/>
      <w:jc w:val="both"/>
    </w:pPr>
    <w:rPr>
      <w:rFonts w:ascii="Arial" w:hAnsi="Arial"/>
      <w:sz w:val="18"/>
      <w:szCs w:val="20"/>
      <w:lang w:val="es-ES_tradnl" w:eastAsia="ar-SA"/>
    </w:rPr>
  </w:style>
  <w:style w:type="table" w:customStyle="1" w:styleId="Tablaconcuadrcula1">
    <w:name w:val="Tabla con cuadrícula1"/>
    <w:basedOn w:val="Tablanormal"/>
    <w:next w:val="Tablaconcuadrcula"/>
    <w:uiPriority w:val="59"/>
    <w:rsid w:val="00543F0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BodyText32">
    <w:name w:val="Body Text 32"/>
    <w:basedOn w:val="Normal"/>
    <w:rsid w:val="00397021"/>
    <w:pPr>
      <w:jc w:val="both"/>
    </w:pPr>
    <w:rPr>
      <w:sz w:val="20"/>
      <w:szCs w:val="20"/>
    </w:rPr>
  </w:style>
  <w:style w:type="character" w:styleId="Textoennegrita">
    <w:name w:val="Strong"/>
    <w:basedOn w:val="Fuentedeprrafopredeter"/>
    <w:uiPriority w:val="22"/>
    <w:qFormat/>
    <w:rsid w:val="0020175F"/>
    <w:rPr>
      <w:b/>
      <w:bCs/>
    </w:rPr>
  </w:style>
  <w:style w:type="paragraph" w:styleId="Sinespaciado">
    <w:name w:val="No Spacing"/>
    <w:uiPriority w:val="1"/>
    <w:qFormat/>
    <w:rsid w:val="0020175F"/>
    <w:pPr>
      <w:spacing w:after="0" w:line="240" w:lineRule="auto"/>
    </w:pPr>
    <w:rPr>
      <w:rFonts w:eastAsiaTheme="minorEastAsia"/>
      <w:sz w:val="24"/>
      <w:szCs w:val="24"/>
      <w:lang w:val="es-ES_tradnl"/>
    </w:rPr>
  </w:style>
  <w:style w:type="character" w:customStyle="1" w:styleId="TtuloCar1">
    <w:name w:val="Título Car1"/>
    <w:aliases w:val="Puesto Car"/>
    <w:locked/>
    <w:rsid w:val="0020175F"/>
    <w:rPr>
      <w:b/>
      <w:sz w:val="28"/>
      <w:lang w:val="es-ES" w:eastAsia="ar-SA"/>
    </w:rPr>
  </w:style>
  <w:style w:type="paragraph" w:customStyle="1" w:styleId="CharCharCarCarCharCharCarCarCharCharCarCarCharChar">
    <w:name w:val="Char Char Car Car Char Char Car Car Char Char Car Car Char Char"/>
    <w:basedOn w:val="Normal"/>
    <w:rsid w:val="0020175F"/>
    <w:pPr>
      <w:spacing w:before="60" w:after="160" w:line="240" w:lineRule="exact"/>
    </w:pPr>
    <w:rPr>
      <w:rFonts w:ascii="Verdana" w:hAnsi="Verdana"/>
      <w:color w:val="FF00FF"/>
      <w:sz w:val="20"/>
      <w:szCs w:val="20"/>
      <w:lang w:val="en-US" w:eastAsia="en-US"/>
    </w:rPr>
  </w:style>
  <w:style w:type="character" w:customStyle="1" w:styleId="Estilo2Car">
    <w:name w:val="Estilo2 Car"/>
    <w:link w:val="Estilo2"/>
    <w:locked/>
    <w:rsid w:val="0020175F"/>
    <w:rPr>
      <w:rFonts w:ascii="Arial" w:eastAsia="Arial" w:hAnsi="Arial" w:cs="Arial"/>
      <w:color w:val="000000"/>
      <w:sz w:val="21"/>
      <w:szCs w:val="21"/>
      <w:lang w:eastAsia="es-ES" w:bidi="es-ES"/>
    </w:rPr>
  </w:style>
  <w:style w:type="paragraph" w:customStyle="1" w:styleId="Estilo2">
    <w:name w:val="Estilo2"/>
    <w:basedOn w:val="Normal"/>
    <w:link w:val="Estilo2Car"/>
    <w:qFormat/>
    <w:rsid w:val="0020175F"/>
    <w:pPr>
      <w:widowControl w:val="0"/>
      <w:tabs>
        <w:tab w:val="left" w:pos="1240"/>
      </w:tabs>
      <w:spacing w:after="221" w:line="210" w:lineRule="exact"/>
      <w:ind w:left="700"/>
      <w:jc w:val="both"/>
    </w:pPr>
    <w:rPr>
      <w:rFonts w:ascii="Arial" w:eastAsia="Arial" w:hAnsi="Arial" w:cs="Arial"/>
      <w:color w:val="000000"/>
      <w:sz w:val="21"/>
      <w:szCs w:val="21"/>
      <w:lang w:val="es-MX" w:bidi="es-ES"/>
    </w:rPr>
  </w:style>
  <w:style w:type="paragraph" w:customStyle="1" w:styleId="TableParagraph">
    <w:name w:val="Table Paragraph"/>
    <w:basedOn w:val="Normal"/>
    <w:uiPriority w:val="1"/>
    <w:qFormat/>
    <w:rsid w:val="0020175F"/>
    <w:pPr>
      <w:widowControl w:val="0"/>
      <w:autoSpaceDE w:val="0"/>
      <w:autoSpaceDN w:val="0"/>
      <w:spacing w:before="47"/>
    </w:pPr>
    <w:rPr>
      <w:rFonts w:ascii="Calibri" w:eastAsia="Calibri" w:hAnsi="Calibri" w:cs="Calibri"/>
      <w:sz w:val="22"/>
      <w:szCs w:val="22"/>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Body Text" w:uiPriority="1" w:qFormat="1"/>
    <w:lsdException w:name="Subtitle" w:semiHidden="0" w:uiPriority="11" w:unhideWhenUsed="0" w:qFormat="1"/>
    <w:lsdException w:name="Body Text Indent 2" w:uiPriority="0"/>
    <w:lsdException w:name="Block Text" w:uiPriority="0"/>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36BD1"/>
    <w:pPr>
      <w:spacing w:after="0" w:line="240" w:lineRule="auto"/>
    </w:pPr>
    <w:rPr>
      <w:rFonts w:ascii="Times New Roman" w:eastAsia="Times New Roman" w:hAnsi="Times New Roman" w:cs="Times New Roman"/>
      <w:sz w:val="24"/>
      <w:szCs w:val="24"/>
      <w:lang w:val="es-ES" w:eastAsia="es-ES"/>
    </w:rPr>
  </w:style>
  <w:style w:type="paragraph" w:styleId="Ttulo1">
    <w:name w:val="heading 1"/>
    <w:basedOn w:val="Normal"/>
    <w:next w:val="Normal"/>
    <w:link w:val="Ttulo1Car"/>
    <w:uiPriority w:val="9"/>
    <w:qFormat/>
    <w:rsid w:val="0020175F"/>
    <w:pPr>
      <w:keepNext/>
      <w:keepLines/>
      <w:spacing w:before="240"/>
      <w:outlineLvl w:val="0"/>
    </w:pPr>
    <w:rPr>
      <w:rFonts w:asciiTheme="majorHAnsi" w:eastAsiaTheme="majorEastAsia" w:hAnsiTheme="majorHAnsi" w:cstheme="majorBidi"/>
      <w:color w:val="365F91" w:themeColor="accent1" w:themeShade="BF"/>
      <w:sz w:val="32"/>
      <w:szCs w:val="32"/>
      <w:lang w:val="es-ES_tradnl" w:eastAsia="en-US"/>
    </w:rPr>
  </w:style>
  <w:style w:type="paragraph" w:styleId="Ttulo2">
    <w:name w:val="heading 2"/>
    <w:basedOn w:val="Normal"/>
    <w:next w:val="Normal"/>
    <w:link w:val="Ttulo2Car"/>
    <w:uiPriority w:val="9"/>
    <w:unhideWhenUsed/>
    <w:qFormat/>
    <w:rsid w:val="00A93BDC"/>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20175F"/>
    <w:pPr>
      <w:keepNext/>
      <w:keepLines/>
      <w:spacing w:before="200"/>
      <w:outlineLvl w:val="2"/>
    </w:pPr>
    <w:rPr>
      <w:rFonts w:asciiTheme="majorHAnsi" w:eastAsiaTheme="majorEastAsia" w:hAnsiTheme="majorHAnsi" w:cstheme="majorBidi"/>
      <w:b/>
      <w:bCs/>
      <w:color w:val="4F81BD" w:themeColor="accent1"/>
      <w:lang w:val="es-ES_tradnl" w:eastAsia="en-US"/>
    </w:rPr>
  </w:style>
  <w:style w:type="paragraph" w:styleId="Ttulo4">
    <w:name w:val="heading 4"/>
    <w:basedOn w:val="Normal"/>
    <w:next w:val="Normal"/>
    <w:link w:val="Ttulo4Car"/>
    <w:uiPriority w:val="9"/>
    <w:semiHidden/>
    <w:unhideWhenUsed/>
    <w:qFormat/>
    <w:rsid w:val="0020175F"/>
    <w:pPr>
      <w:keepNext/>
      <w:ind w:left="-227"/>
      <w:jc w:val="both"/>
      <w:outlineLvl w:val="3"/>
    </w:pPr>
    <w:rPr>
      <w:rFonts w:ascii="Montserrat" w:eastAsiaTheme="minorEastAsia" w:hAnsi="Montserrat" w:cs="Arial"/>
      <w:b/>
      <w:caps/>
      <w:sz w:val="18"/>
      <w:szCs w:val="18"/>
      <w:lang w:val="es-ES_tradnl" w:eastAsia="en-US"/>
    </w:rPr>
  </w:style>
  <w:style w:type="paragraph" w:styleId="Ttulo5">
    <w:name w:val="heading 5"/>
    <w:basedOn w:val="Normal"/>
    <w:next w:val="Normal"/>
    <w:link w:val="Ttulo5Car"/>
    <w:uiPriority w:val="9"/>
    <w:unhideWhenUsed/>
    <w:qFormat/>
    <w:rsid w:val="0020175F"/>
    <w:pPr>
      <w:keepNext/>
      <w:jc w:val="center"/>
      <w:outlineLvl w:val="4"/>
    </w:pPr>
    <w:rPr>
      <w:rFonts w:ascii="Montserrat" w:eastAsiaTheme="minorEastAsia" w:hAnsi="Montserrat" w:cs="Arial"/>
      <w:b/>
      <w:sz w:val="20"/>
      <w:szCs w:val="20"/>
      <w:lang w:val="es-ES_tradnl" w:eastAsia="en-US"/>
    </w:rPr>
  </w:style>
  <w:style w:type="paragraph" w:styleId="Ttulo7">
    <w:name w:val="heading 7"/>
    <w:basedOn w:val="Normal"/>
    <w:next w:val="Normal"/>
    <w:link w:val="Ttulo7Car"/>
    <w:uiPriority w:val="9"/>
    <w:unhideWhenUsed/>
    <w:qFormat/>
    <w:rsid w:val="0020175F"/>
    <w:pPr>
      <w:keepNext/>
      <w:keepLines/>
      <w:spacing w:before="200"/>
      <w:outlineLvl w:val="6"/>
    </w:pPr>
    <w:rPr>
      <w:rFonts w:asciiTheme="majorHAnsi" w:eastAsiaTheme="majorEastAsia" w:hAnsiTheme="majorHAnsi" w:cstheme="majorBidi"/>
      <w:i/>
      <w:iCs/>
      <w:color w:val="404040" w:themeColor="text1" w:themeTint="BF"/>
      <w:lang w:val="es-ES_tradnl"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0175F"/>
    <w:rPr>
      <w:rFonts w:asciiTheme="majorHAnsi" w:eastAsiaTheme="majorEastAsia" w:hAnsiTheme="majorHAnsi" w:cstheme="majorBidi"/>
      <w:color w:val="365F91" w:themeColor="accent1" w:themeShade="BF"/>
      <w:sz w:val="32"/>
      <w:szCs w:val="32"/>
      <w:lang w:val="es-ES_tradnl"/>
    </w:rPr>
  </w:style>
  <w:style w:type="character" w:customStyle="1" w:styleId="Ttulo2Car">
    <w:name w:val="Título 2 Car"/>
    <w:basedOn w:val="Fuentedeprrafopredeter"/>
    <w:link w:val="Ttulo2"/>
    <w:uiPriority w:val="9"/>
    <w:rsid w:val="00A93BDC"/>
    <w:rPr>
      <w:rFonts w:asciiTheme="majorHAnsi" w:eastAsiaTheme="majorEastAsia" w:hAnsiTheme="majorHAnsi" w:cstheme="majorBidi"/>
      <w:b/>
      <w:bCs/>
      <w:color w:val="4F81BD" w:themeColor="accent1"/>
      <w:sz w:val="26"/>
      <w:szCs w:val="26"/>
      <w:lang w:val="es-ES" w:eastAsia="es-ES"/>
    </w:rPr>
  </w:style>
  <w:style w:type="character" w:customStyle="1" w:styleId="Ttulo3Car">
    <w:name w:val="Título 3 Car"/>
    <w:basedOn w:val="Fuentedeprrafopredeter"/>
    <w:link w:val="Ttulo3"/>
    <w:uiPriority w:val="9"/>
    <w:rsid w:val="0020175F"/>
    <w:rPr>
      <w:rFonts w:asciiTheme="majorHAnsi" w:eastAsiaTheme="majorEastAsia" w:hAnsiTheme="majorHAnsi" w:cstheme="majorBidi"/>
      <w:b/>
      <w:bCs/>
      <w:color w:val="4F81BD" w:themeColor="accent1"/>
      <w:sz w:val="24"/>
      <w:szCs w:val="24"/>
      <w:lang w:val="es-ES_tradnl"/>
    </w:rPr>
  </w:style>
  <w:style w:type="character" w:customStyle="1" w:styleId="Ttulo4Car">
    <w:name w:val="Título 4 Car"/>
    <w:basedOn w:val="Fuentedeprrafopredeter"/>
    <w:link w:val="Ttulo4"/>
    <w:uiPriority w:val="9"/>
    <w:semiHidden/>
    <w:rsid w:val="0020175F"/>
    <w:rPr>
      <w:rFonts w:ascii="Montserrat" w:eastAsiaTheme="minorEastAsia" w:hAnsi="Montserrat" w:cs="Arial"/>
      <w:b/>
      <w:caps/>
      <w:sz w:val="18"/>
      <w:szCs w:val="18"/>
      <w:lang w:val="es-ES_tradnl"/>
    </w:rPr>
  </w:style>
  <w:style w:type="character" w:customStyle="1" w:styleId="Ttulo5Car">
    <w:name w:val="Título 5 Car"/>
    <w:basedOn w:val="Fuentedeprrafopredeter"/>
    <w:link w:val="Ttulo5"/>
    <w:uiPriority w:val="9"/>
    <w:rsid w:val="0020175F"/>
    <w:rPr>
      <w:rFonts w:ascii="Montserrat" w:eastAsiaTheme="minorEastAsia" w:hAnsi="Montserrat" w:cs="Arial"/>
      <w:b/>
      <w:sz w:val="20"/>
      <w:szCs w:val="20"/>
      <w:lang w:val="es-ES_tradnl"/>
    </w:rPr>
  </w:style>
  <w:style w:type="character" w:customStyle="1" w:styleId="Ttulo7Car">
    <w:name w:val="Título 7 Car"/>
    <w:basedOn w:val="Fuentedeprrafopredeter"/>
    <w:link w:val="Ttulo7"/>
    <w:uiPriority w:val="9"/>
    <w:rsid w:val="0020175F"/>
    <w:rPr>
      <w:rFonts w:asciiTheme="majorHAnsi" w:eastAsiaTheme="majorEastAsia" w:hAnsiTheme="majorHAnsi" w:cstheme="majorBidi"/>
      <w:i/>
      <w:iCs/>
      <w:color w:val="404040" w:themeColor="text1" w:themeTint="BF"/>
      <w:sz w:val="24"/>
      <w:szCs w:val="24"/>
      <w:lang w:val="es-ES_tradnl"/>
    </w:rPr>
  </w:style>
  <w:style w:type="paragraph" w:styleId="Encabezado">
    <w:name w:val="header"/>
    <w:basedOn w:val="Normal"/>
    <w:link w:val="EncabezadoCar"/>
    <w:uiPriority w:val="99"/>
    <w:unhideWhenUsed/>
    <w:rsid w:val="00536BD1"/>
    <w:pPr>
      <w:tabs>
        <w:tab w:val="center" w:pos="4419"/>
        <w:tab w:val="right" w:pos="8838"/>
      </w:tabs>
    </w:pPr>
  </w:style>
  <w:style w:type="character" w:customStyle="1" w:styleId="EncabezadoCar">
    <w:name w:val="Encabezado Car"/>
    <w:basedOn w:val="Fuentedeprrafopredeter"/>
    <w:link w:val="Encabezado"/>
    <w:uiPriority w:val="99"/>
    <w:rsid w:val="00536BD1"/>
    <w:rPr>
      <w:rFonts w:ascii="Times New Roman" w:eastAsia="Times New Roman" w:hAnsi="Times New Roman" w:cs="Times New Roman"/>
      <w:sz w:val="24"/>
      <w:szCs w:val="24"/>
      <w:lang w:val="es-ES" w:eastAsia="es-ES"/>
    </w:rPr>
  </w:style>
  <w:style w:type="paragraph" w:styleId="Piedepgina">
    <w:name w:val="footer"/>
    <w:basedOn w:val="Normal"/>
    <w:link w:val="PiedepginaCar"/>
    <w:uiPriority w:val="99"/>
    <w:unhideWhenUsed/>
    <w:rsid w:val="00536BD1"/>
    <w:pPr>
      <w:tabs>
        <w:tab w:val="center" w:pos="4419"/>
        <w:tab w:val="right" w:pos="8838"/>
      </w:tabs>
    </w:pPr>
  </w:style>
  <w:style w:type="character" w:customStyle="1" w:styleId="PiedepginaCar">
    <w:name w:val="Pie de página Car"/>
    <w:basedOn w:val="Fuentedeprrafopredeter"/>
    <w:link w:val="Piedepgina"/>
    <w:uiPriority w:val="99"/>
    <w:rsid w:val="00536BD1"/>
    <w:rPr>
      <w:rFonts w:ascii="Times New Roman" w:eastAsia="Times New Roman" w:hAnsi="Times New Roman" w:cs="Times New Roman"/>
      <w:sz w:val="24"/>
      <w:szCs w:val="24"/>
      <w:lang w:val="es-ES" w:eastAsia="es-ES"/>
    </w:rPr>
  </w:style>
  <w:style w:type="table" w:styleId="Tablaconcuadrcula">
    <w:name w:val="Table Grid"/>
    <w:basedOn w:val="Tablanormal"/>
    <w:rsid w:val="00536BD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angra2detindependiente">
    <w:name w:val="Body Text Indent 2"/>
    <w:basedOn w:val="Normal"/>
    <w:link w:val="Sangra2detindependienteCar"/>
    <w:rsid w:val="00A93BDC"/>
    <w:pPr>
      <w:numPr>
        <w:ilvl w:val="12"/>
      </w:numPr>
      <w:ind w:left="1701"/>
      <w:jc w:val="both"/>
    </w:pPr>
    <w:rPr>
      <w:rFonts w:ascii="Arial" w:hAnsi="Arial"/>
      <w:color w:val="000080"/>
      <w:sz w:val="22"/>
    </w:rPr>
  </w:style>
  <w:style w:type="character" w:customStyle="1" w:styleId="Sangra2detindependienteCar">
    <w:name w:val="Sangría 2 de t. independiente Car"/>
    <w:basedOn w:val="Fuentedeprrafopredeter"/>
    <w:link w:val="Sangra2detindependiente"/>
    <w:rsid w:val="00A93BDC"/>
    <w:rPr>
      <w:rFonts w:ascii="Arial" w:eastAsia="Times New Roman" w:hAnsi="Arial" w:cs="Times New Roman"/>
      <w:color w:val="000080"/>
      <w:szCs w:val="24"/>
      <w:lang w:val="es-ES" w:eastAsia="es-ES"/>
    </w:rPr>
  </w:style>
  <w:style w:type="character" w:customStyle="1" w:styleId="DeltaViewInsertion">
    <w:name w:val="DeltaView Insertion"/>
    <w:rsid w:val="00A93BDC"/>
    <w:rPr>
      <w:color w:val="0000FF"/>
      <w:spacing w:val="0"/>
      <w:u w:val="double"/>
    </w:rPr>
  </w:style>
  <w:style w:type="paragraph" w:styleId="Textodebloque">
    <w:name w:val="Block Text"/>
    <w:basedOn w:val="Normal"/>
    <w:rsid w:val="00A93BDC"/>
    <w:pPr>
      <w:numPr>
        <w:ilvl w:val="12"/>
      </w:numPr>
      <w:tabs>
        <w:tab w:val="left" w:pos="-1701"/>
        <w:tab w:val="left" w:pos="-142"/>
      </w:tabs>
      <w:ind w:left="1440" w:right="-93"/>
      <w:jc w:val="both"/>
    </w:pPr>
    <w:rPr>
      <w:rFonts w:ascii="Arial" w:hAnsi="Arial" w:cs="Arial"/>
      <w:sz w:val="22"/>
    </w:rPr>
  </w:style>
  <w:style w:type="character" w:styleId="Hipervnculo">
    <w:name w:val="Hyperlink"/>
    <w:aliases w:val="Hipervínculo1,Hipervínculo11,Hipervínculo12,Hipervínculo13,Hipervínculo14,Hipervínculo15"/>
    <w:uiPriority w:val="99"/>
    <w:rsid w:val="00A93BDC"/>
    <w:rPr>
      <w:color w:val="0000FF"/>
      <w:u w:val="single"/>
    </w:rPr>
  </w:style>
  <w:style w:type="paragraph" w:styleId="Textoindependiente2">
    <w:name w:val="Body Text 2"/>
    <w:basedOn w:val="Normal"/>
    <w:link w:val="Textoindependiente2Car"/>
    <w:uiPriority w:val="99"/>
    <w:unhideWhenUsed/>
    <w:rsid w:val="00A93BDC"/>
    <w:pPr>
      <w:spacing w:after="120" w:line="480" w:lineRule="auto"/>
    </w:pPr>
  </w:style>
  <w:style w:type="character" w:customStyle="1" w:styleId="Textoindependiente2Car">
    <w:name w:val="Texto independiente 2 Car"/>
    <w:basedOn w:val="Fuentedeprrafopredeter"/>
    <w:link w:val="Textoindependiente2"/>
    <w:uiPriority w:val="99"/>
    <w:rsid w:val="00A93BDC"/>
    <w:rPr>
      <w:rFonts w:ascii="Times New Roman" w:eastAsia="Times New Roman" w:hAnsi="Times New Roman" w:cs="Times New Roman"/>
      <w:sz w:val="24"/>
      <w:szCs w:val="24"/>
      <w:lang w:val="es-ES" w:eastAsia="es-ES"/>
    </w:rPr>
  </w:style>
  <w:style w:type="paragraph" w:customStyle="1" w:styleId="Textoindependiente32">
    <w:name w:val="Texto independiente 32"/>
    <w:basedOn w:val="Normal"/>
    <w:rsid w:val="00A93BDC"/>
    <w:pPr>
      <w:jc w:val="both"/>
    </w:pPr>
    <w:rPr>
      <w:sz w:val="20"/>
      <w:szCs w:val="20"/>
    </w:rPr>
  </w:style>
  <w:style w:type="paragraph" w:styleId="Textoindependiente">
    <w:name w:val="Body Text"/>
    <w:basedOn w:val="Normal"/>
    <w:link w:val="TextoindependienteCar"/>
    <w:uiPriority w:val="1"/>
    <w:qFormat/>
    <w:rsid w:val="00A93BDC"/>
    <w:pPr>
      <w:spacing w:after="120"/>
    </w:pPr>
  </w:style>
  <w:style w:type="character" w:customStyle="1" w:styleId="TextoindependienteCar">
    <w:name w:val="Texto independiente Car"/>
    <w:basedOn w:val="Fuentedeprrafopredeter"/>
    <w:link w:val="Textoindependiente"/>
    <w:uiPriority w:val="1"/>
    <w:rsid w:val="00A93BDC"/>
    <w:rPr>
      <w:rFonts w:ascii="Times New Roman" w:eastAsia="Times New Roman" w:hAnsi="Times New Roman" w:cs="Times New Roman"/>
      <w:sz w:val="24"/>
      <w:szCs w:val="24"/>
      <w:lang w:val="es-ES" w:eastAsia="es-ES"/>
    </w:rPr>
  </w:style>
  <w:style w:type="paragraph" w:customStyle="1" w:styleId="Textoindependiente23">
    <w:name w:val="Texto independiente 23"/>
    <w:basedOn w:val="Normal"/>
    <w:rsid w:val="00A93BDC"/>
    <w:pPr>
      <w:widowControl w:val="0"/>
      <w:overflowPunct w:val="0"/>
      <w:autoSpaceDE w:val="0"/>
      <w:autoSpaceDN w:val="0"/>
      <w:adjustRightInd w:val="0"/>
      <w:jc w:val="both"/>
      <w:textAlignment w:val="baseline"/>
    </w:pPr>
    <w:rPr>
      <w:rFonts w:ascii="Arial" w:hAnsi="Arial"/>
      <w:sz w:val="20"/>
      <w:szCs w:val="20"/>
    </w:rPr>
  </w:style>
  <w:style w:type="paragraph" w:customStyle="1" w:styleId="Style27">
    <w:name w:val="Style 27"/>
    <w:basedOn w:val="Normal"/>
    <w:rsid w:val="00A93BDC"/>
    <w:pPr>
      <w:widowControl w:val="0"/>
      <w:autoSpaceDE w:val="0"/>
      <w:autoSpaceDN w:val="0"/>
      <w:ind w:left="72"/>
    </w:pPr>
    <w:rPr>
      <w:rFonts w:ascii="Arial" w:hAnsi="Arial"/>
      <w:sz w:val="22"/>
      <w:lang w:val="en-US"/>
    </w:rPr>
  </w:style>
  <w:style w:type="paragraph" w:customStyle="1" w:styleId="Textoindependiente24">
    <w:name w:val="Texto independiente 24"/>
    <w:aliases w:val="Sangría de t. independiente,Body Text 2"/>
    <w:basedOn w:val="Normal"/>
    <w:rsid w:val="00A93BDC"/>
    <w:pPr>
      <w:widowControl w:val="0"/>
      <w:suppressAutoHyphens/>
      <w:overflowPunct w:val="0"/>
      <w:autoSpaceDE w:val="0"/>
      <w:jc w:val="both"/>
      <w:textAlignment w:val="baseline"/>
    </w:pPr>
    <w:rPr>
      <w:rFonts w:ascii="Arial" w:hAnsi="Arial"/>
      <w:sz w:val="20"/>
      <w:szCs w:val="20"/>
      <w:lang w:eastAsia="ar-SA"/>
    </w:rPr>
  </w:style>
  <w:style w:type="paragraph" w:styleId="Prrafodelista">
    <w:name w:val="List Paragraph"/>
    <w:aliases w:val="lp1,Lista vistosa - Énfasis 11,Bullet List,FooterText,numbered,List Paragraph1,Paragraphe de liste1,Bulletr List Paragraph,列出段落,列出段落1,List Paragraph11,Scitum normal,Listas,Colorful List - Accent 11,TítuloB,4 Párrafo de lista,Figuras,b1"/>
    <w:basedOn w:val="Normal"/>
    <w:link w:val="PrrafodelistaCar"/>
    <w:uiPriority w:val="34"/>
    <w:qFormat/>
    <w:rsid w:val="00A70305"/>
    <w:pPr>
      <w:ind w:left="720"/>
      <w:contextualSpacing/>
    </w:pPr>
  </w:style>
  <w:style w:type="character" w:customStyle="1" w:styleId="PrrafodelistaCar">
    <w:name w:val="Párrafo de lista Car"/>
    <w:aliases w:val="lp1 Car,Lista vistosa - Énfasis 11 Car,Bullet List Car,FooterText Car,numbered Car,List Paragraph1 Car,Paragraphe de liste1 Car,Bulletr List Paragraph Car,列出段落 Car,列出段落1 Car,List Paragraph11 Car,Scitum normal Car,Listas Car,b1 Car"/>
    <w:link w:val="Prrafodelista"/>
    <w:uiPriority w:val="34"/>
    <w:qFormat/>
    <w:locked/>
    <w:rsid w:val="00A70305"/>
    <w:rPr>
      <w:rFonts w:ascii="Times New Roman" w:eastAsia="Times New Roman" w:hAnsi="Times New Roman" w:cs="Times New Roman"/>
      <w:sz w:val="24"/>
      <w:szCs w:val="24"/>
      <w:lang w:val="es-ES" w:eastAsia="es-ES"/>
    </w:rPr>
  </w:style>
  <w:style w:type="paragraph" w:styleId="Textodeglobo">
    <w:name w:val="Balloon Text"/>
    <w:basedOn w:val="Normal"/>
    <w:link w:val="TextodegloboCar"/>
    <w:uiPriority w:val="99"/>
    <w:unhideWhenUsed/>
    <w:rsid w:val="000E6097"/>
    <w:rPr>
      <w:rFonts w:ascii="Tahoma" w:hAnsi="Tahoma" w:cs="Tahoma"/>
      <w:sz w:val="16"/>
      <w:szCs w:val="16"/>
    </w:rPr>
  </w:style>
  <w:style w:type="character" w:customStyle="1" w:styleId="TextodegloboCar">
    <w:name w:val="Texto de globo Car"/>
    <w:basedOn w:val="Fuentedeprrafopredeter"/>
    <w:link w:val="Textodeglobo"/>
    <w:uiPriority w:val="99"/>
    <w:rsid w:val="000E6097"/>
    <w:rPr>
      <w:rFonts w:ascii="Tahoma" w:eastAsia="Times New Roman" w:hAnsi="Tahoma" w:cs="Tahoma"/>
      <w:sz w:val="16"/>
      <w:szCs w:val="16"/>
      <w:lang w:val="es-ES" w:eastAsia="es-ES"/>
    </w:rPr>
  </w:style>
  <w:style w:type="paragraph" w:customStyle="1" w:styleId="Sangra2detindependiente1">
    <w:name w:val="Sangría 2 de t. independiente1"/>
    <w:basedOn w:val="Normal"/>
    <w:rsid w:val="00D40C3E"/>
    <w:pPr>
      <w:suppressAutoHyphens/>
      <w:overflowPunct w:val="0"/>
      <w:autoSpaceDE w:val="0"/>
      <w:spacing w:before="100"/>
      <w:ind w:left="1985"/>
      <w:jc w:val="both"/>
      <w:textAlignment w:val="baseline"/>
    </w:pPr>
    <w:rPr>
      <w:rFonts w:ascii="Arial" w:hAnsi="Arial"/>
      <w:sz w:val="22"/>
      <w:szCs w:val="20"/>
      <w:lang w:eastAsia="ar-SA"/>
    </w:rPr>
  </w:style>
  <w:style w:type="paragraph" w:customStyle="1" w:styleId="Texto">
    <w:name w:val="Texto"/>
    <w:basedOn w:val="Normal"/>
    <w:rsid w:val="00BA6D8C"/>
    <w:pPr>
      <w:suppressAutoHyphens/>
      <w:spacing w:after="101" w:line="216" w:lineRule="exact"/>
      <w:ind w:firstLine="288"/>
      <w:jc w:val="both"/>
    </w:pPr>
    <w:rPr>
      <w:rFonts w:ascii="Arial" w:hAnsi="Arial"/>
      <w:sz w:val="18"/>
      <w:szCs w:val="20"/>
      <w:lang w:val="es-MX" w:eastAsia="ar-SA"/>
    </w:rPr>
  </w:style>
  <w:style w:type="paragraph" w:styleId="Ttulo">
    <w:name w:val="Title"/>
    <w:aliases w:val="Puesto"/>
    <w:basedOn w:val="Normal"/>
    <w:next w:val="Subttulo"/>
    <w:link w:val="TtuloCar"/>
    <w:qFormat/>
    <w:rsid w:val="00CD5226"/>
    <w:pPr>
      <w:suppressAutoHyphens/>
      <w:jc w:val="center"/>
    </w:pPr>
    <w:rPr>
      <w:rFonts w:ascii="Cambria" w:hAnsi="Cambria" w:cs="Cambria"/>
      <w:b/>
      <w:bCs/>
      <w:kern w:val="28"/>
      <w:sz w:val="32"/>
      <w:szCs w:val="32"/>
      <w:lang w:eastAsia="ar-SA"/>
    </w:rPr>
  </w:style>
  <w:style w:type="paragraph" w:styleId="Subttulo">
    <w:name w:val="Subtitle"/>
    <w:basedOn w:val="Normal"/>
    <w:next w:val="Normal"/>
    <w:link w:val="SubttuloCar"/>
    <w:uiPriority w:val="11"/>
    <w:qFormat/>
    <w:rsid w:val="00CD5226"/>
    <w:pPr>
      <w:numPr>
        <w:ilvl w:val="1"/>
      </w:numPr>
    </w:pPr>
    <w:rPr>
      <w:rFonts w:asciiTheme="majorHAnsi" w:eastAsiaTheme="majorEastAsia" w:hAnsiTheme="majorHAnsi" w:cstheme="majorBidi"/>
      <w:i/>
      <w:iCs/>
      <w:color w:val="4F81BD" w:themeColor="accent1"/>
      <w:spacing w:val="15"/>
    </w:rPr>
  </w:style>
  <w:style w:type="character" w:customStyle="1" w:styleId="SubttuloCar">
    <w:name w:val="Subtítulo Car"/>
    <w:basedOn w:val="Fuentedeprrafopredeter"/>
    <w:link w:val="Subttulo"/>
    <w:uiPriority w:val="11"/>
    <w:rsid w:val="00CD5226"/>
    <w:rPr>
      <w:rFonts w:asciiTheme="majorHAnsi" w:eastAsiaTheme="majorEastAsia" w:hAnsiTheme="majorHAnsi" w:cstheme="majorBidi"/>
      <w:i/>
      <w:iCs/>
      <w:color w:val="4F81BD" w:themeColor="accent1"/>
      <w:spacing w:val="15"/>
      <w:sz w:val="24"/>
      <w:szCs w:val="24"/>
      <w:lang w:val="es-ES" w:eastAsia="es-ES"/>
    </w:rPr>
  </w:style>
  <w:style w:type="character" w:customStyle="1" w:styleId="TtuloCar">
    <w:name w:val="Título Car"/>
    <w:aliases w:val="Puesto Car1"/>
    <w:basedOn w:val="Fuentedeprrafopredeter"/>
    <w:link w:val="Ttulo"/>
    <w:uiPriority w:val="10"/>
    <w:rsid w:val="00CD5226"/>
    <w:rPr>
      <w:rFonts w:ascii="Cambria" w:eastAsia="Times New Roman" w:hAnsi="Cambria" w:cs="Cambria"/>
      <w:b/>
      <w:bCs/>
      <w:kern w:val="28"/>
      <w:sz w:val="32"/>
      <w:szCs w:val="32"/>
      <w:lang w:val="es-ES" w:eastAsia="ar-SA"/>
    </w:rPr>
  </w:style>
  <w:style w:type="paragraph" w:customStyle="1" w:styleId="bodytextindent2">
    <w:name w:val="bodytextindent2"/>
    <w:basedOn w:val="Normal"/>
    <w:rsid w:val="00CD5226"/>
    <w:pPr>
      <w:spacing w:before="100"/>
      <w:ind w:left="1985"/>
      <w:jc w:val="both"/>
    </w:pPr>
    <w:rPr>
      <w:rFonts w:ascii="Arial" w:hAnsi="Arial" w:cs="Arial"/>
      <w:sz w:val="22"/>
      <w:szCs w:val="22"/>
      <w:lang w:eastAsia="ar-SA"/>
    </w:rPr>
  </w:style>
  <w:style w:type="paragraph" w:customStyle="1" w:styleId="CarCar12CarCarCarCarCarCarCarCarCarCarCarCarCarCarCarCar">
    <w:name w:val="Car Car12 Car Car Car Car Car Car Car Car Car Car Car Car Car Car Car Car"/>
    <w:basedOn w:val="Normal"/>
    <w:rsid w:val="00CD5226"/>
    <w:pPr>
      <w:suppressAutoHyphens/>
      <w:spacing w:before="60" w:after="160" w:line="240" w:lineRule="exact"/>
    </w:pPr>
    <w:rPr>
      <w:rFonts w:ascii="Verdana" w:hAnsi="Verdana"/>
      <w:color w:val="FF00FF"/>
      <w:sz w:val="20"/>
      <w:szCs w:val="20"/>
      <w:lang w:val="en-US" w:eastAsia="en-US"/>
    </w:rPr>
  </w:style>
  <w:style w:type="paragraph" w:customStyle="1" w:styleId="Textoindependiente22">
    <w:name w:val="Texto independiente 22"/>
    <w:basedOn w:val="Normal"/>
    <w:rsid w:val="004C4C09"/>
    <w:pPr>
      <w:suppressAutoHyphens/>
      <w:spacing w:after="120" w:line="480" w:lineRule="auto"/>
    </w:pPr>
    <w:rPr>
      <w:lang w:eastAsia="ar-SA"/>
    </w:rPr>
  </w:style>
  <w:style w:type="paragraph" w:customStyle="1" w:styleId="CarCar12CarCarCarCarCarCarCarCarCarCarCarCarCarCarCarCar0">
    <w:name w:val="Car Car12 Car Car Car Car Car Car Car Car Car Car Car Car Car Car Car Car"/>
    <w:basedOn w:val="Normal"/>
    <w:rsid w:val="004C4C09"/>
    <w:pPr>
      <w:suppressAutoHyphens/>
      <w:spacing w:before="60" w:after="160" w:line="240" w:lineRule="exact"/>
    </w:pPr>
    <w:rPr>
      <w:rFonts w:ascii="Verdana" w:hAnsi="Verdana"/>
      <w:color w:val="FF00FF"/>
      <w:sz w:val="20"/>
      <w:szCs w:val="20"/>
      <w:lang w:val="en-US" w:eastAsia="en-US"/>
    </w:rPr>
  </w:style>
  <w:style w:type="paragraph" w:customStyle="1" w:styleId="CarCar12CarCarCarCarCarCarCarCarCarCarCarCarCarCarCarCar1">
    <w:name w:val="Car Car12 Car Car Car Car Car Car Car Car Car Car Car Car Car Car Car Car"/>
    <w:basedOn w:val="Normal"/>
    <w:rsid w:val="007A6FA8"/>
    <w:pPr>
      <w:suppressAutoHyphens/>
      <w:spacing w:before="60" w:after="160" w:line="240" w:lineRule="exact"/>
    </w:pPr>
    <w:rPr>
      <w:rFonts w:ascii="Verdana" w:hAnsi="Verdana"/>
      <w:color w:val="FF00FF"/>
      <w:sz w:val="20"/>
      <w:szCs w:val="20"/>
      <w:lang w:val="en-US" w:eastAsia="en-US"/>
    </w:rPr>
  </w:style>
  <w:style w:type="paragraph" w:customStyle="1" w:styleId="CarCar12CarCarCarCarCarCarCarCarCarCarCarCarCarCarCarCar2">
    <w:name w:val="Car Car12 Car Car Car Car Car Car Car Car Car Car Car Car Car Car Car Car"/>
    <w:basedOn w:val="Normal"/>
    <w:rsid w:val="001B0AA9"/>
    <w:pPr>
      <w:suppressAutoHyphens/>
      <w:spacing w:before="60" w:after="160" w:line="240" w:lineRule="exact"/>
    </w:pPr>
    <w:rPr>
      <w:rFonts w:ascii="Verdana" w:hAnsi="Verdana"/>
      <w:color w:val="FF00FF"/>
      <w:sz w:val="20"/>
      <w:szCs w:val="20"/>
      <w:lang w:val="en-US" w:eastAsia="en-US"/>
    </w:rPr>
  </w:style>
  <w:style w:type="paragraph" w:customStyle="1" w:styleId="CarCar4CarCarCarCar">
    <w:name w:val="Car Car4 Car Car Car Car"/>
    <w:basedOn w:val="Normal"/>
    <w:rsid w:val="00DB0264"/>
    <w:pPr>
      <w:suppressAutoHyphens/>
      <w:spacing w:before="60" w:after="160" w:line="240" w:lineRule="exact"/>
    </w:pPr>
    <w:rPr>
      <w:rFonts w:ascii="Verdana" w:hAnsi="Verdana"/>
      <w:color w:val="FF00FF"/>
      <w:sz w:val="20"/>
      <w:szCs w:val="20"/>
      <w:lang w:val="en-US" w:eastAsia="en-US"/>
    </w:rPr>
  </w:style>
  <w:style w:type="paragraph" w:customStyle="1" w:styleId="ROMANOS">
    <w:name w:val="ROMANOS"/>
    <w:basedOn w:val="Normal"/>
    <w:rsid w:val="0063319B"/>
    <w:pPr>
      <w:tabs>
        <w:tab w:val="left" w:pos="2160"/>
      </w:tabs>
      <w:suppressAutoHyphens/>
      <w:autoSpaceDE w:val="0"/>
      <w:spacing w:after="101" w:line="216" w:lineRule="atLeast"/>
      <w:ind w:left="720" w:hanging="432"/>
      <w:jc w:val="both"/>
    </w:pPr>
    <w:rPr>
      <w:rFonts w:ascii="Arial" w:hAnsi="Arial"/>
      <w:sz w:val="18"/>
      <w:szCs w:val="20"/>
      <w:lang w:val="es-ES_tradnl" w:eastAsia="ar-SA"/>
    </w:rPr>
  </w:style>
  <w:style w:type="table" w:customStyle="1" w:styleId="Tablaconcuadrcula1">
    <w:name w:val="Tabla con cuadrícula1"/>
    <w:basedOn w:val="Tablanormal"/>
    <w:next w:val="Tablaconcuadrcula"/>
    <w:uiPriority w:val="59"/>
    <w:rsid w:val="00543F0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BodyText32">
    <w:name w:val="Body Text 32"/>
    <w:basedOn w:val="Normal"/>
    <w:rsid w:val="00397021"/>
    <w:pPr>
      <w:jc w:val="both"/>
    </w:pPr>
    <w:rPr>
      <w:sz w:val="20"/>
      <w:szCs w:val="20"/>
    </w:rPr>
  </w:style>
  <w:style w:type="character" w:styleId="Textoennegrita">
    <w:name w:val="Strong"/>
    <w:basedOn w:val="Fuentedeprrafopredeter"/>
    <w:uiPriority w:val="22"/>
    <w:qFormat/>
    <w:rsid w:val="0020175F"/>
    <w:rPr>
      <w:b/>
      <w:bCs/>
    </w:rPr>
  </w:style>
  <w:style w:type="paragraph" w:styleId="Sinespaciado">
    <w:name w:val="No Spacing"/>
    <w:uiPriority w:val="1"/>
    <w:qFormat/>
    <w:rsid w:val="0020175F"/>
    <w:pPr>
      <w:spacing w:after="0" w:line="240" w:lineRule="auto"/>
    </w:pPr>
    <w:rPr>
      <w:rFonts w:eastAsiaTheme="minorEastAsia"/>
      <w:sz w:val="24"/>
      <w:szCs w:val="24"/>
      <w:lang w:val="es-ES_tradnl"/>
    </w:rPr>
  </w:style>
  <w:style w:type="character" w:customStyle="1" w:styleId="TtuloCar1">
    <w:name w:val="Título Car1"/>
    <w:aliases w:val="Puesto Car"/>
    <w:locked/>
    <w:rsid w:val="0020175F"/>
    <w:rPr>
      <w:b/>
      <w:sz w:val="28"/>
      <w:lang w:val="es-ES" w:eastAsia="ar-SA"/>
    </w:rPr>
  </w:style>
  <w:style w:type="paragraph" w:customStyle="1" w:styleId="CharCharCarCarCharCharCarCarCharCharCarCarCharChar">
    <w:name w:val="Char Char Car Car Char Char Car Car Char Char Car Car Char Char"/>
    <w:basedOn w:val="Normal"/>
    <w:rsid w:val="0020175F"/>
    <w:pPr>
      <w:spacing w:before="60" w:after="160" w:line="240" w:lineRule="exact"/>
    </w:pPr>
    <w:rPr>
      <w:rFonts w:ascii="Verdana" w:hAnsi="Verdana"/>
      <w:color w:val="FF00FF"/>
      <w:sz w:val="20"/>
      <w:szCs w:val="20"/>
      <w:lang w:val="en-US" w:eastAsia="en-US"/>
    </w:rPr>
  </w:style>
  <w:style w:type="character" w:customStyle="1" w:styleId="Estilo2Car">
    <w:name w:val="Estilo2 Car"/>
    <w:link w:val="Estilo2"/>
    <w:locked/>
    <w:rsid w:val="0020175F"/>
    <w:rPr>
      <w:rFonts w:ascii="Arial" w:eastAsia="Arial" w:hAnsi="Arial" w:cs="Arial"/>
      <w:color w:val="000000"/>
      <w:sz w:val="21"/>
      <w:szCs w:val="21"/>
      <w:lang w:eastAsia="es-ES" w:bidi="es-ES"/>
    </w:rPr>
  </w:style>
  <w:style w:type="paragraph" w:customStyle="1" w:styleId="Estilo2">
    <w:name w:val="Estilo2"/>
    <w:basedOn w:val="Normal"/>
    <w:link w:val="Estilo2Car"/>
    <w:qFormat/>
    <w:rsid w:val="0020175F"/>
    <w:pPr>
      <w:widowControl w:val="0"/>
      <w:tabs>
        <w:tab w:val="left" w:pos="1240"/>
      </w:tabs>
      <w:spacing w:after="221" w:line="210" w:lineRule="exact"/>
      <w:ind w:left="700"/>
      <w:jc w:val="both"/>
    </w:pPr>
    <w:rPr>
      <w:rFonts w:ascii="Arial" w:eastAsia="Arial" w:hAnsi="Arial" w:cs="Arial"/>
      <w:color w:val="000000"/>
      <w:sz w:val="21"/>
      <w:szCs w:val="21"/>
      <w:lang w:val="es-MX" w:bidi="es-ES"/>
    </w:rPr>
  </w:style>
  <w:style w:type="paragraph" w:customStyle="1" w:styleId="TableParagraph">
    <w:name w:val="Table Paragraph"/>
    <w:basedOn w:val="Normal"/>
    <w:uiPriority w:val="1"/>
    <w:qFormat/>
    <w:rsid w:val="0020175F"/>
    <w:pPr>
      <w:widowControl w:val="0"/>
      <w:autoSpaceDE w:val="0"/>
      <w:autoSpaceDN w:val="0"/>
      <w:spacing w:before="47"/>
    </w:pPr>
    <w:rPr>
      <w:rFonts w:ascii="Calibri" w:eastAsia="Calibri" w:hAnsi="Calibri" w:cs="Calibri"/>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7937501">
      <w:bodyDiv w:val="1"/>
      <w:marLeft w:val="0"/>
      <w:marRight w:val="0"/>
      <w:marTop w:val="0"/>
      <w:marBottom w:val="0"/>
      <w:divBdr>
        <w:top w:val="none" w:sz="0" w:space="0" w:color="auto"/>
        <w:left w:val="none" w:sz="0" w:space="0" w:color="auto"/>
        <w:bottom w:val="none" w:sz="0" w:space="0" w:color="auto"/>
        <w:right w:val="none" w:sz="0" w:space="0" w:color="auto"/>
      </w:divBdr>
    </w:div>
    <w:div w:id="761487428">
      <w:bodyDiv w:val="1"/>
      <w:marLeft w:val="0"/>
      <w:marRight w:val="0"/>
      <w:marTop w:val="0"/>
      <w:marBottom w:val="0"/>
      <w:divBdr>
        <w:top w:val="none" w:sz="0" w:space="0" w:color="auto"/>
        <w:left w:val="none" w:sz="0" w:space="0" w:color="auto"/>
        <w:bottom w:val="none" w:sz="0" w:space="0" w:color="auto"/>
        <w:right w:val="none" w:sz="0" w:space="0" w:color="auto"/>
      </w:divBdr>
    </w:div>
    <w:div w:id="1433622939">
      <w:bodyDiv w:val="1"/>
      <w:marLeft w:val="0"/>
      <w:marRight w:val="0"/>
      <w:marTop w:val="0"/>
      <w:marBottom w:val="0"/>
      <w:divBdr>
        <w:top w:val="none" w:sz="0" w:space="0" w:color="auto"/>
        <w:left w:val="none" w:sz="0" w:space="0" w:color="auto"/>
        <w:bottom w:val="none" w:sz="0" w:space="0" w:color="auto"/>
        <w:right w:val="none" w:sz="0" w:space="0" w:color="auto"/>
      </w:divBdr>
    </w:div>
    <w:div w:id="1677725699">
      <w:bodyDiv w:val="1"/>
      <w:marLeft w:val="0"/>
      <w:marRight w:val="0"/>
      <w:marTop w:val="0"/>
      <w:marBottom w:val="0"/>
      <w:divBdr>
        <w:top w:val="none" w:sz="0" w:space="0" w:color="auto"/>
        <w:left w:val="none" w:sz="0" w:space="0" w:color="auto"/>
        <w:bottom w:val="none" w:sz="0" w:space="0" w:color="auto"/>
        <w:right w:val="none" w:sz="0" w:space="0" w:color="auto"/>
      </w:divBdr>
    </w:div>
    <w:div w:id="1806435728">
      <w:bodyDiv w:val="1"/>
      <w:marLeft w:val="0"/>
      <w:marRight w:val="0"/>
      <w:marTop w:val="0"/>
      <w:marBottom w:val="0"/>
      <w:divBdr>
        <w:top w:val="none" w:sz="0" w:space="0" w:color="auto"/>
        <w:left w:val="none" w:sz="0" w:space="0" w:color="auto"/>
        <w:bottom w:val="none" w:sz="0" w:space="0" w:color="auto"/>
        <w:right w:val="none" w:sz="0" w:space="0" w:color="auto"/>
      </w:divBdr>
    </w:div>
    <w:div w:id="1831366722">
      <w:bodyDiv w:val="1"/>
      <w:marLeft w:val="0"/>
      <w:marRight w:val="0"/>
      <w:marTop w:val="0"/>
      <w:marBottom w:val="0"/>
      <w:divBdr>
        <w:top w:val="none" w:sz="0" w:space="0" w:color="auto"/>
        <w:left w:val="none" w:sz="0" w:space="0" w:color="auto"/>
        <w:bottom w:val="none" w:sz="0" w:space="0" w:color="auto"/>
        <w:right w:val="none" w:sz="0" w:space="0" w:color="auto"/>
      </w:divBdr>
    </w:div>
    <w:div w:id="20255879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header" Target="header1.xml"/></Relationships>
</file>

<file path=word/_rels/footer1.xml.rels><?xml version="1.0" encoding="UTF-8" standalone="yes"?>
<Relationships xmlns="http://schemas.openxmlformats.org/package/2006/relationships"><Relationship Id="rId2" Type="http://schemas.openxmlformats.org/officeDocument/2006/relationships/image" Target="media/image3.jpg"/><Relationship Id="rId1" Type="http://schemas.openxmlformats.org/officeDocument/2006/relationships/image" Target="media/image2.jpeg"/></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88DF37F-F2FD-4662-8A99-0CC3DA726B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TotalTime>
  <Pages>40</Pages>
  <Words>11449</Words>
  <Characters>62975</Characters>
  <Application>Microsoft Office Word</Application>
  <DocSecurity>0</DocSecurity>
  <Lines>524</Lines>
  <Paragraphs>148</Paragraphs>
  <ScaleCrop>false</ScaleCrop>
  <HeadingPairs>
    <vt:vector size="2" baseType="variant">
      <vt:variant>
        <vt:lpstr>Título</vt:lpstr>
      </vt:variant>
      <vt:variant>
        <vt:i4>1</vt:i4>
      </vt:variant>
    </vt:vector>
  </HeadingPairs>
  <TitlesOfParts>
    <vt:vector size="1" baseType="lpstr">
      <vt:lpstr/>
    </vt:vector>
  </TitlesOfParts>
  <Company>Instituto Mexicano del Seguro Social</Company>
  <LinksUpToDate>false</LinksUpToDate>
  <CharactersWithSpaces>74276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Tania Montserrat Leon Rebolledo</dc:creator>
  <cp:lastModifiedBy>Tania Montserrat Leon Rebolledo</cp:lastModifiedBy>
  <cp:revision>11</cp:revision>
  <cp:lastPrinted>2023-08-23T18:32:00Z</cp:lastPrinted>
  <dcterms:created xsi:type="dcterms:W3CDTF">2023-08-18T16:18:00Z</dcterms:created>
  <dcterms:modified xsi:type="dcterms:W3CDTF">2023-08-23T18:37:00Z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2144096930</vt:i4>
  </property>
</Properties>
</file>